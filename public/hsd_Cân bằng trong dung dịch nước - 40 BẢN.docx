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98F03" w14:textId="59DCA35A" w:rsidR="009D7AA7" w:rsidRPr="001D63DF" w:rsidRDefault="001D63DF" w:rsidP="001D63DF">
      <w:pPr>
        <w:tabs>
          <w:tab w:val="left" w:pos="270"/>
          <w:tab w:val="left" w:pos="2880"/>
          <w:tab w:val="left" w:pos="5310"/>
          <w:tab w:val="left" w:pos="7830"/>
        </w:tabs>
        <w:spacing w:line="264" w:lineRule="auto"/>
        <w:ind w:left="-990" w:right="-684"/>
        <w:jc w:val="center"/>
        <w:rPr>
          <w:rFonts w:ascii="Times New Roman" w:hAnsi="Times New Roman"/>
          <w:b/>
          <w:bCs/>
          <w:sz w:val="32"/>
          <w:szCs w:val="32"/>
        </w:rPr>
      </w:pPr>
      <w:r w:rsidRPr="001D63DF">
        <w:rPr>
          <w:rFonts w:ascii="Times New Roman" w:hAnsi="Times New Roman"/>
          <w:b/>
          <w:bCs/>
          <w:sz w:val="32"/>
          <w:szCs w:val="32"/>
        </w:rPr>
        <w:t>VẤN ĐỀ 2: CÂN BẰNG TRONG DUNG DỊCH NƯỚC</w:t>
      </w:r>
    </w:p>
    <w:p w14:paraId="6EA6E236" w14:textId="77777777" w:rsidR="009D7AA7" w:rsidRPr="000272EC" w:rsidRDefault="009D7AA7" w:rsidP="006951F7">
      <w:pPr>
        <w:tabs>
          <w:tab w:val="left" w:pos="274"/>
          <w:tab w:val="left" w:pos="907"/>
          <w:tab w:val="left" w:pos="2880"/>
          <w:tab w:val="left" w:pos="5126"/>
          <w:tab w:val="left" w:pos="7387"/>
        </w:tabs>
        <w:spacing w:line="264" w:lineRule="auto"/>
        <w:jc w:val="both"/>
        <w:rPr>
          <w:rFonts w:ascii="Times New Roman" w:hAnsi="Times New Roman"/>
          <w:sz w:val="26"/>
          <w:szCs w:val="26"/>
        </w:rPr>
      </w:pPr>
      <w:r w:rsidRPr="000272EC">
        <w:rPr>
          <w:rFonts w:ascii="Times New Roman" w:hAnsi="Times New Roman"/>
          <w:b/>
          <w:bCs/>
          <w:color w:val="0000CC"/>
          <w:sz w:val="26"/>
          <w:szCs w:val="26"/>
        </w:rPr>
        <w:t>PHẦN I.</w:t>
      </w:r>
      <w:r w:rsidRPr="000272EC">
        <w:rPr>
          <w:rFonts w:ascii="Times New Roman" w:hAnsi="Times New Roman"/>
          <w:color w:val="0000CC"/>
          <w:sz w:val="26"/>
          <w:szCs w:val="26"/>
        </w:rPr>
        <w:t xml:space="preserve"> </w:t>
      </w:r>
      <w:r w:rsidRPr="000272EC">
        <w:rPr>
          <w:rFonts w:ascii="Times New Roman" w:hAnsi="Times New Roman"/>
          <w:b/>
          <w:color w:val="0000CC"/>
          <w:sz w:val="26"/>
          <w:szCs w:val="26"/>
        </w:rPr>
        <w:t>Câu trắc nghiệm nhiều phương án lựa chọn.</w:t>
      </w:r>
      <w:r w:rsidRPr="000272EC">
        <w:rPr>
          <w:rFonts w:ascii="Times New Roman" w:hAnsi="Times New Roman"/>
          <w:color w:val="0000CC"/>
          <w:sz w:val="26"/>
          <w:szCs w:val="26"/>
        </w:rPr>
        <w:t xml:space="preserve"> </w:t>
      </w:r>
      <w:r w:rsidRPr="000272EC">
        <w:rPr>
          <w:rFonts w:ascii="Times New Roman" w:hAnsi="Times New Roman"/>
          <w:sz w:val="26"/>
          <w:szCs w:val="26"/>
        </w:rPr>
        <w:t>Mỗi câu thí sinh chọn một phương án.</w:t>
      </w:r>
    </w:p>
    <w:p w14:paraId="0885A389"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 xml:space="preserve">Câu 1. </w:t>
      </w:r>
      <w:r w:rsidRPr="000272EC">
        <w:rPr>
          <w:rFonts w:ascii="Times New Roman" w:hAnsi="Times New Roman"/>
          <w:sz w:val="24"/>
          <w:szCs w:val="24"/>
          <w:lang w:val="pt-BR"/>
        </w:rPr>
        <w:t>Phát biểu nào sau đây đúng khi nói về sự điện li?</w:t>
      </w:r>
    </w:p>
    <w:p w14:paraId="09DF68F5"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 xml:space="preserve">A. </w:t>
      </w:r>
      <w:r w:rsidRPr="000272EC">
        <w:rPr>
          <w:rFonts w:ascii="Times New Roman" w:hAnsi="Times New Roman"/>
          <w:bCs/>
          <w:sz w:val="24"/>
          <w:szCs w:val="24"/>
          <w:lang w:val="es-ES"/>
        </w:rPr>
        <w:t>Sự điện li là quá trình phân li một chất trong nước thành ion.</w:t>
      </w:r>
    </w:p>
    <w:p w14:paraId="5ACA3C98"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B.</w:t>
      </w:r>
      <w:r w:rsidRPr="000272EC">
        <w:rPr>
          <w:rFonts w:ascii="Times New Roman" w:hAnsi="Times New Roman"/>
          <w:sz w:val="24"/>
          <w:szCs w:val="24"/>
          <w:lang w:val="es-ES"/>
        </w:rPr>
        <w:t xml:space="preserve"> Sự điện li quá trình hoà tan một chất vào nước tạo thành dung dịch.</w:t>
      </w:r>
      <w:r w:rsidRPr="000272EC">
        <w:rPr>
          <w:rFonts w:ascii="Times New Roman" w:hAnsi="Times New Roman"/>
          <w:b/>
          <w:sz w:val="24"/>
          <w:szCs w:val="24"/>
          <w:lang w:val="es-ES"/>
        </w:rPr>
        <w:tab/>
      </w:r>
    </w:p>
    <w:p w14:paraId="1B8378E6"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C.</w:t>
      </w:r>
      <w:r w:rsidRPr="000272EC">
        <w:rPr>
          <w:rFonts w:ascii="Times New Roman" w:hAnsi="Times New Roman"/>
          <w:sz w:val="24"/>
          <w:szCs w:val="24"/>
          <w:lang w:val="es-ES"/>
        </w:rPr>
        <w:t xml:space="preserve"> Sự điện li là quá trình phân li một chất dưới tác dụng của dòng điện.</w:t>
      </w:r>
    </w:p>
    <w:p w14:paraId="1DC1D5B1"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lang w:val="es-ES"/>
        </w:rPr>
      </w:pPr>
      <w:r w:rsidRPr="000272EC">
        <w:rPr>
          <w:rFonts w:ascii="Times New Roman" w:hAnsi="Times New Roman"/>
          <w:b/>
          <w:sz w:val="24"/>
          <w:szCs w:val="24"/>
          <w:lang w:val="es-ES"/>
        </w:rPr>
        <w:tab/>
        <w:t>D.</w:t>
      </w:r>
      <w:r w:rsidRPr="000272EC">
        <w:rPr>
          <w:rFonts w:ascii="Times New Roman" w:hAnsi="Times New Roman"/>
          <w:sz w:val="24"/>
          <w:szCs w:val="24"/>
          <w:lang w:val="es-ES"/>
        </w:rPr>
        <w:t xml:space="preserve"> Sự điện li thực chất là quá trình oxi hoá - khử.</w:t>
      </w:r>
    </w:p>
    <w:p w14:paraId="302F9B61"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 xml:space="preserve">Câu 2. </w:t>
      </w:r>
      <w:r w:rsidRPr="000272EC">
        <w:rPr>
          <w:rFonts w:ascii="Times New Roman" w:hAnsi="Times New Roman"/>
          <w:sz w:val="24"/>
          <w:szCs w:val="24"/>
          <w:lang w:val="pt-BR"/>
        </w:rPr>
        <w:t>Chất nào sau đây là chất điện li?</w:t>
      </w:r>
    </w:p>
    <w:p w14:paraId="2D6894EF"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Cl</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w:t>
      </w:r>
      <w:r w:rsidRPr="000272EC">
        <w:rPr>
          <w:rFonts w:ascii="Times New Roman" w:hAnsi="Times New Roman"/>
          <w:b/>
          <w:sz w:val="24"/>
          <w:szCs w:val="24"/>
          <w:lang w:val="pt-BR"/>
        </w:rPr>
        <w:tab/>
        <w:t xml:space="preserve">B. </w:t>
      </w:r>
      <w:r w:rsidRPr="000272EC">
        <w:rPr>
          <w:rFonts w:ascii="Times New Roman" w:hAnsi="Times New Roman"/>
          <w:sz w:val="24"/>
          <w:szCs w:val="24"/>
          <w:lang w:val="pt-BR"/>
        </w:rPr>
        <w:t>NaCl.</w:t>
      </w:r>
      <w:r w:rsidRPr="000272EC">
        <w:rPr>
          <w:rFonts w:ascii="Times New Roman" w:hAnsi="Times New Roman"/>
          <w:b/>
          <w:sz w:val="24"/>
          <w:szCs w:val="24"/>
          <w:lang w:val="pt-BR"/>
        </w:rPr>
        <w:tab/>
        <w:t>C.</w:t>
      </w:r>
      <w:r w:rsidRPr="000272EC">
        <w:rPr>
          <w:rFonts w:ascii="Times New Roman" w:hAnsi="Times New Roman"/>
          <w:sz w:val="24"/>
          <w:szCs w:val="24"/>
          <w:lang w:val="pt-BR"/>
        </w:rPr>
        <w:t xml:space="preserve"> MgO.</w:t>
      </w:r>
      <w:r w:rsidRPr="000272EC">
        <w:rPr>
          <w:rFonts w:ascii="Times New Roman" w:hAnsi="Times New Roman"/>
          <w:b/>
          <w:sz w:val="24"/>
          <w:szCs w:val="24"/>
          <w:lang w:val="pt-BR"/>
        </w:rPr>
        <w:tab/>
        <w:t>D.</w:t>
      </w:r>
      <w:r w:rsidRPr="000272EC">
        <w:rPr>
          <w:rFonts w:ascii="Times New Roman" w:hAnsi="Times New Roman"/>
          <w:sz w:val="24"/>
          <w:szCs w:val="24"/>
          <w:lang w:val="pt-BR"/>
        </w:rPr>
        <w:t xml:space="preserve"> CH</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w:t>
      </w:r>
    </w:p>
    <w:p w14:paraId="20264D3F"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 xml:space="preserve">Câu 3. </w:t>
      </w:r>
      <w:r w:rsidRPr="000272EC">
        <w:rPr>
          <w:rFonts w:ascii="Times New Roman" w:hAnsi="Times New Roman"/>
          <w:sz w:val="24"/>
          <w:szCs w:val="24"/>
          <w:lang w:val="pt-BR"/>
        </w:rPr>
        <w:t xml:space="preserve">Chất nào sau đây </w:t>
      </w:r>
      <w:r w:rsidRPr="000272EC">
        <w:rPr>
          <w:rFonts w:ascii="Times New Roman" w:hAnsi="Times New Roman"/>
          <w:b/>
          <w:sz w:val="24"/>
          <w:szCs w:val="24"/>
          <w:lang w:val="pt-BR"/>
        </w:rPr>
        <w:t>không</w:t>
      </w:r>
      <w:r w:rsidRPr="000272EC">
        <w:rPr>
          <w:rFonts w:ascii="Times New Roman" w:hAnsi="Times New Roman"/>
          <w:sz w:val="24"/>
          <w:szCs w:val="24"/>
          <w:lang w:val="pt-BR"/>
        </w:rPr>
        <w:t xml:space="preserve"> phải chất điện li?</w:t>
      </w:r>
    </w:p>
    <w:p w14:paraId="786E3B1B"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KOH.</w:t>
      </w:r>
      <w:r w:rsidRPr="000272EC">
        <w:rPr>
          <w:rFonts w:ascii="Times New Roman" w:hAnsi="Times New Roman"/>
          <w:b/>
          <w:sz w:val="24"/>
          <w:szCs w:val="24"/>
          <w:lang w:val="pt-BR"/>
        </w:rPr>
        <w:tab/>
        <w:t>B.</w:t>
      </w:r>
      <w:r w:rsidRPr="000272EC">
        <w:rPr>
          <w:rFonts w:ascii="Times New Roman" w:hAnsi="Times New Roman"/>
          <w:sz w:val="24"/>
          <w:szCs w:val="24"/>
          <w:lang w:val="pt-BR"/>
        </w:rPr>
        <w:t xml:space="preserve">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w:t>
      </w:r>
      <w:r w:rsidRPr="000272EC">
        <w:rPr>
          <w:rFonts w:ascii="Times New Roman" w:hAnsi="Times New Roman"/>
          <w:b/>
          <w:sz w:val="24"/>
          <w:szCs w:val="24"/>
          <w:lang w:val="pt-BR"/>
        </w:rPr>
        <w:tab/>
        <w:t>C.</w:t>
      </w:r>
      <w:r w:rsidRPr="000272EC">
        <w:rPr>
          <w:rFonts w:ascii="Times New Roman" w:hAnsi="Times New Roman"/>
          <w:sz w:val="24"/>
          <w:szCs w:val="24"/>
          <w:lang w:val="pt-BR"/>
        </w:rPr>
        <w:t xml:space="preserve"> HNO</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w:t>
      </w:r>
      <w:r w:rsidRPr="000272EC">
        <w:rPr>
          <w:rFonts w:ascii="Times New Roman" w:hAnsi="Times New Roman"/>
          <w:b/>
          <w:sz w:val="24"/>
          <w:szCs w:val="24"/>
          <w:lang w:val="pt-BR"/>
        </w:rPr>
        <w:tab/>
        <w:t xml:space="preserve">D. </w:t>
      </w:r>
      <w:r w:rsidRPr="000272EC">
        <w:rPr>
          <w:rFonts w:ascii="Times New Roman" w:hAnsi="Times New Roman"/>
          <w:sz w:val="24"/>
          <w:szCs w:val="24"/>
          <w:lang w:val="pt-BR"/>
        </w:rPr>
        <w:t>C</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H</w:t>
      </w:r>
      <w:r w:rsidRPr="000272EC">
        <w:rPr>
          <w:rFonts w:ascii="Times New Roman" w:hAnsi="Times New Roman"/>
          <w:sz w:val="24"/>
          <w:szCs w:val="24"/>
          <w:vertAlign w:val="subscript"/>
          <w:lang w:val="pt-BR"/>
        </w:rPr>
        <w:t>5</w:t>
      </w:r>
      <w:r w:rsidRPr="000272EC">
        <w:rPr>
          <w:rFonts w:ascii="Times New Roman" w:hAnsi="Times New Roman"/>
          <w:sz w:val="24"/>
          <w:szCs w:val="24"/>
          <w:lang w:val="pt-BR"/>
        </w:rPr>
        <w:t>OH.</w:t>
      </w:r>
    </w:p>
    <w:p w14:paraId="37DE771E"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 xml:space="preserve">Câu 4. </w:t>
      </w:r>
      <w:r w:rsidRPr="000272EC">
        <w:rPr>
          <w:rFonts w:ascii="Times New Roman" w:hAnsi="Times New Roman"/>
          <w:sz w:val="24"/>
          <w:szCs w:val="24"/>
          <w:lang w:val="nl-NL"/>
        </w:rPr>
        <w:t xml:space="preserve">Chất nào sau đây </w:t>
      </w:r>
      <w:r w:rsidRPr="000272EC">
        <w:rPr>
          <w:rFonts w:ascii="Times New Roman" w:hAnsi="Times New Roman"/>
          <w:b/>
          <w:sz w:val="24"/>
          <w:szCs w:val="24"/>
          <w:lang w:val="nl-NL"/>
        </w:rPr>
        <w:t xml:space="preserve">không </w:t>
      </w:r>
      <w:r w:rsidRPr="000272EC">
        <w:rPr>
          <w:rFonts w:ascii="Times New Roman" w:hAnsi="Times New Roman"/>
          <w:sz w:val="24"/>
          <w:szCs w:val="24"/>
          <w:lang w:val="nl-NL"/>
        </w:rPr>
        <w:t>phân li ra ion khi hòa tan trong nước?</w:t>
      </w:r>
    </w:p>
    <w:p w14:paraId="6C8C7A8F" w14:textId="1148A284"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MgCl</w:t>
      </w:r>
      <w:r w:rsidRPr="000272EC">
        <w:rPr>
          <w:rFonts w:ascii="Times New Roman" w:hAnsi="Times New Roman"/>
          <w:sz w:val="24"/>
          <w:szCs w:val="24"/>
          <w:vertAlign w:val="subscript"/>
        </w:rPr>
        <w:t>2</w:t>
      </w:r>
      <w:r w:rsidRPr="000272EC">
        <w:rPr>
          <w:rFonts w:ascii="Times New Roman" w:hAnsi="Times New Roman"/>
          <w:sz w:val="24"/>
          <w:szCs w:val="24"/>
        </w:rPr>
        <w:t>.</w:t>
      </w:r>
      <w:r w:rsidRPr="000272EC">
        <w:rPr>
          <w:rFonts w:ascii="Times New Roman" w:hAnsi="Times New Roman"/>
          <w:b/>
          <w:sz w:val="24"/>
          <w:szCs w:val="24"/>
          <w:vertAlign w:val="subscript"/>
        </w:rPr>
        <w:tab/>
      </w:r>
      <w:r w:rsidRPr="000272EC">
        <w:rPr>
          <w:rFonts w:ascii="Times New Roman" w:hAnsi="Times New Roman"/>
          <w:b/>
          <w:sz w:val="24"/>
          <w:szCs w:val="24"/>
        </w:rPr>
        <w:t>B.</w:t>
      </w:r>
      <w:r w:rsidRPr="000272EC">
        <w:rPr>
          <w:rFonts w:ascii="Times New Roman" w:hAnsi="Times New Roman"/>
          <w:sz w:val="24"/>
          <w:szCs w:val="24"/>
        </w:rPr>
        <w:t xml:space="preserve"> HClO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C.</w:t>
      </w:r>
      <w:r w:rsidRPr="000272EC">
        <w:rPr>
          <w:rFonts w:ascii="Times New Roman" w:hAnsi="Times New Roman"/>
          <w:sz w:val="24"/>
          <w:szCs w:val="24"/>
        </w:rPr>
        <w:t xml:space="preserve"> Ba(OH)</w:t>
      </w:r>
      <w:r w:rsidRPr="000272EC">
        <w:rPr>
          <w:rFonts w:ascii="Times New Roman" w:hAnsi="Times New Roman"/>
          <w:sz w:val="24"/>
          <w:szCs w:val="24"/>
          <w:vertAlign w:val="subscript"/>
        </w:rPr>
        <w:t>2</w:t>
      </w:r>
      <w:r w:rsidRPr="000272EC">
        <w:rPr>
          <w:rFonts w:ascii="Times New Roman" w:hAnsi="Times New Roman"/>
          <w:sz w:val="24"/>
          <w:szCs w:val="24"/>
        </w:rPr>
        <w:t xml:space="preserve">. </w:t>
      </w:r>
      <w:r w:rsidRPr="000272EC">
        <w:rPr>
          <w:rFonts w:ascii="Times New Roman" w:hAnsi="Times New Roman"/>
          <w:b/>
          <w:sz w:val="24"/>
          <w:szCs w:val="24"/>
        </w:rPr>
        <w:tab/>
        <w:t xml:space="preserve">D. </w:t>
      </w:r>
      <w:r w:rsidRPr="000272EC">
        <w:rPr>
          <w:rFonts w:ascii="Times New Roman" w:hAnsi="Times New Roman"/>
          <w:sz w:val="24"/>
          <w:szCs w:val="24"/>
        </w:rPr>
        <w:t>C</w:t>
      </w:r>
      <w:r w:rsidRPr="000272EC">
        <w:rPr>
          <w:rFonts w:ascii="Times New Roman" w:hAnsi="Times New Roman"/>
          <w:sz w:val="24"/>
          <w:szCs w:val="24"/>
          <w:vertAlign w:val="subscript"/>
        </w:rPr>
        <w:t>6</w:t>
      </w:r>
      <w:r w:rsidRPr="000272EC">
        <w:rPr>
          <w:rFonts w:ascii="Times New Roman" w:hAnsi="Times New Roman"/>
          <w:sz w:val="24"/>
          <w:szCs w:val="24"/>
        </w:rPr>
        <w:t>H</w:t>
      </w:r>
      <w:r w:rsidRPr="000272EC">
        <w:rPr>
          <w:rFonts w:ascii="Times New Roman" w:hAnsi="Times New Roman"/>
          <w:sz w:val="24"/>
          <w:szCs w:val="24"/>
          <w:vertAlign w:val="subscript"/>
        </w:rPr>
        <w:t>12</w:t>
      </w:r>
      <w:r w:rsidRPr="000272EC">
        <w:rPr>
          <w:rFonts w:ascii="Times New Roman" w:hAnsi="Times New Roman"/>
          <w:sz w:val="24"/>
          <w:szCs w:val="24"/>
        </w:rPr>
        <w:t>O</w:t>
      </w:r>
      <w:r w:rsidRPr="000272EC">
        <w:rPr>
          <w:rFonts w:ascii="Times New Roman" w:hAnsi="Times New Roman"/>
          <w:sz w:val="24"/>
          <w:szCs w:val="24"/>
          <w:vertAlign w:val="subscript"/>
        </w:rPr>
        <w:t>6</w:t>
      </w:r>
      <w:r w:rsidRPr="000272EC">
        <w:rPr>
          <w:rFonts w:ascii="Times New Roman" w:hAnsi="Times New Roman"/>
          <w:sz w:val="24"/>
          <w:szCs w:val="24"/>
        </w:rPr>
        <w:t xml:space="preserve"> (glucose).</w:t>
      </w:r>
    </w:p>
    <w:p w14:paraId="13C129AF" w14:textId="35756D03" w:rsidR="00D068AC" w:rsidRPr="000272EC" w:rsidRDefault="00D068AC" w:rsidP="006951F7">
      <w:pPr>
        <w:tabs>
          <w:tab w:val="left" w:pos="270"/>
          <w:tab w:val="left" w:pos="2880"/>
          <w:tab w:val="left" w:pos="5310"/>
          <w:tab w:val="left" w:pos="7830"/>
        </w:tabs>
        <w:spacing w:line="264" w:lineRule="auto"/>
        <w:jc w:val="both"/>
        <w:rPr>
          <w:rFonts w:ascii="Times New Roman" w:hAnsi="Times New Roman"/>
          <w:sz w:val="24"/>
          <w:szCs w:val="24"/>
          <w:lang w:val="nl-NL"/>
        </w:rPr>
      </w:pPr>
      <w:r w:rsidRPr="000272EC">
        <w:rPr>
          <w:rFonts w:ascii="Times New Roman" w:hAnsi="Times New Roman"/>
          <w:b/>
          <w:sz w:val="24"/>
          <w:szCs w:val="24"/>
          <w:lang w:val="nl-NL"/>
        </w:rPr>
        <w:t xml:space="preserve">Câu 5. </w:t>
      </w:r>
      <w:r w:rsidRPr="000272EC">
        <w:rPr>
          <w:rFonts w:ascii="Times New Roman" w:hAnsi="Times New Roman"/>
          <w:sz w:val="24"/>
          <w:szCs w:val="24"/>
          <w:lang w:val="nl-NL"/>
        </w:rPr>
        <w:t>Nhóm chất nào dưới đây chỉ gồm các chất điện li?</w:t>
      </w:r>
    </w:p>
    <w:p w14:paraId="7468CE3A" w14:textId="4C9CC66F" w:rsidR="00D068AC" w:rsidRPr="000272EC" w:rsidRDefault="00D068AC"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H</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2</w:t>
      </w:r>
      <w:r w:rsidRPr="000272EC">
        <w:rPr>
          <w:rFonts w:ascii="Times New Roman" w:hAnsi="Times New Roman"/>
          <w:sz w:val="24"/>
          <w:szCs w:val="24"/>
        </w:rPr>
        <w:t>, CH</w:t>
      </w:r>
      <w:r w:rsidRPr="000272EC">
        <w:rPr>
          <w:rFonts w:ascii="Times New Roman" w:hAnsi="Times New Roman"/>
          <w:sz w:val="24"/>
          <w:szCs w:val="24"/>
          <w:vertAlign w:val="subscript"/>
        </w:rPr>
        <w:t>4</w:t>
      </w:r>
      <w:r w:rsidRPr="000272EC">
        <w:rPr>
          <w:rFonts w:ascii="Times New Roman" w:hAnsi="Times New Roman"/>
          <w:sz w:val="24"/>
          <w:szCs w:val="24"/>
        </w:rPr>
        <w:t>, CuO, C</w:t>
      </w:r>
      <w:r w:rsidRPr="000272EC">
        <w:rPr>
          <w:rFonts w:ascii="Times New Roman" w:hAnsi="Times New Roman"/>
          <w:sz w:val="24"/>
          <w:szCs w:val="24"/>
          <w:vertAlign w:val="subscript"/>
        </w:rPr>
        <w:t>6</w:t>
      </w:r>
      <w:r w:rsidRPr="000272EC">
        <w:rPr>
          <w:rFonts w:ascii="Times New Roman" w:hAnsi="Times New Roman"/>
          <w:sz w:val="24"/>
          <w:szCs w:val="24"/>
        </w:rPr>
        <w:t>H</w:t>
      </w:r>
      <w:r w:rsidRPr="000272EC">
        <w:rPr>
          <w:rFonts w:ascii="Times New Roman" w:hAnsi="Times New Roman"/>
          <w:sz w:val="24"/>
          <w:szCs w:val="24"/>
          <w:vertAlign w:val="subscript"/>
        </w:rPr>
        <w:t>12</w:t>
      </w:r>
      <w:r w:rsidRPr="000272EC">
        <w:rPr>
          <w:rFonts w:ascii="Times New Roman" w:hAnsi="Times New Roman"/>
          <w:sz w:val="24"/>
          <w:szCs w:val="24"/>
        </w:rPr>
        <w:t>O</w:t>
      </w:r>
      <w:r w:rsidRPr="000272EC">
        <w:rPr>
          <w:rFonts w:ascii="Times New Roman" w:hAnsi="Times New Roman"/>
          <w:sz w:val="24"/>
          <w:szCs w:val="24"/>
          <w:vertAlign w:val="subscript"/>
        </w:rPr>
        <w:t>6</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NaHCO</w:t>
      </w:r>
      <w:r w:rsidRPr="000272EC">
        <w:rPr>
          <w:rFonts w:ascii="Times New Roman" w:hAnsi="Times New Roman"/>
          <w:sz w:val="24"/>
          <w:szCs w:val="24"/>
          <w:vertAlign w:val="subscript"/>
        </w:rPr>
        <w:t>3</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HCOOH, C</w:t>
      </w:r>
      <w:r w:rsidRPr="000272EC">
        <w:rPr>
          <w:rFonts w:ascii="Times New Roman" w:hAnsi="Times New Roman"/>
          <w:sz w:val="24"/>
          <w:szCs w:val="24"/>
          <w:vertAlign w:val="subscript"/>
        </w:rPr>
        <w:t>6</w:t>
      </w:r>
      <w:r w:rsidRPr="000272EC">
        <w:rPr>
          <w:rFonts w:ascii="Times New Roman" w:hAnsi="Times New Roman"/>
          <w:sz w:val="24"/>
          <w:szCs w:val="24"/>
        </w:rPr>
        <w:t>H</w:t>
      </w:r>
      <w:r w:rsidRPr="000272EC">
        <w:rPr>
          <w:rFonts w:ascii="Times New Roman" w:hAnsi="Times New Roman"/>
          <w:sz w:val="24"/>
          <w:szCs w:val="24"/>
          <w:vertAlign w:val="subscript"/>
        </w:rPr>
        <w:t>6</w:t>
      </w:r>
      <w:r w:rsidRPr="000272EC">
        <w:rPr>
          <w:rFonts w:ascii="Times New Roman" w:hAnsi="Times New Roman"/>
          <w:sz w:val="24"/>
          <w:szCs w:val="24"/>
        </w:rPr>
        <w:t xml:space="preserve">.  </w:t>
      </w:r>
    </w:p>
    <w:p w14:paraId="73BC74FD" w14:textId="05196EFC" w:rsidR="00D068AC" w:rsidRPr="000272EC" w:rsidRDefault="00D068AC"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 xml:space="preserve">C. </w:t>
      </w:r>
      <w:r w:rsidRPr="000272EC">
        <w:rPr>
          <w:rFonts w:ascii="Times New Roman" w:hAnsi="Times New Roman"/>
          <w:sz w:val="24"/>
          <w:szCs w:val="24"/>
        </w:rPr>
        <w:t>BaCl</w:t>
      </w:r>
      <w:r w:rsidRPr="000272EC">
        <w:rPr>
          <w:rFonts w:ascii="Times New Roman" w:hAnsi="Times New Roman"/>
          <w:sz w:val="24"/>
          <w:szCs w:val="24"/>
          <w:vertAlign w:val="subscript"/>
        </w:rPr>
        <w:t>2</w:t>
      </w:r>
      <w:r w:rsidRPr="000272EC">
        <w:rPr>
          <w:rFonts w:ascii="Times New Roman" w:hAnsi="Times New Roman"/>
          <w:sz w:val="24"/>
          <w:szCs w:val="24"/>
        </w:rPr>
        <w:t>, NaNO</w:t>
      </w:r>
      <w:r w:rsidRPr="000272EC">
        <w:rPr>
          <w:rFonts w:ascii="Times New Roman" w:hAnsi="Times New Roman"/>
          <w:sz w:val="24"/>
          <w:szCs w:val="24"/>
          <w:vertAlign w:val="subscript"/>
        </w:rPr>
        <w:t>3</w:t>
      </w:r>
      <w:r w:rsidRPr="000272EC">
        <w:rPr>
          <w:rFonts w:ascii="Times New Roman" w:hAnsi="Times New Roman"/>
          <w:sz w:val="24"/>
          <w:szCs w:val="24"/>
        </w:rPr>
        <w:t>, C</w:t>
      </w:r>
      <w:r w:rsidRPr="000272EC">
        <w:rPr>
          <w:rFonts w:ascii="Times New Roman" w:hAnsi="Times New Roman"/>
          <w:sz w:val="24"/>
          <w:szCs w:val="24"/>
          <w:vertAlign w:val="subscript"/>
        </w:rPr>
        <w:t>2</w:t>
      </w:r>
      <w:r w:rsidRPr="000272EC">
        <w:rPr>
          <w:rFonts w:ascii="Times New Roman" w:hAnsi="Times New Roman"/>
          <w:sz w:val="24"/>
          <w:szCs w:val="24"/>
        </w:rPr>
        <w:t>H</w:t>
      </w:r>
      <w:r w:rsidRPr="000272EC">
        <w:rPr>
          <w:rFonts w:ascii="Times New Roman" w:hAnsi="Times New Roman"/>
          <w:sz w:val="24"/>
          <w:szCs w:val="24"/>
          <w:vertAlign w:val="subscript"/>
        </w:rPr>
        <w:t>5</w:t>
      </w:r>
      <w:r w:rsidRPr="000272EC">
        <w:rPr>
          <w:rFonts w:ascii="Times New Roman" w:hAnsi="Times New Roman"/>
          <w:sz w:val="24"/>
          <w:szCs w:val="24"/>
        </w:rPr>
        <w:t xml:space="preserve">OH, HF.        </w:t>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CaCl</w:t>
      </w:r>
      <w:r w:rsidRPr="000272EC">
        <w:rPr>
          <w:rFonts w:ascii="Times New Roman" w:hAnsi="Times New Roman"/>
          <w:sz w:val="24"/>
          <w:szCs w:val="24"/>
          <w:vertAlign w:val="subscript"/>
        </w:rPr>
        <w:t>2</w:t>
      </w:r>
      <w:r w:rsidRPr="000272EC">
        <w:rPr>
          <w:rFonts w:ascii="Times New Roman" w:hAnsi="Times New Roman"/>
          <w:sz w:val="24"/>
          <w:szCs w:val="24"/>
        </w:rPr>
        <w:t>, MgSO</w:t>
      </w:r>
      <w:r w:rsidRPr="000272EC">
        <w:rPr>
          <w:rFonts w:ascii="Times New Roman" w:hAnsi="Times New Roman"/>
          <w:sz w:val="24"/>
          <w:szCs w:val="24"/>
          <w:vertAlign w:val="subscript"/>
        </w:rPr>
        <w:t>4</w:t>
      </w:r>
      <w:r w:rsidRPr="000272EC">
        <w:rPr>
          <w:rFonts w:ascii="Times New Roman" w:hAnsi="Times New Roman"/>
          <w:sz w:val="24"/>
          <w:szCs w:val="24"/>
        </w:rPr>
        <w:t>, CH</w:t>
      </w:r>
      <w:r w:rsidRPr="000272EC">
        <w:rPr>
          <w:rFonts w:ascii="Times New Roman" w:hAnsi="Times New Roman"/>
          <w:sz w:val="24"/>
          <w:szCs w:val="24"/>
          <w:vertAlign w:val="subscript"/>
        </w:rPr>
        <w:t>3</w:t>
      </w:r>
      <w:r w:rsidRPr="000272EC">
        <w:rPr>
          <w:rFonts w:ascii="Times New Roman" w:hAnsi="Times New Roman"/>
          <w:sz w:val="24"/>
          <w:szCs w:val="24"/>
        </w:rPr>
        <w:t>COOH, Ba(OH)</w:t>
      </w:r>
      <w:r w:rsidRPr="000272EC">
        <w:rPr>
          <w:rFonts w:ascii="Times New Roman" w:hAnsi="Times New Roman"/>
          <w:sz w:val="24"/>
          <w:szCs w:val="24"/>
          <w:vertAlign w:val="subscript"/>
        </w:rPr>
        <w:t>2</w:t>
      </w:r>
      <w:r w:rsidRPr="000272EC">
        <w:rPr>
          <w:rFonts w:ascii="Times New Roman" w:hAnsi="Times New Roman"/>
          <w:sz w:val="24"/>
          <w:szCs w:val="24"/>
        </w:rPr>
        <w:t>.</w:t>
      </w:r>
    </w:p>
    <w:p w14:paraId="1FE0F9BC" w14:textId="2A4B5C30" w:rsidR="00D068AC" w:rsidRPr="000272EC" w:rsidRDefault="00D068AC" w:rsidP="006951F7">
      <w:pPr>
        <w:spacing w:line="264" w:lineRule="auto"/>
        <w:jc w:val="both"/>
        <w:rPr>
          <w:rFonts w:ascii="Times New Roman" w:hAnsi="Times New Roman"/>
          <w:bCs/>
          <w:iCs/>
          <w:sz w:val="24"/>
          <w:szCs w:val="24"/>
        </w:rPr>
      </w:pPr>
      <w:r w:rsidRPr="000272EC">
        <w:rPr>
          <w:rFonts w:ascii="Times New Roman" w:hAnsi="Times New Roman"/>
          <w:b/>
          <w:iCs/>
          <w:sz w:val="24"/>
          <w:szCs w:val="24"/>
        </w:rPr>
        <w:t xml:space="preserve">Câu 6. </w:t>
      </w:r>
      <w:r w:rsidRPr="000272EC">
        <w:rPr>
          <w:rFonts w:ascii="Times New Roman" w:hAnsi="Times New Roman"/>
          <w:bCs/>
          <w:iCs/>
          <w:sz w:val="24"/>
          <w:szCs w:val="24"/>
        </w:rPr>
        <w:t>Cho các chất: NaOH, HCl, HNO</w:t>
      </w:r>
      <w:r w:rsidRPr="000272EC">
        <w:rPr>
          <w:rFonts w:ascii="Times New Roman" w:hAnsi="Times New Roman"/>
          <w:bCs/>
          <w:iCs/>
          <w:sz w:val="24"/>
          <w:szCs w:val="24"/>
          <w:vertAlign w:val="subscript"/>
        </w:rPr>
        <w:t>3</w:t>
      </w:r>
      <w:r w:rsidRPr="000272EC">
        <w:rPr>
          <w:rFonts w:ascii="Times New Roman" w:hAnsi="Times New Roman"/>
          <w:bCs/>
          <w:iCs/>
          <w:sz w:val="24"/>
          <w:szCs w:val="24"/>
        </w:rPr>
        <w:t>, NH</w:t>
      </w:r>
      <w:r w:rsidRPr="000272EC">
        <w:rPr>
          <w:rFonts w:ascii="Times New Roman" w:hAnsi="Times New Roman"/>
          <w:bCs/>
          <w:iCs/>
          <w:sz w:val="24"/>
          <w:szCs w:val="24"/>
          <w:vertAlign w:val="subscript"/>
        </w:rPr>
        <w:t>4</w:t>
      </w:r>
      <w:r w:rsidRPr="000272EC">
        <w:rPr>
          <w:rFonts w:ascii="Times New Roman" w:hAnsi="Times New Roman"/>
          <w:bCs/>
          <w:iCs/>
          <w:sz w:val="24"/>
          <w:szCs w:val="24"/>
        </w:rPr>
        <w:t>Cl, saccharose (C</w:t>
      </w:r>
      <w:r w:rsidRPr="000272EC">
        <w:rPr>
          <w:rFonts w:ascii="Times New Roman" w:hAnsi="Times New Roman"/>
          <w:bCs/>
          <w:iCs/>
          <w:sz w:val="24"/>
          <w:szCs w:val="24"/>
          <w:vertAlign w:val="subscript"/>
        </w:rPr>
        <w:t>12</w:t>
      </w:r>
      <w:r w:rsidRPr="000272EC">
        <w:rPr>
          <w:rFonts w:ascii="Times New Roman" w:hAnsi="Times New Roman"/>
          <w:bCs/>
          <w:iCs/>
          <w:sz w:val="24"/>
          <w:szCs w:val="24"/>
        </w:rPr>
        <w:t>H</w:t>
      </w:r>
      <w:r w:rsidRPr="000272EC">
        <w:rPr>
          <w:rFonts w:ascii="Times New Roman" w:hAnsi="Times New Roman"/>
          <w:bCs/>
          <w:iCs/>
          <w:sz w:val="24"/>
          <w:szCs w:val="24"/>
          <w:vertAlign w:val="subscript"/>
        </w:rPr>
        <w:t>22</w:t>
      </w:r>
      <w:r w:rsidRPr="000272EC">
        <w:rPr>
          <w:rFonts w:ascii="Times New Roman" w:hAnsi="Times New Roman"/>
          <w:bCs/>
          <w:iCs/>
          <w:sz w:val="24"/>
          <w:szCs w:val="24"/>
        </w:rPr>
        <w:t>O</w:t>
      </w:r>
      <w:r w:rsidRPr="000272EC">
        <w:rPr>
          <w:rFonts w:ascii="Times New Roman" w:hAnsi="Times New Roman"/>
          <w:bCs/>
          <w:iCs/>
          <w:sz w:val="24"/>
          <w:szCs w:val="24"/>
          <w:vertAlign w:val="subscript"/>
        </w:rPr>
        <w:t>11</w:t>
      </w:r>
      <w:r w:rsidRPr="000272EC">
        <w:rPr>
          <w:rFonts w:ascii="Times New Roman" w:hAnsi="Times New Roman"/>
          <w:bCs/>
          <w:iCs/>
          <w:sz w:val="24"/>
          <w:szCs w:val="24"/>
        </w:rPr>
        <w:t>), ethanol (C</w:t>
      </w:r>
      <w:r w:rsidRPr="000272EC">
        <w:rPr>
          <w:rFonts w:ascii="Times New Roman" w:hAnsi="Times New Roman"/>
          <w:bCs/>
          <w:iCs/>
          <w:sz w:val="24"/>
          <w:szCs w:val="24"/>
          <w:vertAlign w:val="subscript"/>
        </w:rPr>
        <w:t>2</w:t>
      </w:r>
      <w:r w:rsidRPr="000272EC">
        <w:rPr>
          <w:rFonts w:ascii="Times New Roman" w:hAnsi="Times New Roman"/>
          <w:bCs/>
          <w:iCs/>
          <w:sz w:val="24"/>
          <w:szCs w:val="24"/>
        </w:rPr>
        <w:t>H</w:t>
      </w:r>
      <w:r w:rsidRPr="000272EC">
        <w:rPr>
          <w:rFonts w:ascii="Times New Roman" w:hAnsi="Times New Roman"/>
          <w:bCs/>
          <w:iCs/>
          <w:sz w:val="24"/>
          <w:szCs w:val="24"/>
          <w:vertAlign w:val="subscript"/>
        </w:rPr>
        <w:t>5</w:t>
      </w:r>
      <w:r w:rsidRPr="000272EC">
        <w:rPr>
          <w:rFonts w:ascii="Times New Roman" w:hAnsi="Times New Roman"/>
          <w:bCs/>
          <w:iCs/>
          <w:sz w:val="24"/>
          <w:szCs w:val="24"/>
        </w:rPr>
        <w:t>OH), glycerol (C</w:t>
      </w:r>
      <w:r w:rsidRPr="000272EC">
        <w:rPr>
          <w:rFonts w:ascii="Times New Roman" w:hAnsi="Times New Roman"/>
          <w:bCs/>
          <w:iCs/>
          <w:sz w:val="24"/>
          <w:szCs w:val="24"/>
          <w:vertAlign w:val="subscript"/>
        </w:rPr>
        <w:t>3</w:t>
      </w:r>
      <w:r w:rsidRPr="000272EC">
        <w:rPr>
          <w:rFonts w:ascii="Times New Roman" w:hAnsi="Times New Roman"/>
          <w:bCs/>
          <w:iCs/>
          <w:sz w:val="24"/>
          <w:szCs w:val="24"/>
        </w:rPr>
        <w:t>H</w:t>
      </w:r>
      <w:r w:rsidRPr="000272EC">
        <w:rPr>
          <w:rFonts w:ascii="Times New Roman" w:hAnsi="Times New Roman"/>
          <w:bCs/>
          <w:iCs/>
          <w:sz w:val="24"/>
          <w:szCs w:val="24"/>
          <w:vertAlign w:val="subscript"/>
        </w:rPr>
        <w:t>5</w:t>
      </w:r>
      <w:r w:rsidRPr="000272EC">
        <w:rPr>
          <w:rFonts w:ascii="Times New Roman" w:hAnsi="Times New Roman"/>
          <w:bCs/>
          <w:iCs/>
          <w:sz w:val="24"/>
          <w:szCs w:val="24"/>
        </w:rPr>
        <w:t>(OH)</w:t>
      </w:r>
      <w:r w:rsidRPr="000272EC">
        <w:rPr>
          <w:rFonts w:ascii="Times New Roman" w:hAnsi="Times New Roman"/>
          <w:bCs/>
          <w:iCs/>
          <w:sz w:val="24"/>
          <w:szCs w:val="24"/>
          <w:vertAlign w:val="subscript"/>
        </w:rPr>
        <w:t>3</w:t>
      </w:r>
      <w:r w:rsidRPr="000272EC">
        <w:rPr>
          <w:rFonts w:ascii="Times New Roman" w:hAnsi="Times New Roman"/>
          <w:bCs/>
          <w:iCs/>
          <w:sz w:val="24"/>
          <w:szCs w:val="24"/>
        </w:rPr>
        <w:t>), KAl(SO</w:t>
      </w:r>
      <w:r w:rsidRPr="000272EC">
        <w:rPr>
          <w:rFonts w:ascii="Times New Roman" w:hAnsi="Times New Roman"/>
          <w:bCs/>
          <w:iCs/>
          <w:sz w:val="24"/>
          <w:szCs w:val="24"/>
        </w:rPr>
        <w:softHyphen/>
      </w:r>
      <w:r w:rsidRPr="000272EC">
        <w:rPr>
          <w:rFonts w:ascii="Times New Roman" w:hAnsi="Times New Roman"/>
          <w:bCs/>
          <w:iCs/>
          <w:sz w:val="24"/>
          <w:szCs w:val="24"/>
        </w:rPr>
        <w:softHyphen/>
      </w:r>
      <w:r w:rsidRPr="000272EC">
        <w:rPr>
          <w:rFonts w:ascii="Times New Roman" w:hAnsi="Times New Roman"/>
          <w:bCs/>
          <w:iCs/>
          <w:sz w:val="24"/>
          <w:szCs w:val="24"/>
          <w:vertAlign w:val="subscript"/>
        </w:rPr>
        <w:t>4</w:t>
      </w:r>
      <w:r w:rsidRPr="000272EC">
        <w:rPr>
          <w:rFonts w:ascii="Times New Roman" w:hAnsi="Times New Roman"/>
          <w:bCs/>
          <w:iCs/>
          <w:sz w:val="24"/>
          <w:szCs w:val="24"/>
        </w:rPr>
        <w:t>)</w:t>
      </w:r>
      <w:r w:rsidRPr="000272EC">
        <w:rPr>
          <w:rFonts w:ascii="Times New Roman" w:hAnsi="Times New Roman"/>
          <w:bCs/>
          <w:iCs/>
          <w:sz w:val="24"/>
          <w:szCs w:val="24"/>
          <w:vertAlign w:val="subscript"/>
        </w:rPr>
        <w:t>2</w:t>
      </w:r>
      <w:r w:rsidRPr="000272EC">
        <w:rPr>
          <w:rFonts w:ascii="Times New Roman" w:hAnsi="Times New Roman"/>
          <w:bCs/>
          <w:iCs/>
          <w:sz w:val="24"/>
          <w:szCs w:val="24"/>
        </w:rPr>
        <w:t>.12H</w:t>
      </w:r>
      <w:r w:rsidRPr="000272EC">
        <w:rPr>
          <w:rFonts w:ascii="Times New Roman" w:hAnsi="Times New Roman"/>
          <w:bCs/>
          <w:iCs/>
          <w:sz w:val="24"/>
          <w:szCs w:val="24"/>
          <w:vertAlign w:val="subscript"/>
        </w:rPr>
        <w:t>2</w:t>
      </w:r>
      <w:r w:rsidRPr="000272EC">
        <w:rPr>
          <w:rFonts w:ascii="Times New Roman" w:hAnsi="Times New Roman"/>
          <w:bCs/>
          <w:iCs/>
          <w:sz w:val="24"/>
          <w:szCs w:val="24"/>
        </w:rPr>
        <w:t>O. Trong các chất trên, có bao nhiêu chất tạo được dung dịch dẫn điện?</w:t>
      </w:r>
    </w:p>
    <w:p w14:paraId="14D96376"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iCs/>
          <w:sz w:val="24"/>
          <w:szCs w:val="24"/>
        </w:rPr>
        <w:t xml:space="preserve">     </w:t>
      </w:r>
      <w:r w:rsidRPr="000272EC">
        <w:rPr>
          <w:rFonts w:ascii="Times New Roman" w:hAnsi="Times New Roman"/>
          <w:b/>
          <w:iCs/>
          <w:sz w:val="24"/>
          <w:szCs w:val="24"/>
          <w:lang w:val="vi-VN"/>
        </w:rPr>
        <w:t>A.</w:t>
      </w:r>
      <w:r w:rsidRPr="000272EC">
        <w:rPr>
          <w:rFonts w:ascii="Times New Roman" w:hAnsi="Times New Roman"/>
          <w:bCs/>
          <w:iCs/>
          <w:sz w:val="24"/>
          <w:szCs w:val="24"/>
        </w:rPr>
        <w:t xml:space="preserve"> </w:t>
      </w:r>
      <w:r w:rsidRPr="000272EC">
        <w:rPr>
          <w:rFonts w:ascii="Times New Roman" w:hAnsi="Times New Roman"/>
          <w:sz w:val="24"/>
          <w:szCs w:val="24"/>
        </w:rPr>
        <w:t>5.</w:t>
      </w:r>
      <w:r w:rsidRPr="000272EC">
        <w:rPr>
          <w:rFonts w:ascii="Times New Roman" w:hAnsi="Times New Roman"/>
          <w:bCs/>
          <w:iCs/>
          <w:sz w:val="24"/>
          <w:szCs w:val="24"/>
        </w:rPr>
        <w:t xml:space="preserve">                       </w:t>
      </w:r>
      <w:r w:rsidRPr="000272EC">
        <w:rPr>
          <w:rFonts w:ascii="Times New Roman" w:hAnsi="Times New Roman"/>
          <w:bCs/>
          <w:iCs/>
          <w:sz w:val="24"/>
          <w:szCs w:val="24"/>
        </w:rPr>
        <w:tab/>
      </w:r>
      <w:r w:rsidRPr="000272EC">
        <w:rPr>
          <w:rFonts w:ascii="Times New Roman" w:hAnsi="Times New Roman"/>
          <w:b/>
          <w:iCs/>
          <w:sz w:val="24"/>
          <w:szCs w:val="24"/>
          <w:lang w:val="vi-VN"/>
        </w:rPr>
        <w:t>B.</w:t>
      </w:r>
      <w:r w:rsidRPr="000272EC">
        <w:rPr>
          <w:rFonts w:ascii="Times New Roman" w:hAnsi="Times New Roman"/>
          <w:sz w:val="24"/>
          <w:szCs w:val="24"/>
        </w:rPr>
        <w:t xml:space="preserve"> 3.</w:t>
      </w:r>
      <w:r w:rsidRPr="000272EC">
        <w:rPr>
          <w:rFonts w:ascii="Times New Roman" w:hAnsi="Times New Roman"/>
          <w:bCs/>
          <w:iCs/>
          <w:sz w:val="24"/>
          <w:szCs w:val="24"/>
        </w:rPr>
        <w:t xml:space="preserve">                       </w:t>
      </w:r>
      <w:r w:rsidRPr="000272EC">
        <w:rPr>
          <w:rFonts w:ascii="Times New Roman" w:hAnsi="Times New Roman"/>
          <w:bCs/>
          <w:iCs/>
          <w:sz w:val="24"/>
          <w:szCs w:val="24"/>
        </w:rPr>
        <w:tab/>
      </w:r>
      <w:r w:rsidRPr="000272EC">
        <w:rPr>
          <w:rFonts w:ascii="Times New Roman" w:hAnsi="Times New Roman"/>
          <w:b/>
          <w:iCs/>
          <w:sz w:val="24"/>
          <w:szCs w:val="24"/>
          <w:lang w:val="vi-VN"/>
        </w:rPr>
        <w:t>C.</w:t>
      </w:r>
      <w:r w:rsidRPr="000272EC">
        <w:rPr>
          <w:rFonts w:ascii="Times New Roman" w:hAnsi="Times New Roman"/>
          <w:bCs/>
          <w:iCs/>
          <w:sz w:val="24"/>
          <w:szCs w:val="24"/>
        </w:rPr>
        <w:t xml:space="preserve"> </w:t>
      </w:r>
      <w:r w:rsidRPr="000272EC">
        <w:rPr>
          <w:rFonts w:ascii="Times New Roman" w:hAnsi="Times New Roman"/>
          <w:sz w:val="24"/>
          <w:szCs w:val="24"/>
        </w:rPr>
        <w:t>6.</w:t>
      </w:r>
      <w:r w:rsidRPr="000272EC">
        <w:rPr>
          <w:rFonts w:ascii="Times New Roman" w:hAnsi="Times New Roman"/>
          <w:bCs/>
          <w:iCs/>
          <w:sz w:val="24"/>
          <w:szCs w:val="24"/>
        </w:rPr>
        <w:t xml:space="preserve">                       </w:t>
      </w:r>
      <w:r w:rsidRPr="000272EC">
        <w:rPr>
          <w:rFonts w:ascii="Times New Roman" w:hAnsi="Times New Roman"/>
          <w:bCs/>
          <w:iCs/>
          <w:sz w:val="24"/>
          <w:szCs w:val="24"/>
        </w:rPr>
        <w:tab/>
      </w:r>
      <w:r w:rsidRPr="000272EC">
        <w:rPr>
          <w:rFonts w:ascii="Times New Roman" w:hAnsi="Times New Roman"/>
          <w:b/>
          <w:iCs/>
          <w:sz w:val="24"/>
          <w:szCs w:val="24"/>
          <w:lang w:val="vi-VN"/>
        </w:rPr>
        <w:t>D.</w:t>
      </w:r>
      <w:r w:rsidRPr="000272EC">
        <w:rPr>
          <w:rFonts w:ascii="Times New Roman" w:hAnsi="Times New Roman"/>
          <w:bCs/>
          <w:iCs/>
          <w:sz w:val="24"/>
          <w:szCs w:val="24"/>
          <w:lang w:val="vi-VN"/>
        </w:rPr>
        <w:t xml:space="preserve"> </w:t>
      </w:r>
      <w:r w:rsidRPr="000272EC">
        <w:rPr>
          <w:rFonts w:ascii="Times New Roman" w:hAnsi="Times New Roman"/>
          <w:sz w:val="24"/>
          <w:szCs w:val="24"/>
        </w:rPr>
        <w:t>2.</w:t>
      </w:r>
    </w:p>
    <w:p w14:paraId="72495B4C" w14:textId="6FE65095" w:rsidR="00D068AC" w:rsidRPr="000272EC" w:rsidRDefault="00D068AC" w:rsidP="006951F7">
      <w:pPr>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 xml:space="preserve">Câu 7. </w:t>
      </w:r>
      <w:r w:rsidRPr="000272EC">
        <w:rPr>
          <w:rFonts w:ascii="Times New Roman" w:hAnsi="Times New Roman"/>
          <w:sz w:val="24"/>
          <w:szCs w:val="24"/>
          <w:lang w:val="pt-BR"/>
        </w:rPr>
        <w:t>Vì sao dung dịch của các muối, acid, base dẫn điện?</w:t>
      </w:r>
    </w:p>
    <w:p w14:paraId="03405811"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 xml:space="preserve">A. </w:t>
      </w:r>
      <w:r w:rsidRPr="000272EC">
        <w:rPr>
          <w:rFonts w:ascii="Times New Roman" w:hAnsi="Times New Roman"/>
          <w:bCs/>
          <w:sz w:val="24"/>
          <w:szCs w:val="24"/>
          <w:lang w:val="es-ES"/>
        </w:rPr>
        <w:t>Do có sự di chuyển của electron tạo thành dòng electron.</w:t>
      </w:r>
    </w:p>
    <w:p w14:paraId="567F358D"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B.</w:t>
      </w:r>
      <w:r w:rsidRPr="000272EC">
        <w:rPr>
          <w:rFonts w:ascii="Times New Roman" w:hAnsi="Times New Roman"/>
          <w:sz w:val="24"/>
          <w:szCs w:val="24"/>
          <w:lang w:val="es-ES"/>
        </w:rPr>
        <w:t xml:space="preserve"> Do phân tử của chúng dẫn được điện.</w:t>
      </w:r>
    </w:p>
    <w:p w14:paraId="693656F6"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C.</w:t>
      </w:r>
      <w:r w:rsidRPr="000272EC">
        <w:rPr>
          <w:rFonts w:ascii="Times New Roman" w:hAnsi="Times New Roman"/>
          <w:sz w:val="24"/>
          <w:szCs w:val="24"/>
          <w:lang w:val="es-ES"/>
        </w:rPr>
        <w:t xml:space="preserve"> Do các ion hợp phần có khả năng dẫn điện.</w:t>
      </w:r>
    </w:p>
    <w:p w14:paraId="64B30C0F"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sz w:val="24"/>
          <w:szCs w:val="24"/>
          <w:lang w:val="es-ES"/>
        </w:rPr>
      </w:pPr>
      <w:r w:rsidRPr="000272EC">
        <w:rPr>
          <w:rFonts w:ascii="Times New Roman" w:hAnsi="Times New Roman"/>
          <w:b/>
          <w:sz w:val="24"/>
          <w:szCs w:val="24"/>
          <w:lang w:val="es-ES"/>
        </w:rPr>
        <w:tab/>
        <w:t>D.</w:t>
      </w:r>
      <w:r w:rsidRPr="000272EC">
        <w:rPr>
          <w:rFonts w:ascii="Times New Roman" w:hAnsi="Times New Roman"/>
          <w:sz w:val="24"/>
          <w:szCs w:val="24"/>
          <w:lang w:val="es-ES"/>
        </w:rPr>
        <w:t xml:space="preserve"> Do muối, acid, base có khả năng phân li ra ion trong dung dịch.</w:t>
      </w:r>
    </w:p>
    <w:p w14:paraId="75D76982" w14:textId="71AE64B4"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 xml:space="preserve">Câu 8. </w:t>
      </w:r>
      <w:r w:rsidRPr="000272EC">
        <w:rPr>
          <w:rFonts w:ascii="Times New Roman" w:hAnsi="Times New Roman"/>
          <w:sz w:val="24"/>
          <w:szCs w:val="24"/>
          <w:lang w:val="pt-BR"/>
        </w:rPr>
        <w:t>Dung dịch sodium chloride (NaCl) dẫn được điện là do</w:t>
      </w:r>
    </w:p>
    <w:p w14:paraId="63F79989"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 xml:space="preserve">A. </w:t>
      </w:r>
      <w:r w:rsidRPr="000272EC">
        <w:rPr>
          <w:rFonts w:ascii="Times New Roman" w:hAnsi="Times New Roman"/>
          <w:bCs/>
          <w:sz w:val="24"/>
          <w:szCs w:val="24"/>
          <w:lang w:val="es-ES"/>
        </w:rPr>
        <w:t>NaCl tan được trong nước.</w:t>
      </w:r>
      <w:r w:rsidRPr="000272EC">
        <w:rPr>
          <w:rFonts w:ascii="Times New Roman" w:hAnsi="Times New Roman"/>
          <w:b/>
          <w:sz w:val="24"/>
          <w:szCs w:val="24"/>
          <w:lang w:val="es-ES"/>
        </w:rPr>
        <w:tab/>
        <w:t>B.</w:t>
      </w:r>
      <w:r w:rsidRPr="000272EC">
        <w:rPr>
          <w:rFonts w:ascii="Times New Roman" w:hAnsi="Times New Roman"/>
          <w:sz w:val="24"/>
          <w:szCs w:val="24"/>
          <w:lang w:val="es-ES"/>
        </w:rPr>
        <w:t xml:space="preserve"> NaCl điện li trong nước thành ion.</w:t>
      </w:r>
    </w:p>
    <w:p w14:paraId="2CC9F99B"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C.</w:t>
      </w:r>
      <w:r w:rsidRPr="000272EC">
        <w:rPr>
          <w:rFonts w:ascii="Times New Roman" w:hAnsi="Times New Roman"/>
          <w:sz w:val="24"/>
          <w:szCs w:val="24"/>
          <w:lang w:val="es-ES"/>
        </w:rPr>
        <w:t xml:space="preserve"> NaCl có vị mặn.</w:t>
      </w:r>
      <w:r w:rsidRPr="000272EC">
        <w:rPr>
          <w:rFonts w:ascii="Times New Roman" w:hAnsi="Times New Roman"/>
          <w:b/>
          <w:sz w:val="24"/>
          <w:szCs w:val="24"/>
          <w:lang w:val="es-ES"/>
        </w:rPr>
        <w:tab/>
      </w:r>
      <w:r w:rsidRPr="000272EC">
        <w:rPr>
          <w:rFonts w:ascii="Times New Roman" w:hAnsi="Times New Roman"/>
          <w:b/>
          <w:sz w:val="24"/>
          <w:szCs w:val="24"/>
          <w:lang w:val="es-ES"/>
        </w:rPr>
        <w:tab/>
        <w:t>D.</w:t>
      </w:r>
      <w:r w:rsidRPr="000272EC">
        <w:rPr>
          <w:rFonts w:ascii="Times New Roman" w:hAnsi="Times New Roman"/>
          <w:sz w:val="24"/>
          <w:szCs w:val="24"/>
          <w:lang w:val="es-ES"/>
        </w:rPr>
        <w:t xml:space="preserve"> NaCl là phân tử phân cực.</w:t>
      </w:r>
    </w:p>
    <w:p w14:paraId="564313F5" w14:textId="4A5A41E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 xml:space="preserve">Câu </w:t>
      </w:r>
      <w:r w:rsidR="00D068AC" w:rsidRPr="000272EC">
        <w:rPr>
          <w:rFonts w:ascii="Times New Roman" w:hAnsi="Times New Roman"/>
          <w:b/>
          <w:sz w:val="24"/>
          <w:szCs w:val="24"/>
          <w:lang w:val="es-ES"/>
        </w:rPr>
        <w:t>9</w:t>
      </w:r>
      <w:r w:rsidRPr="000272EC">
        <w:rPr>
          <w:rFonts w:ascii="Times New Roman" w:hAnsi="Times New Roman"/>
          <w:b/>
          <w:sz w:val="24"/>
          <w:szCs w:val="24"/>
          <w:lang w:val="es-ES"/>
        </w:rPr>
        <w:t xml:space="preserve">. </w:t>
      </w:r>
      <w:r w:rsidRPr="000272EC">
        <w:rPr>
          <w:rFonts w:ascii="Times New Roman" w:hAnsi="Times New Roman"/>
          <w:sz w:val="24"/>
          <w:szCs w:val="24"/>
          <w:lang w:val="pt-BR"/>
        </w:rPr>
        <w:t>Saccharose là chất không điện li vì</w:t>
      </w:r>
    </w:p>
    <w:p w14:paraId="66619417"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A.</w:t>
      </w:r>
      <w:r w:rsidRPr="000272EC">
        <w:rPr>
          <w:rFonts w:ascii="Times New Roman" w:hAnsi="Times New Roman"/>
          <w:bCs/>
          <w:sz w:val="24"/>
          <w:szCs w:val="24"/>
          <w:lang w:val="es-ES"/>
        </w:rPr>
        <w:t xml:space="preserve"> phân tử saccharose không có khả năng hoà tan trong nước.</w:t>
      </w:r>
    </w:p>
    <w:p w14:paraId="487B1A62"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B.</w:t>
      </w:r>
      <w:r w:rsidRPr="000272EC">
        <w:rPr>
          <w:rFonts w:ascii="Times New Roman" w:hAnsi="Times New Roman"/>
          <w:sz w:val="24"/>
          <w:szCs w:val="24"/>
          <w:lang w:val="es-ES"/>
        </w:rPr>
        <w:t xml:space="preserve"> phân tử saccharose không có khả năng phân li thành ion trong nước.</w:t>
      </w:r>
    </w:p>
    <w:p w14:paraId="35B00E40"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C.</w:t>
      </w:r>
      <w:r w:rsidRPr="000272EC">
        <w:rPr>
          <w:rFonts w:ascii="Times New Roman" w:hAnsi="Times New Roman"/>
          <w:sz w:val="24"/>
          <w:szCs w:val="24"/>
          <w:lang w:val="es-ES"/>
        </w:rPr>
        <w:t xml:space="preserve"> phân tử saccharose không có tính dẫn điện.</w:t>
      </w:r>
    </w:p>
    <w:p w14:paraId="3E1F6F43" w14:textId="77777777" w:rsidR="00E86DEE" w:rsidRPr="000272EC" w:rsidRDefault="00E86DEE" w:rsidP="006951F7">
      <w:pPr>
        <w:tabs>
          <w:tab w:val="left" w:pos="284"/>
          <w:tab w:val="left" w:pos="2880"/>
          <w:tab w:val="left" w:pos="5310"/>
          <w:tab w:val="left" w:pos="7830"/>
        </w:tabs>
        <w:spacing w:line="264" w:lineRule="auto"/>
        <w:jc w:val="both"/>
        <w:rPr>
          <w:rFonts w:ascii="Times New Roman" w:hAnsi="Times New Roman"/>
          <w:sz w:val="24"/>
          <w:szCs w:val="24"/>
          <w:lang w:val="es-ES"/>
        </w:rPr>
      </w:pPr>
      <w:r w:rsidRPr="000272EC">
        <w:rPr>
          <w:rFonts w:ascii="Times New Roman" w:hAnsi="Times New Roman"/>
          <w:b/>
          <w:sz w:val="24"/>
          <w:szCs w:val="24"/>
          <w:lang w:val="es-ES"/>
        </w:rPr>
        <w:tab/>
        <w:t>D.</w:t>
      </w:r>
      <w:r w:rsidRPr="000272EC">
        <w:rPr>
          <w:rFonts w:ascii="Times New Roman" w:hAnsi="Times New Roman"/>
          <w:sz w:val="24"/>
          <w:szCs w:val="24"/>
          <w:lang w:val="es-ES"/>
        </w:rPr>
        <w:t xml:space="preserve"> phân tử saccharose có khả năng hoà tan trong nước.</w:t>
      </w:r>
    </w:p>
    <w:p w14:paraId="56FC3827" w14:textId="0B870A26"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D068AC" w:rsidRPr="000272EC">
        <w:rPr>
          <w:rFonts w:ascii="Times New Roman" w:hAnsi="Times New Roman"/>
          <w:b/>
          <w:sz w:val="24"/>
          <w:szCs w:val="24"/>
        </w:rPr>
        <w:t>10</w:t>
      </w:r>
      <w:r w:rsidRPr="000272EC">
        <w:rPr>
          <w:rFonts w:ascii="Times New Roman" w:hAnsi="Times New Roman"/>
          <w:b/>
          <w:sz w:val="24"/>
          <w:szCs w:val="24"/>
        </w:rPr>
        <w:t xml:space="preserve">. </w:t>
      </w:r>
      <w:r w:rsidRPr="000272EC">
        <w:rPr>
          <w:rFonts w:ascii="Times New Roman" w:hAnsi="Times New Roman"/>
          <w:sz w:val="24"/>
          <w:szCs w:val="24"/>
        </w:rPr>
        <w:t xml:space="preserve">Trường hợp nào sau đây dẫn điện được? </w:t>
      </w:r>
    </w:p>
    <w:p w14:paraId="25030FB4" w14:textId="4DF9D97F"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 xml:space="preserve">KCl rắn, khan. </w:t>
      </w:r>
      <w:r w:rsidRPr="000272EC">
        <w:rPr>
          <w:rFonts w:ascii="Times New Roman" w:hAnsi="Times New Roman"/>
          <w:b/>
          <w:sz w:val="24"/>
          <w:szCs w:val="24"/>
        </w:rPr>
        <w:tab/>
      </w:r>
      <w:r w:rsidRPr="000272EC">
        <w:rPr>
          <w:rFonts w:ascii="Times New Roman" w:hAnsi="Times New Roman"/>
          <w:b/>
          <w:sz w:val="24"/>
          <w:szCs w:val="24"/>
        </w:rPr>
        <w:tab/>
        <w:t>C.</w:t>
      </w:r>
      <w:r w:rsidRPr="000272EC">
        <w:rPr>
          <w:rFonts w:ascii="Times New Roman" w:hAnsi="Times New Roman"/>
          <w:sz w:val="24"/>
          <w:szCs w:val="24"/>
        </w:rPr>
        <w:t xml:space="preserve"> </w:t>
      </w:r>
      <w:r w:rsidR="00377675" w:rsidRPr="000272EC">
        <w:rPr>
          <w:rFonts w:ascii="Times New Roman" w:hAnsi="Times New Roman"/>
          <w:sz w:val="24"/>
          <w:szCs w:val="24"/>
        </w:rPr>
        <w:t>Nước nguyên chất.</w:t>
      </w:r>
    </w:p>
    <w:p w14:paraId="017E3693"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B.</w:t>
      </w:r>
      <w:r w:rsidRPr="000272EC">
        <w:rPr>
          <w:rFonts w:ascii="Times New Roman" w:hAnsi="Times New Roman"/>
          <w:sz w:val="24"/>
          <w:szCs w:val="24"/>
        </w:rPr>
        <w:t xml:space="preserve"> Glucose tan trong nước.</w:t>
      </w:r>
      <w:r w:rsidRPr="000272EC">
        <w:rPr>
          <w:rFonts w:ascii="Times New Roman" w:hAnsi="Times New Roman"/>
          <w:b/>
          <w:sz w:val="24"/>
          <w:szCs w:val="24"/>
        </w:rPr>
        <w:tab/>
      </w:r>
      <w:r w:rsidRPr="000272EC">
        <w:rPr>
          <w:rFonts w:ascii="Times New Roman" w:hAnsi="Times New Roman"/>
          <w:b/>
          <w:sz w:val="24"/>
          <w:szCs w:val="24"/>
        </w:rPr>
        <w:tab/>
        <w:t>D.</w:t>
      </w:r>
      <w:r w:rsidRPr="000272EC">
        <w:rPr>
          <w:rFonts w:ascii="Times New Roman" w:hAnsi="Times New Roman"/>
          <w:sz w:val="24"/>
          <w:szCs w:val="24"/>
        </w:rPr>
        <w:t xml:space="preserve"> HBr hòa tan trong nước.</w:t>
      </w:r>
    </w:p>
    <w:p w14:paraId="62005222" w14:textId="618EE26E"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D068AC" w:rsidRPr="000272EC">
        <w:rPr>
          <w:rFonts w:ascii="Times New Roman" w:hAnsi="Times New Roman"/>
          <w:b/>
          <w:sz w:val="24"/>
          <w:szCs w:val="24"/>
        </w:rPr>
        <w:t>11</w:t>
      </w:r>
      <w:r w:rsidRPr="000272EC">
        <w:rPr>
          <w:rFonts w:ascii="Times New Roman" w:hAnsi="Times New Roman"/>
          <w:b/>
          <w:sz w:val="24"/>
          <w:szCs w:val="24"/>
        </w:rPr>
        <w:t xml:space="preserve">. </w:t>
      </w:r>
      <w:r w:rsidRPr="000272EC">
        <w:rPr>
          <w:rFonts w:ascii="Times New Roman" w:hAnsi="Times New Roman"/>
          <w:sz w:val="24"/>
          <w:szCs w:val="24"/>
        </w:rPr>
        <w:t xml:space="preserve">Dung dịch chất nào sau đây </w:t>
      </w:r>
      <w:r w:rsidRPr="000272EC">
        <w:rPr>
          <w:rFonts w:ascii="Times New Roman" w:hAnsi="Times New Roman"/>
          <w:b/>
          <w:sz w:val="24"/>
          <w:szCs w:val="24"/>
        </w:rPr>
        <w:t>không</w:t>
      </w:r>
      <w:r w:rsidRPr="000272EC">
        <w:rPr>
          <w:rFonts w:ascii="Times New Roman" w:hAnsi="Times New Roman"/>
          <w:sz w:val="24"/>
          <w:szCs w:val="24"/>
        </w:rPr>
        <w:t xml:space="preserve"> dẫn điện được? </w:t>
      </w:r>
    </w:p>
    <w:p w14:paraId="415BCD0D"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HCl trong C</w:t>
      </w:r>
      <w:r w:rsidRPr="000272EC">
        <w:rPr>
          <w:rFonts w:ascii="Times New Roman" w:hAnsi="Times New Roman"/>
          <w:sz w:val="24"/>
          <w:szCs w:val="24"/>
          <w:vertAlign w:val="subscript"/>
        </w:rPr>
        <w:t>6</w:t>
      </w:r>
      <w:r w:rsidRPr="000272EC">
        <w:rPr>
          <w:rFonts w:ascii="Times New Roman" w:hAnsi="Times New Roman"/>
          <w:sz w:val="24"/>
          <w:szCs w:val="24"/>
        </w:rPr>
        <w:t>H</w:t>
      </w:r>
      <w:r w:rsidRPr="000272EC">
        <w:rPr>
          <w:rFonts w:ascii="Times New Roman" w:hAnsi="Times New Roman"/>
          <w:sz w:val="24"/>
          <w:szCs w:val="24"/>
          <w:vertAlign w:val="subscript"/>
        </w:rPr>
        <w:t>6</w:t>
      </w:r>
      <w:r w:rsidRPr="000272EC">
        <w:rPr>
          <w:rFonts w:ascii="Times New Roman" w:hAnsi="Times New Roman"/>
          <w:sz w:val="24"/>
          <w:szCs w:val="24"/>
        </w:rPr>
        <w:t xml:space="preserve"> (benzene).</w:t>
      </w:r>
      <w:r w:rsidRPr="000272EC">
        <w:rPr>
          <w:rFonts w:ascii="Times New Roman" w:hAnsi="Times New Roman"/>
          <w:b/>
          <w:sz w:val="24"/>
          <w:szCs w:val="24"/>
        </w:rPr>
        <w:tab/>
        <w:t>C.</w:t>
      </w:r>
      <w:r w:rsidRPr="000272EC">
        <w:rPr>
          <w:rFonts w:ascii="Times New Roman" w:hAnsi="Times New Roman"/>
          <w:sz w:val="24"/>
          <w:szCs w:val="24"/>
        </w:rPr>
        <w:t xml:space="preserve"> Ca(OH)</w:t>
      </w:r>
      <w:r w:rsidRPr="000272EC">
        <w:rPr>
          <w:rFonts w:ascii="Times New Roman" w:hAnsi="Times New Roman"/>
          <w:sz w:val="24"/>
          <w:szCs w:val="24"/>
          <w:vertAlign w:val="subscript"/>
        </w:rPr>
        <w:t>2</w:t>
      </w:r>
      <w:r w:rsidRPr="000272EC">
        <w:rPr>
          <w:rFonts w:ascii="Times New Roman" w:hAnsi="Times New Roman"/>
          <w:sz w:val="24"/>
          <w:szCs w:val="24"/>
        </w:rPr>
        <w:t xml:space="preserve"> trong nước.</w:t>
      </w:r>
    </w:p>
    <w:p w14:paraId="5E0E9120" w14:textId="4CFE3F31" w:rsidR="00D068AC"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B.</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COONa trong nước.</w:t>
      </w:r>
      <w:r w:rsidRPr="000272EC">
        <w:rPr>
          <w:rFonts w:ascii="Times New Roman" w:hAnsi="Times New Roman"/>
          <w:b/>
          <w:sz w:val="24"/>
          <w:szCs w:val="24"/>
        </w:rPr>
        <w:tab/>
        <w:t>D.</w:t>
      </w:r>
      <w:r w:rsidRPr="000272EC">
        <w:rPr>
          <w:rFonts w:ascii="Times New Roman" w:hAnsi="Times New Roman"/>
          <w:sz w:val="24"/>
          <w:szCs w:val="24"/>
        </w:rPr>
        <w:t xml:space="preserve"> NaHSO</w:t>
      </w:r>
      <w:r w:rsidRPr="000272EC">
        <w:rPr>
          <w:rFonts w:ascii="Times New Roman" w:hAnsi="Times New Roman"/>
          <w:sz w:val="24"/>
          <w:szCs w:val="24"/>
          <w:vertAlign w:val="subscript"/>
        </w:rPr>
        <w:t>4</w:t>
      </w:r>
      <w:r w:rsidRPr="000272EC">
        <w:rPr>
          <w:rFonts w:ascii="Times New Roman" w:hAnsi="Times New Roman"/>
          <w:sz w:val="24"/>
          <w:szCs w:val="24"/>
        </w:rPr>
        <w:t xml:space="preserve"> trong nước.</w:t>
      </w:r>
    </w:p>
    <w:p w14:paraId="2BF559F6" w14:textId="056946E8" w:rsidR="00E86DEE" w:rsidRPr="000272EC" w:rsidRDefault="00E86DEE"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D068AC" w:rsidRPr="000272EC">
        <w:rPr>
          <w:rFonts w:ascii="Times New Roman" w:hAnsi="Times New Roman"/>
          <w:b/>
          <w:sz w:val="24"/>
          <w:szCs w:val="24"/>
        </w:rPr>
        <w:t>12</w:t>
      </w:r>
      <w:r w:rsidRPr="000272EC">
        <w:rPr>
          <w:rFonts w:ascii="Times New Roman" w:hAnsi="Times New Roman"/>
          <w:b/>
          <w:sz w:val="24"/>
          <w:szCs w:val="24"/>
        </w:rPr>
        <w:t xml:space="preserve">. </w:t>
      </w:r>
      <w:r w:rsidRPr="000272EC">
        <w:rPr>
          <w:rFonts w:ascii="Times New Roman" w:hAnsi="Times New Roman"/>
          <w:sz w:val="24"/>
          <w:szCs w:val="24"/>
        </w:rPr>
        <w:t xml:space="preserve">Chọn phát biểu </w:t>
      </w:r>
      <w:r w:rsidRPr="000272EC">
        <w:rPr>
          <w:rFonts w:ascii="Times New Roman" w:hAnsi="Times New Roman"/>
          <w:b/>
          <w:sz w:val="24"/>
          <w:szCs w:val="24"/>
        </w:rPr>
        <w:t>sai</w:t>
      </w:r>
      <w:r w:rsidRPr="000272EC">
        <w:rPr>
          <w:rFonts w:ascii="Times New Roman" w:hAnsi="Times New Roman"/>
          <w:sz w:val="24"/>
          <w:szCs w:val="24"/>
        </w:rPr>
        <w:t>?</w:t>
      </w:r>
    </w:p>
    <w:p w14:paraId="7E88F786" w14:textId="77777777" w:rsidR="00E86DEE" w:rsidRPr="000272EC" w:rsidRDefault="00E86DEE"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Chỉ có hợp chất ion mới có thể điện li được trong nước. </w:t>
      </w:r>
    </w:p>
    <w:p w14:paraId="678CC29E" w14:textId="77777777" w:rsidR="00E86DEE" w:rsidRPr="000272EC" w:rsidRDefault="00E86DEE"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B.</w:t>
      </w:r>
      <w:r w:rsidRPr="000272EC">
        <w:rPr>
          <w:rFonts w:ascii="Times New Roman" w:hAnsi="Times New Roman"/>
          <w:sz w:val="24"/>
          <w:szCs w:val="24"/>
        </w:rPr>
        <w:t xml:space="preserve"> Chất điện li phân li thành ion khi tan vào nước hoặc nóng chảy. </w:t>
      </w:r>
    </w:p>
    <w:p w14:paraId="1E1319D1" w14:textId="77777777" w:rsidR="00E86DEE" w:rsidRPr="000272EC" w:rsidRDefault="00E86DEE"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C.</w:t>
      </w:r>
      <w:r w:rsidRPr="000272EC">
        <w:rPr>
          <w:rFonts w:ascii="Times New Roman" w:hAnsi="Times New Roman"/>
          <w:sz w:val="24"/>
          <w:szCs w:val="24"/>
        </w:rPr>
        <w:t xml:space="preserve"> Sự điện li của chất điện li yếu là thuận nghịch. </w:t>
      </w:r>
    </w:p>
    <w:p w14:paraId="5DD22869" w14:textId="2E28EA01"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D.</w:t>
      </w:r>
      <w:r w:rsidRPr="000272EC">
        <w:rPr>
          <w:rFonts w:ascii="Times New Roman" w:hAnsi="Times New Roman"/>
          <w:sz w:val="24"/>
          <w:szCs w:val="24"/>
        </w:rPr>
        <w:t xml:space="preserve"> Nước là dung môi phân cực, có vai trò quan trọng trong quá trình điện li.</w:t>
      </w:r>
    </w:p>
    <w:p w14:paraId="2BAD4951" w14:textId="03205A49"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 xml:space="preserve">Câu 13. </w:t>
      </w:r>
      <w:r w:rsidRPr="000272EC">
        <w:rPr>
          <w:rFonts w:ascii="Times New Roman" w:hAnsi="Times New Roman"/>
          <w:color w:val="000000"/>
          <w:sz w:val="24"/>
          <w:szCs w:val="24"/>
        </w:rPr>
        <w:t>Chất điện li mạnh là những chất khi tan vào nước thì</w:t>
      </w:r>
    </w:p>
    <w:p w14:paraId="31E265CB"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ab/>
        <w:t>A.</w:t>
      </w:r>
      <w:r w:rsidRPr="000272EC">
        <w:rPr>
          <w:rFonts w:ascii="Times New Roman" w:hAnsi="Times New Roman"/>
          <w:color w:val="000000"/>
          <w:sz w:val="24"/>
          <w:szCs w:val="24"/>
        </w:rPr>
        <w:t xml:space="preserve"> không phân li thành ion.</w:t>
      </w:r>
    </w:p>
    <w:p w14:paraId="5567ED85"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ab/>
        <w:t>B.</w:t>
      </w:r>
      <w:r w:rsidRPr="000272EC">
        <w:rPr>
          <w:rFonts w:ascii="Times New Roman" w:hAnsi="Times New Roman"/>
          <w:color w:val="000000"/>
          <w:sz w:val="24"/>
          <w:szCs w:val="24"/>
        </w:rPr>
        <w:t xml:space="preserve"> chỉ một phần các phân tử tan phân li thành ion.</w:t>
      </w:r>
    </w:p>
    <w:p w14:paraId="0F0FD9D1"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ab/>
        <w:t>C.</w:t>
      </w:r>
      <w:r w:rsidRPr="000272EC">
        <w:rPr>
          <w:rFonts w:ascii="Times New Roman" w:hAnsi="Times New Roman"/>
          <w:color w:val="000000"/>
          <w:sz w:val="24"/>
          <w:szCs w:val="24"/>
        </w:rPr>
        <w:t xml:space="preserve"> phân li hoàn toàn thành ion. </w:t>
      </w:r>
    </w:p>
    <w:p w14:paraId="6E23D9E0"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ab/>
        <w:t>D.</w:t>
      </w:r>
      <w:r w:rsidRPr="000272EC">
        <w:rPr>
          <w:rFonts w:ascii="Times New Roman" w:hAnsi="Times New Roman"/>
          <w:color w:val="000000"/>
          <w:sz w:val="24"/>
          <w:szCs w:val="24"/>
        </w:rPr>
        <w:t xml:space="preserve"> phân huỷ thành các chất mới.</w:t>
      </w:r>
    </w:p>
    <w:p w14:paraId="4D970163" w14:textId="73C02A28"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 xml:space="preserve">Câu </w:t>
      </w:r>
      <w:r w:rsidR="006E7636" w:rsidRPr="000272EC">
        <w:rPr>
          <w:rFonts w:ascii="Times New Roman" w:hAnsi="Times New Roman"/>
          <w:b/>
          <w:bCs/>
          <w:color w:val="000000"/>
          <w:sz w:val="24"/>
          <w:szCs w:val="24"/>
        </w:rPr>
        <w:t>14</w:t>
      </w:r>
      <w:r w:rsidRPr="000272EC">
        <w:rPr>
          <w:rFonts w:ascii="Times New Roman" w:hAnsi="Times New Roman"/>
          <w:b/>
          <w:bCs/>
          <w:color w:val="000000"/>
          <w:sz w:val="24"/>
          <w:szCs w:val="24"/>
        </w:rPr>
        <w:t xml:space="preserve">. </w:t>
      </w:r>
      <w:r w:rsidRPr="000272EC">
        <w:rPr>
          <w:rFonts w:ascii="Times New Roman" w:hAnsi="Times New Roman"/>
          <w:color w:val="000000"/>
          <w:sz w:val="24"/>
          <w:szCs w:val="24"/>
        </w:rPr>
        <w:t>Chất điện li yếu là những chất khi tan vào nước thì</w:t>
      </w:r>
    </w:p>
    <w:p w14:paraId="351D186B"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ab/>
        <w:t>A.</w:t>
      </w:r>
      <w:r w:rsidRPr="000272EC">
        <w:rPr>
          <w:rFonts w:ascii="Times New Roman" w:hAnsi="Times New Roman"/>
          <w:color w:val="000000"/>
          <w:sz w:val="24"/>
          <w:szCs w:val="24"/>
        </w:rPr>
        <w:t xml:space="preserve"> không phân li thành ion.</w:t>
      </w:r>
    </w:p>
    <w:p w14:paraId="383E9877"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lastRenderedPageBreak/>
        <w:tab/>
        <w:t>B.</w:t>
      </w:r>
      <w:r w:rsidRPr="000272EC">
        <w:rPr>
          <w:rFonts w:ascii="Times New Roman" w:hAnsi="Times New Roman"/>
          <w:color w:val="000000"/>
          <w:sz w:val="24"/>
          <w:szCs w:val="24"/>
        </w:rPr>
        <w:t xml:space="preserve"> chỉ một phần các phân tử tan phân li thành ion.</w:t>
      </w:r>
    </w:p>
    <w:p w14:paraId="546BCDAB"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ab/>
        <w:t>C.</w:t>
      </w:r>
      <w:r w:rsidRPr="000272EC">
        <w:rPr>
          <w:rFonts w:ascii="Times New Roman" w:hAnsi="Times New Roman"/>
          <w:color w:val="000000"/>
          <w:sz w:val="24"/>
          <w:szCs w:val="24"/>
        </w:rPr>
        <w:t xml:space="preserve"> phân li hoàn toàn thành ion. </w:t>
      </w:r>
    </w:p>
    <w:p w14:paraId="72A5E308" w14:textId="6502726A" w:rsidR="0029178C" w:rsidRPr="000272EC" w:rsidRDefault="0029178C" w:rsidP="006951F7">
      <w:pPr>
        <w:tabs>
          <w:tab w:val="left" w:pos="283"/>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ab/>
        <w:t>D.</w:t>
      </w:r>
      <w:r w:rsidRPr="000272EC">
        <w:rPr>
          <w:rFonts w:ascii="Times New Roman" w:hAnsi="Times New Roman"/>
          <w:color w:val="000000"/>
          <w:sz w:val="24"/>
          <w:szCs w:val="24"/>
        </w:rPr>
        <w:t xml:space="preserve"> phân huỷ thành các chất mới.</w:t>
      </w:r>
    </w:p>
    <w:p w14:paraId="62653AE7" w14:textId="580E1068"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 xml:space="preserve">Câu </w:t>
      </w:r>
      <w:r w:rsidR="00D068AC" w:rsidRPr="000272EC">
        <w:rPr>
          <w:rFonts w:ascii="Times New Roman" w:hAnsi="Times New Roman"/>
          <w:b/>
          <w:sz w:val="24"/>
          <w:szCs w:val="24"/>
          <w:lang w:val="pt-BR"/>
        </w:rPr>
        <w:t>1</w:t>
      </w:r>
      <w:r w:rsidR="006E7636" w:rsidRPr="000272EC">
        <w:rPr>
          <w:rFonts w:ascii="Times New Roman" w:hAnsi="Times New Roman"/>
          <w:b/>
          <w:sz w:val="24"/>
          <w:szCs w:val="24"/>
          <w:lang w:val="pt-BR"/>
        </w:rPr>
        <w:t>5</w:t>
      </w:r>
      <w:r w:rsidRPr="000272EC">
        <w:rPr>
          <w:rFonts w:ascii="Times New Roman" w:hAnsi="Times New Roman"/>
          <w:b/>
          <w:sz w:val="24"/>
          <w:szCs w:val="24"/>
          <w:lang w:val="pt-BR"/>
        </w:rPr>
        <w:t xml:space="preserve">. </w:t>
      </w:r>
      <w:r w:rsidRPr="000272EC">
        <w:rPr>
          <w:rFonts w:ascii="Times New Roman" w:hAnsi="Times New Roman"/>
          <w:sz w:val="24"/>
          <w:szCs w:val="24"/>
          <w:lang w:val="pt-BR"/>
        </w:rPr>
        <w:t>Chất nào sau đây thuộc loại chất điện li mạnh?</w:t>
      </w:r>
    </w:p>
    <w:p w14:paraId="6091AC4C"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CH</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COOH.</w:t>
      </w:r>
      <w:r w:rsidRPr="000272EC">
        <w:rPr>
          <w:rFonts w:ascii="Times New Roman" w:hAnsi="Times New Roman"/>
          <w:b/>
          <w:sz w:val="24"/>
          <w:szCs w:val="24"/>
          <w:lang w:val="pt-BR"/>
        </w:rPr>
        <w:tab/>
        <w:t>B.</w:t>
      </w:r>
      <w:r w:rsidRPr="000272EC">
        <w:rPr>
          <w:rFonts w:ascii="Times New Roman" w:hAnsi="Times New Roman"/>
          <w:sz w:val="24"/>
          <w:szCs w:val="24"/>
          <w:lang w:val="pt-BR"/>
        </w:rPr>
        <w:t xml:space="preserve"> C</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H</w:t>
      </w:r>
      <w:r w:rsidRPr="000272EC">
        <w:rPr>
          <w:rFonts w:ascii="Times New Roman" w:hAnsi="Times New Roman"/>
          <w:sz w:val="24"/>
          <w:szCs w:val="24"/>
          <w:vertAlign w:val="subscript"/>
          <w:lang w:val="pt-BR"/>
        </w:rPr>
        <w:t>5</w:t>
      </w:r>
      <w:r w:rsidRPr="000272EC">
        <w:rPr>
          <w:rFonts w:ascii="Times New Roman" w:hAnsi="Times New Roman"/>
          <w:sz w:val="24"/>
          <w:szCs w:val="24"/>
          <w:lang w:val="pt-BR"/>
        </w:rPr>
        <w:t>OH.</w:t>
      </w:r>
      <w:r w:rsidRPr="000272EC">
        <w:rPr>
          <w:rFonts w:ascii="Times New Roman" w:hAnsi="Times New Roman"/>
          <w:b/>
          <w:sz w:val="24"/>
          <w:szCs w:val="24"/>
          <w:lang w:val="pt-BR"/>
        </w:rPr>
        <w:tab/>
        <w:t>C.</w:t>
      </w:r>
      <w:r w:rsidRPr="000272EC">
        <w:rPr>
          <w:rFonts w:ascii="Times New Roman" w:hAnsi="Times New Roman"/>
          <w:sz w:val="24"/>
          <w:szCs w:val="24"/>
          <w:lang w:val="pt-BR"/>
        </w:rPr>
        <w:t xml:space="preserve">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O.</w:t>
      </w:r>
      <w:r w:rsidRPr="000272EC">
        <w:rPr>
          <w:rFonts w:ascii="Times New Roman" w:hAnsi="Times New Roman"/>
          <w:b/>
          <w:sz w:val="24"/>
          <w:szCs w:val="24"/>
          <w:lang w:val="pt-BR"/>
        </w:rPr>
        <w:tab/>
        <w:t xml:space="preserve">D. </w:t>
      </w:r>
      <w:r w:rsidRPr="000272EC">
        <w:rPr>
          <w:rFonts w:ascii="Times New Roman" w:hAnsi="Times New Roman"/>
          <w:sz w:val="24"/>
          <w:szCs w:val="24"/>
          <w:lang w:val="pt-BR"/>
        </w:rPr>
        <w:t>HNO</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w:t>
      </w:r>
    </w:p>
    <w:p w14:paraId="4F8BCD87" w14:textId="243D4C5F"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 xml:space="preserve">Câu </w:t>
      </w:r>
      <w:r w:rsidR="00D068AC" w:rsidRPr="000272EC">
        <w:rPr>
          <w:rFonts w:ascii="Times New Roman" w:hAnsi="Times New Roman"/>
          <w:b/>
          <w:sz w:val="24"/>
          <w:szCs w:val="24"/>
          <w:lang w:val="pt-BR"/>
        </w:rPr>
        <w:t>1</w:t>
      </w:r>
      <w:r w:rsidR="006E7636" w:rsidRPr="000272EC">
        <w:rPr>
          <w:rFonts w:ascii="Times New Roman" w:hAnsi="Times New Roman"/>
          <w:b/>
          <w:sz w:val="24"/>
          <w:szCs w:val="24"/>
          <w:lang w:val="pt-BR"/>
        </w:rPr>
        <w:t>6</w:t>
      </w:r>
      <w:r w:rsidRPr="000272EC">
        <w:rPr>
          <w:rFonts w:ascii="Times New Roman" w:hAnsi="Times New Roman"/>
          <w:b/>
          <w:sz w:val="24"/>
          <w:szCs w:val="24"/>
          <w:lang w:val="pt-BR"/>
        </w:rPr>
        <w:t xml:space="preserve">. </w:t>
      </w:r>
      <w:r w:rsidRPr="000272EC">
        <w:rPr>
          <w:rFonts w:ascii="Times New Roman" w:hAnsi="Times New Roman"/>
          <w:sz w:val="24"/>
          <w:szCs w:val="24"/>
          <w:lang w:val="pt-BR"/>
        </w:rPr>
        <w:t>Chất nào sau đây thuộc loại chất điện li mạnh?</w:t>
      </w:r>
    </w:p>
    <w:p w14:paraId="41589FCA"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CO</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w:t>
      </w:r>
      <w:r w:rsidRPr="000272EC">
        <w:rPr>
          <w:rFonts w:ascii="Times New Roman" w:hAnsi="Times New Roman"/>
          <w:b/>
          <w:sz w:val="24"/>
          <w:szCs w:val="24"/>
          <w:lang w:val="pt-BR"/>
        </w:rPr>
        <w:tab/>
        <w:t xml:space="preserve">B. </w:t>
      </w:r>
      <w:r w:rsidRPr="000272EC">
        <w:rPr>
          <w:rFonts w:ascii="Times New Roman" w:hAnsi="Times New Roman"/>
          <w:sz w:val="24"/>
          <w:szCs w:val="24"/>
          <w:lang w:val="pt-BR"/>
        </w:rPr>
        <w:t>NaOH.</w:t>
      </w:r>
      <w:r w:rsidRPr="000272EC">
        <w:rPr>
          <w:rFonts w:ascii="Times New Roman" w:hAnsi="Times New Roman"/>
          <w:b/>
          <w:sz w:val="24"/>
          <w:szCs w:val="24"/>
          <w:lang w:val="pt-BR"/>
        </w:rPr>
        <w:tab/>
        <w:t>C.</w:t>
      </w:r>
      <w:r w:rsidRPr="000272EC">
        <w:rPr>
          <w:rFonts w:ascii="Times New Roman" w:hAnsi="Times New Roman"/>
          <w:sz w:val="24"/>
          <w:szCs w:val="24"/>
          <w:lang w:val="pt-BR"/>
        </w:rPr>
        <w:t xml:space="preserve">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O.</w:t>
      </w:r>
      <w:r w:rsidRPr="000272EC">
        <w:rPr>
          <w:rFonts w:ascii="Times New Roman" w:hAnsi="Times New Roman"/>
          <w:b/>
          <w:sz w:val="24"/>
          <w:szCs w:val="24"/>
          <w:lang w:val="pt-BR"/>
        </w:rPr>
        <w:tab/>
        <w:t>D.</w:t>
      </w:r>
      <w:r w:rsidRPr="000272EC">
        <w:rPr>
          <w:rFonts w:ascii="Times New Roman" w:hAnsi="Times New Roman"/>
          <w:sz w:val="24"/>
          <w:szCs w:val="24"/>
          <w:lang w:val="pt-BR"/>
        </w:rPr>
        <w:t xml:space="preserve">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w:t>
      </w:r>
    </w:p>
    <w:p w14:paraId="7FF6E9DC" w14:textId="6097ADB4"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 xml:space="preserve">Câu </w:t>
      </w:r>
      <w:r w:rsidR="00D068AC" w:rsidRPr="000272EC">
        <w:rPr>
          <w:rFonts w:ascii="Times New Roman" w:hAnsi="Times New Roman"/>
          <w:b/>
          <w:sz w:val="24"/>
          <w:szCs w:val="24"/>
          <w:lang w:val="pt-BR"/>
        </w:rPr>
        <w:t>1</w:t>
      </w:r>
      <w:r w:rsidR="006E7636" w:rsidRPr="000272EC">
        <w:rPr>
          <w:rFonts w:ascii="Times New Roman" w:hAnsi="Times New Roman"/>
          <w:b/>
          <w:sz w:val="24"/>
          <w:szCs w:val="24"/>
          <w:lang w:val="pt-BR"/>
        </w:rPr>
        <w:t>7</w:t>
      </w:r>
      <w:r w:rsidRPr="000272EC">
        <w:rPr>
          <w:rFonts w:ascii="Times New Roman" w:hAnsi="Times New Roman"/>
          <w:b/>
          <w:sz w:val="24"/>
          <w:szCs w:val="24"/>
          <w:lang w:val="pt-BR"/>
        </w:rPr>
        <w:t xml:space="preserve">. </w:t>
      </w:r>
      <w:r w:rsidRPr="000272EC">
        <w:rPr>
          <w:rFonts w:ascii="Times New Roman" w:hAnsi="Times New Roman"/>
          <w:sz w:val="24"/>
          <w:szCs w:val="24"/>
          <w:lang w:val="pt-BR"/>
        </w:rPr>
        <w:t>Chất nào sau đây thuộc loại chất điện li yếu?</w:t>
      </w:r>
    </w:p>
    <w:p w14:paraId="3E76A930"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KCl.</w:t>
      </w:r>
      <w:r w:rsidRPr="000272EC">
        <w:rPr>
          <w:rFonts w:ascii="Times New Roman" w:hAnsi="Times New Roman"/>
          <w:b/>
          <w:sz w:val="24"/>
          <w:szCs w:val="24"/>
          <w:lang w:val="pt-BR"/>
        </w:rPr>
        <w:tab/>
        <w:t xml:space="preserve">B. </w:t>
      </w:r>
      <w:r w:rsidRPr="000272EC">
        <w:rPr>
          <w:rFonts w:ascii="Times New Roman" w:hAnsi="Times New Roman"/>
          <w:sz w:val="24"/>
          <w:szCs w:val="24"/>
          <w:lang w:val="pt-BR"/>
        </w:rPr>
        <w:t>HF.</w:t>
      </w:r>
      <w:r w:rsidRPr="000272EC">
        <w:rPr>
          <w:rFonts w:ascii="Times New Roman" w:hAnsi="Times New Roman"/>
          <w:b/>
          <w:sz w:val="24"/>
          <w:szCs w:val="24"/>
          <w:lang w:val="pt-BR"/>
        </w:rPr>
        <w:tab/>
        <w:t>C.</w:t>
      </w:r>
      <w:r w:rsidRPr="000272EC">
        <w:rPr>
          <w:rFonts w:ascii="Times New Roman" w:hAnsi="Times New Roman"/>
          <w:sz w:val="24"/>
          <w:szCs w:val="24"/>
          <w:lang w:val="pt-BR"/>
        </w:rPr>
        <w:t xml:space="preserve"> HNO</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w:t>
      </w:r>
      <w:r w:rsidRPr="000272EC">
        <w:rPr>
          <w:rFonts w:ascii="Times New Roman" w:hAnsi="Times New Roman"/>
          <w:b/>
          <w:sz w:val="24"/>
          <w:szCs w:val="24"/>
          <w:lang w:val="pt-BR"/>
        </w:rPr>
        <w:tab/>
        <w:t>D.</w:t>
      </w:r>
      <w:r w:rsidRPr="000272EC">
        <w:rPr>
          <w:rFonts w:ascii="Times New Roman" w:hAnsi="Times New Roman"/>
          <w:sz w:val="24"/>
          <w:szCs w:val="24"/>
          <w:lang w:val="pt-BR"/>
        </w:rPr>
        <w:t xml:space="preserve"> NH</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Cl.</w:t>
      </w:r>
    </w:p>
    <w:p w14:paraId="69457179" w14:textId="4AC855E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D068AC" w:rsidRPr="000272EC">
        <w:rPr>
          <w:rFonts w:ascii="Times New Roman" w:hAnsi="Times New Roman"/>
          <w:b/>
          <w:sz w:val="24"/>
          <w:szCs w:val="24"/>
        </w:rPr>
        <w:t>1</w:t>
      </w:r>
      <w:r w:rsidR="006E7636" w:rsidRPr="000272EC">
        <w:rPr>
          <w:rFonts w:ascii="Times New Roman" w:hAnsi="Times New Roman"/>
          <w:b/>
          <w:sz w:val="24"/>
          <w:szCs w:val="24"/>
        </w:rPr>
        <w:t>8</w:t>
      </w:r>
      <w:r w:rsidRPr="000272EC">
        <w:rPr>
          <w:rFonts w:ascii="Times New Roman" w:hAnsi="Times New Roman"/>
          <w:b/>
          <w:sz w:val="24"/>
          <w:szCs w:val="24"/>
        </w:rPr>
        <w:t xml:space="preserve">. </w:t>
      </w:r>
      <w:r w:rsidRPr="000272EC">
        <w:rPr>
          <w:rFonts w:ascii="Times New Roman" w:hAnsi="Times New Roman"/>
          <w:sz w:val="24"/>
          <w:szCs w:val="24"/>
        </w:rPr>
        <w:t>Chất nào sau đây là chất điện li yếu?</w:t>
      </w:r>
    </w:p>
    <w:p w14:paraId="281F2366" w14:textId="77777777"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COOH.</w:t>
      </w:r>
      <w:r w:rsidRPr="000272EC">
        <w:rPr>
          <w:rFonts w:ascii="Times New Roman" w:hAnsi="Times New Roman"/>
          <w:b/>
          <w:sz w:val="24"/>
          <w:szCs w:val="24"/>
        </w:rPr>
        <w:tab/>
        <w:t>B.</w:t>
      </w:r>
      <w:r w:rsidRPr="000272EC">
        <w:rPr>
          <w:rFonts w:ascii="Times New Roman" w:hAnsi="Times New Roman"/>
          <w:sz w:val="24"/>
          <w:szCs w:val="24"/>
        </w:rPr>
        <w:t xml:space="preserve"> FeCl</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 xml:space="preserve">C. </w:t>
      </w:r>
      <w:r w:rsidRPr="000272EC">
        <w:rPr>
          <w:rFonts w:ascii="Times New Roman" w:hAnsi="Times New Roman"/>
          <w:sz w:val="24"/>
          <w:szCs w:val="24"/>
        </w:rPr>
        <w:t>HNO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 xml:space="preserve">D. </w:t>
      </w:r>
      <w:r w:rsidRPr="000272EC">
        <w:rPr>
          <w:rFonts w:ascii="Times New Roman" w:hAnsi="Times New Roman"/>
          <w:sz w:val="24"/>
          <w:szCs w:val="24"/>
        </w:rPr>
        <w:t>NaCl.</w:t>
      </w:r>
    </w:p>
    <w:p w14:paraId="4D9DBDDF" w14:textId="0ED90AC4"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 xml:space="preserve">Câu </w:t>
      </w:r>
      <w:r w:rsidR="00D068AC" w:rsidRPr="000272EC">
        <w:rPr>
          <w:rFonts w:ascii="Times New Roman" w:hAnsi="Times New Roman"/>
          <w:b/>
          <w:iCs/>
          <w:sz w:val="24"/>
          <w:szCs w:val="24"/>
        </w:rPr>
        <w:t>1</w:t>
      </w:r>
      <w:r w:rsidR="006E7636" w:rsidRPr="000272EC">
        <w:rPr>
          <w:rFonts w:ascii="Times New Roman" w:hAnsi="Times New Roman"/>
          <w:b/>
          <w:iCs/>
          <w:sz w:val="24"/>
          <w:szCs w:val="24"/>
        </w:rPr>
        <w:t>9</w:t>
      </w:r>
      <w:r w:rsidRPr="000272EC">
        <w:rPr>
          <w:rFonts w:ascii="Times New Roman" w:hAnsi="Times New Roman"/>
          <w:b/>
          <w:iCs/>
          <w:sz w:val="24"/>
          <w:szCs w:val="24"/>
        </w:rPr>
        <w:t xml:space="preserve">. </w:t>
      </w:r>
      <w:r w:rsidRPr="000272EC">
        <w:rPr>
          <w:rFonts w:ascii="Times New Roman" w:hAnsi="Times New Roman"/>
          <w:bCs/>
          <w:iCs/>
          <w:sz w:val="24"/>
          <w:szCs w:val="24"/>
        </w:rPr>
        <w:t>Ở cùng nồng độ và điều kiện, chất nào sau đây tạo ra nhiều ion H</w:t>
      </w:r>
      <w:r w:rsidRPr="000272EC">
        <w:rPr>
          <w:rFonts w:ascii="Times New Roman" w:hAnsi="Times New Roman"/>
          <w:bCs/>
          <w:iCs/>
          <w:sz w:val="24"/>
          <w:szCs w:val="24"/>
          <w:vertAlign w:val="superscript"/>
        </w:rPr>
        <w:t>+</w:t>
      </w:r>
      <w:r w:rsidRPr="000272EC">
        <w:rPr>
          <w:rFonts w:ascii="Times New Roman" w:hAnsi="Times New Roman"/>
          <w:bCs/>
          <w:iCs/>
          <w:sz w:val="24"/>
          <w:szCs w:val="24"/>
        </w:rPr>
        <w:t xml:space="preserve"> (H</w:t>
      </w:r>
      <w:r w:rsidRPr="000272EC">
        <w:rPr>
          <w:rFonts w:ascii="Times New Roman" w:hAnsi="Times New Roman"/>
          <w:bCs/>
          <w:iCs/>
          <w:sz w:val="24"/>
          <w:szCs w:val="24"/>
          <w:vertAlign w:val="subscript"/>
        </w:rPr>
        <w:t>3</w:t>
      </w:r>
      <w:r w:rsidRPr="000272EC">
        <w:rPr>
          <w:rFonts w:ascii="Times New Roman" w:hAnsi="Times New Roman"/>
          <w:bCs/>
          <w:iCs/>
          <w:sz w:val="24"/>
          <w:szCs w:val="24"/>
        </w:rPr>
        <w:t>O</w:t>
      </w:r>
      <w:r w:rsidRPr="000272EC">
        <w:rPr>
          <w:rFonts w:ascii="Times New Roman" w:hAnsi="Times New Roman"/>
          <w:bCs/>
          <w:iCs/>
          <w:sz w:val="24"/>
          <w:szCs w:val="24"/>
          <w:vertAlign w:val="superscript"/>
        </w:rPr>
        <w:t>+</w:t>
      </w:r>
      <w:r w:rsidRPr="000272EC">
        <w:rPr>
          <w:rFonts w:ascii="Times New Roman" w:hAnsi="Times New Roman"/>
          <w:bCs/>
          <w:iCs/>
          <w:sz w:val="24"/>
          <w:szCs w:val="24"/>
        </w:rPr>
        <w:t>) nhất trong dung dịch?</w:t>
      </w:r>
    </w:p>
    <w:p w14:paraId="3789E83B" w14:textId="70867193" w:rsidR="00E86DEE" w:rsidRPr="000272EC" w:rsidRDefault="00E86DEE"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ab/>
      </w:r>
      <w:r w:rsidRPr="000272EC">
        <w:rPr>
          <w:rFonts w:ascii="Times New Roman" w:hAnsi="Times New Roman"/>
          <w:b/>
          <w:iCs/>
          <w:sz w:val="24"/>
          <w:szCs w:val="24"/>
          <w:lang w:val="vi-VN"/>
        </w:rPr>
        <w:t>A.</w:t>
      </w:r>
      <w:r w:rsidRPr="000272EC">
        <w:rPr>
          <w:rFonts w:ascii="Times New Roman" w:hAnsi="Times New Roman"/>
          <w:sz w:val="24"/>
          <w:szCs w:val="24"/>
        </w:rPr>
        <w:t xml:space="preserve"> Acid mạnh.</w:t>
      </w:r>
      <w:r w:rsidRPr="000272EC">
        <w:rPr>
          <w:rFonts w:ascii="Times New Roman" w:hAnsi="Times New Roman"/>
          <w:bCs/>
          <w:iCs/>
          <w:sz w:val="24"/>
          <w:szCs w:val="24"/>
          <w:lang w:val="vi-VN"/>
        </w:rPr>
        <w:tab/>
      </w:r>
      <w:r w:rsidRPr="000272EC">
        <w:rPr>
          <w:rFonts w:ascii="Times New Roman" w:hAnsi="Times New Roman"/>
          <w:b/>
          <w:iCs/>
          <w:sz w:val="24"/>
          <w:szCs w:val="24"/>
          <w:lang w:val="vi-VN"/>
        </w:rPr>
        <w:t>B.</w:t>
      </w:r>
      <w:r w:rsidRPr="000272EC">
        <w:rPr>
          <w:rFonts w:ascii="Times New Roman" w:hAnsi="Times New Roman"/>
          <w:sz w:val="24"/>
          <w:szCs w:val="24"/>
        </w:rPr>
        <w:t xml:space="preserve"> Base yếu.</w:t>
      </w:r>
      <w:r w:rsidRPr="000272EC">
        <w:rPr>
          <w:rFonts w:ascii="Times New Roman" w:hAnsi="Times New Roman"/>
          <w:sz w:val="24"/>
          <w:szCs w:val="24"/>
        </w:rPr>
        <w:tab/>
      </w:r>
      <w:r w:rsidRPr="000272EC">
        <w:rPr>
          <w:rFonts w:ascii="Times New Roman" w:hAnsi="Times New Roman"/>
          <w:b/>
          <w:iCs/>
          <w:sz w:val="24"/>
          <w:szCs w:val="24"/>
          <w:lang w:val="vi-VN"/>
        </w:rPr>
        <w:t>C.</w:t>
      </w:r>
      <w:r w:rsidRPr="000272EC">
        <w:rPr>
          <w:rFonts w:ascii="Times New Roman" w:hAnsi="Times New Roman"/>
          <w:b/>
          <w:iCs/>
          <w:sz w:val="24"/>
          <w:szCs w:val="24"/>
        </w:rPr>
        <w:t xml:space="preserve"> </w:t>
      </w:r>
      <w:r w:rsidRPr="000272EC">
        <w:rPr>
          <w:rFonts w:ascii="Times New Roman" w:hAnsi="Times New Roman"/>
          <w:bCs/>
          <w:iCs/>
          <w:sz w:val="24"/>
          <w:szCs w:val="24"/>
        </w:rPr>
        <w:t>Acid yếu.</w:t>
      </w:r>
      <w:r w:rsidRPr="000272EC">
        <w:rPr>
          <w:rFonts w:ascii="Times New Roman" w:hAnsi="Times New Roman"/>
          <w:bCs/>
          <w:iCs/>
          <w:sz w:val="24"/>
          <w:szCs w:val="24"/>
          <w:lang w:val="vi-VN"/>
        </w:rPr>
        <w:tab/>
      </w:r>
      <w:r w:rsidRPr="000272EC">
        <w:rPr>
          <w:rFonts w:ascii="Times New Roman" w:hAnsi="Times New Roman"/>
          <w:b/>
          <w:iCs/>
          <w:sz w:val="24"/>
          <w:szCs w:val="24"/>
          <w:lang w:val="vi-VN"/>
        </w:rPr>
        <w:t>D.</w:t>
      </w:r>
      <w:r w:rsidRPr="000272EC">
        <w:rPr>
          <w:rFonts w:ascii="Times New Roman" w:hAnsi="Times New Roman"/>
          <w:bCs/>
          <w:iCs/>
          <w:sz w:val="24"/>
          <w:szCs w:val="24"/>
        </w:rPr>
        <w:t xml:space="preserve"> Nước.</w:t>
      </w:r>
    </w:p>
    <w:p w14:paraId="2F6C8093" w14:textId="110A0C9D"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iCs/>
          <w:sz w:val="24"/>
          <w:szCs w:val="24"/>
        </w:rPr>
        <w:t xml:space="preserve">Câu </w:t>
      </w:r>
      <w:r w:rsidR="006E7636" w:rsidRPr="000272EC">
        <w:rPr>
          <w:rFonts w:ascii="Times New Roman" w:hAnsi="Times New Roman"/>
          <w:b/>
          <w:iCs/>
          <w:sz w:val="24"/>
          <w:szCs w:val="24"/>
        </w:rPr>
        <w:t>20.</w:t>
      </w:r>
      <w:r w:rsidRPr="000272EC">
        <w:rPr>
          <w:rFonts w:ascii="Times New Roman" w:hAnsi="Times New Roman"/>
          <w:b/>
          <w:iCs/>
          <w:sz w:val="24"/>
          <w:szCs w:val="24"/>
        </w:rPr>
        <w:t xml:space="preserve"> </w:t>
      </w:r>
      <w:r w:rsidRPr="000272EC">
        <w:rPr>
          <w:rFonts w:ascii="Times New Roman" w:hAnsi="Times New Roman"/>
          <w:sz w:val="24"/>
          <w:szCs w:val="24"/>
          <w:lang w:val="nl-NL"/>
        </w:rPr>
        <w:t xml:space="preserve">Dãy chất nào sau đây, trong nước đều là chất điện li mạnh? </w:t>
      </w:r>
    </w:p>
    <w:p w14:paraId="708D588C"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ab/>
        <w:t>A.</w:t>
      </w:r>
      <w:r w:rsidRPr="000272EC">
        <w:rPr>
          <w:rFonts w:ascii="Times New Roman" w:hAnsi="Times New Roman"/>
          <w:sz w:val="24"/>
          <w:szCs w:val="24"/>
          <w:lang w:val="nl-NL"/>
        </w:rPr>
        <w:t xml:space="preserve"> 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Cu(NO</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CaCl</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xml:space="preserve">S. </w:t>
      </w:r>
      <w:r w:rsidRPr="000272EC">
        <w:rPr>
          <w:rFonts w:ascii="Times New Roman" w:hAnsi="Times New Roman"/>
          <w:b/>
          <w:sz w:val="24"/>
          <w:szCs w:val="24"/>
          <w:lang w:val="nl-NL"/>
        </w:rPr>
        <w:tab/>
        <w:t>B.</w:t>
      </w:r>
      <w:r w:rsidRPr="000272EC">
        <w:rPr>
          <w:rFonts w:ascii="Times New Roman" w:hAnsi="Times New Roman"/>
          <w:sz w:val="24"/>
          <w:szCs w:val="24"/>
          <w:lang w:val="nl-NL"/>
        </w:rPr>
        <w:t xml:space="preserve"> HCl, 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PO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Fe(NO</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xml:space="preserve">, NaOH. </w:t>
      </w:r>
    </w:p>
    <w:p w14:paraId="798AE832"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lang w:val="nl-NL"/>
        </w:rPr>
      </w:pPr>
      <w:r w:rsidRPr="000272EC">
        <w:rPr>
          <w:rFonts w:ascii="Times New Roman" w:hAnsi="Times New Roman"/>
          <w:b/>
          <w:sz w:val="24"/>
          <w:szCs w:val="24"/>
          <w:lang w:val="nl-NL"/>
        </w:rPr>
        <w:tab/>
        <w:t>C.</w:t>
      </w:r>
      <w:r w:rsidRPr="000272EC">
        <w:rPr>
          <w:rFonts w:ascii="Times New Roman" w:hAnsi="Times New Roman"/>
          <w:sz w:val="24"/>
          <w:szCs w:val="24"/>
          <w:lang w:val="nl-NL"/>
        </w:rPr>
        <w:t xml:space="preserve"> HNO</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CH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COOH, BaCl</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xml:space="preserve">, KOH. </w:t>
      </w:r>
      <w:r w:rsidRPr="000272EC">
        <w:rPr>
          <w:rFonts w:ascii="Times New Roman" w:hAnsi="Times New Roman"/>
          <w:b/>
          <w:sz w:val="24"/>
          <w:szCs w:val="24"/>
          <w:lang w:val="nl-NL"/>
        </w:rPr>
        <w:tab/>
        <w:t xml:space="preserve">D. </w:t>
      </w:r>
      <w:r w:rsidRPr="000272EC">
        <w:rPr>
          <w:rFonts w:ascii="Times New Roman" w:hAnsi="Times New Roman"/>
          <w:sz w:val="24"/>
          <w:szCs w:val="24"/>
          <w:lang w:val="nl-NL"/>
        </w:rPr>
        <w:t>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MgCl</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Al</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Ba(OH)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w:t>
      </w:r>
    </w:p>
    <w:p w14:paraId="60FAB163" w14:textId="234D138F" w:rsidR="00D068AC" w:rsidRPr="000272EC" w:rsidRDefault="00D068AC"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 xml:space="preserve">Câu </w:t>
      </w:r>
      <w:r w:rsidR="006E7636" w:rsidRPr="000272EC">
        <w:rPr>
          <w:rFonts w:ascii="Times New Roman" w:hAnsi="Times New Roman"/>
          <w:b/>
          <w:sz w:val="24"/>
          <w:szCs w:val="24"/>
          <w:lang w:val="nl-NL"/>
        </w:rPr>
        <w:t>21</w:t>
      </w:r>
      <w:r w:rsidRPr="000272EC">
        <w:rPr>
          <w:rFonts w:ascii="Times New Roman" w:hAnsi="Times New Roman"/>
          <w:b/>
          <w:sz w:val="24"/>
          <w:szCs w:val="24"/>
          <w:lang w:val="nl-NL"/>
        </w:rPr>
        <w:t xml:space="preserve">. </w:t>
      </w:r>
      <w:r w:rsidRPr="000272EC">
        <w:rPr>
          <w:rFonts w:ascii="Times New Roman" w:hAnsi="Times New Roman"/>
          <w:sz w:val="24"/>
          <w:szCs w:val="24"/>
          <w:lang w:val="nl-NL"/>
        </w:rPr>
        <w:t>Dãy chất nào sau đây, trong nước đều là chất điện li yếu?</w:t>
      </w:r>
    </w:p>
    <w:p w14:paraId="0C73FA1C" w14:textId="77777777" w:rsidR="00D068AC" w:rsidRPr="000272EC" w:rsidRDefault="00D068AC"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Cu(OH)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 NaCl, C</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H</w:t>
      </w:r>
      <w:r w:rsidRPr="000272EC">
        <w:rPr>
          <w:rFonts w:ascii="Times New Roman" w:hAnsi="Times New Roman"/>
          <w:sz w:val="24"/>
          <w:szCs w:val="24"/>
          <w:vertAlign w:val="subscript"/>
          <w:lang w:val="pt-BR"/>
        </w:rPr>
        <w:t>5</w:t>
      </w:r>
      <w:r w:rsidRPr="000272EC">
        <w:rPr>
          <w:rFonts w:ascii="Times New Roman" w:hAnsi="Times New Roman"/>
          <w:sz w:val="24"/>
          <w:szCs w:val="24"/>
          <w:lang w:val="pt-BR"/>
        </w:rPr>
        <w:t>OH, HCl.</w:t>
      </w:r>
      <w:r w:rsidRPr="000272EC">
        <w:rPr>
          <w:rFonts w:ascii="Times New Roman" w:hAnsi="Times New Roman"/>
          <w:b/>
          <w:sz w:val="24"/>
          <w:szCs w:val="24"/>
          <w:lang w:val="pt-BR"/>
        </w:rPr>
        <w:tab/>
        <w:t>B.</w:t>
      </w:r>
      <w:r w:rsidRPr="000272EC">
        <w:rPr>
          <w:rFonts w:ascii="Times New Roman" w:hAnsi="Times New Roman"/>
          <w:sz w:val="24"/>
          <w:szCs w:val="24"/>
          <w:lang w:val="pt-BR"/>
        </w:rPr>
        <w:t xml:space="preserve"> C</w:t>
      </w:r>
      <w:r w:rsidRPr="000272EC">
        <w:rPr>
          <w:rFonts w:ascii="Times New Roman" w:hAnsi="Times New Roman"/>
          <w:sz w:val="24"/>
          <w:szCs w:val="24"/>
          <w:vertAlign w:val="subscript"/>
          <w:lang w:val="pt-BR"/>
        </w:rPr>
        <w:t>6</w:t>
      </w:r>
      <w:r w:rsidRPr="000272EC">
        <w:rPr>
          <w:rFonts w:ascii="Times New Roman" w:hAnsi="Times New Roman"/>
          <w:sz w:val="24"/>
          <w:szCs w:val="24"/>
          <w:lang w:val="pt-BR"/>
        </w:rPr>
        <w:t>H</w:t>
      </w:r>
      <w:r w:rsidRPr="000272EC">
        <w:rPr>
          <w:rFonts w:ascii="Times New Roman" w:hAnsi="Times New Roman"/>
          <w:sz w:val="24"/>
          <w:szCs w:val="24"/>
          <w:vertAlign w:val="subscript"/>
          <w:lang w:val="pt-BR"/>
        </w:rPr>
        <w:t>12</w:t>
      </w:r>
      <w:r w:rsidRPr="000272EC">
        <w:rPr>
          <w:rFonts w:ascii="Times New Roman" w:hAnsi="Times New Roman"/>
          <w:sz w:val="24"/>
          <w:szCs w:val="24"/>
          <w:lang w:val="pt-BR"/>
        </w:rPr>
        <w:t>O</w:t>
      </w:r>
      <w:r w:rsidRPr="000272EC">
        <w:rPr>
          <w:rFonts w:ascii="Times New Roman" w:hAnsi="Times New Roman"/>
          <w:sz w:val="24"/>
          <w:szCs w:val="24"/>
          <w:vertAlign w:val="subscript"/>
          <w:lang w:val="pt-BR"/>
        </w:rPr>
        <w:t>6</w:t>
      </w:r>
      <w:r w:rsidRPr="000272EC">
        <w:rPr>
          <w:rFonts w:ascii="Times New Roman" w:hAnsi="Times New Roman"/>
          <w:sz w:val="24"/>
          <w:szCs w:val="24"/>
          <w:lang w:val="pt-BR"/>
        </w:rPr>
        <w:t>, Na</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 NaNO</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w:t>
      </w:r>
    </w:p>
    <w:p w14:paraId="584EC12A" w14:textId="77777777" w:rsidR="00D068AC" w:rsidRPr="000272EC" w:rsidRDefault="00D068AC" w:rsidP="006951F7">
      <w:pPr>
        <w:shd w:val="clear" w:color="auto" w:fill="FFFFFF"/>
        <w:tabs>
          <w:tab w:val="left" w:pos="283"/>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C.</w:t>
      </w:r>
      <w:r w:rsidRPr="000272EC">
        <w:rPr>
          <w:rFonts w:ascii="Times New Roman" w:hAnsi="Times New Roman"/>
          <w:sz w:val="24"/>
          <w:szCs w:val="24"/>
          <w:lang w:val="pt-BR"/>
        </w:rPr>
        <w:t xml:space="preserve"> NaOH, NaCl, Na</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 HNO</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w:t>
      </w:r>
      <w:r w:rsidRPr="000272EC">
        <w:rPr>
          <w:rFonts w:ascii="Times New Roman" w:hAnsi="Times New Roman"/>
          <w:b/>
          <w:sz w:val="24"/>
          <w:szCs w:val="24"/>
          <w:lang w:val="pt-BR"/>
        </w:rPr>
        <w:tab/>
        <w:t xml:space="preserve">D. </w:t>
      </w:r>
      <w:r w:rsidRPr="000272EC">
        <w:rPr>
          <w:rFonts w:ascii="Times New Roman" w:hAnsi="Times New Roman"/>
          <w:sz w:val="24"/>
          <w:szCs w:val="24"/>
          <w:lang w:val="pt-BR"/>
        </w:rPr>
        <w:t>CH</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COOH, HF, CH</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COOH,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CO</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w:t>
      </w:r>
    </w:p>
    <w:p w14:paraId="152D60D9" w14:textId="530DEE1B"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sz w:val="24"/>
          <w:szCs w:val="24"/>
        </w:rPr>
        <w:t>Câu 2</w:t>
      </w:r>
      <w:r w:rsidR="006E7636" w:rsidRPr="000272EC">
        <w:rPr>
          <w:rFonts w:ascii="Times New Roman" w:hAnsi="Times New Roman"/>
          <w:b/>
          <w:sz w:val="24"/>
          <w:szCs w:val="24"/>
        </w:rPr>
        <w:t>2</w:t>
      </w:r>
      <w:r w:rsidRPr="000272EC">
        <w:rPr>
          <w:rFonts w:ascii="Times New Roman" w:hAnsi="Times New Roman"/>
          <w:b/>
          <w:sz w:val="24"/>
          <w:szCs w:val="24"/>
        </w:rPr>
        <w:t xml:space="preserve">. </w:t>
      </w:r>
      <w:r w:rsidRPr="000272EC">
        <w:rPr>
          <w:rFonts w:ascii="Times New Roman" w:hAnsi="Times New Roman"/>
          <w:bCs/>
          <w:iCs/>
          <w:sz w:val="24"/>
          <w:szCs w:val="24"/>
        </w:rPr>
        <w:t>Phương trinhg mô tả sự điện li của NaOH trong nước là</w:t>
      </w:r>
    </w:p>
    <w:p w14:paraId="08E9111E"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iCs/>
          <w:sz w:val="24"/>
          <w:szCs w:val="24"/>
          <w:lang w:val="vi-VN"/>
        </w:rPr>
      </w:pPr>
      <w:r w:rsidRPr="000272EC">
        <w:rPr>
          <w:rFonts w:ascii="Times New Roman" w:hAnsi="Times New Roman"/>
          <w:b/>
          <w:bCs/>
          <w:iCs/>
          <w:sz w:val="24"/>
          <w:szCs w:val="24"/>
        </w:rPr>
        <w:tab/>
      </w:r>
      <w:r w:rsidRPr="000272EC">
        <w:rPr>
          <w:rFonts w:ascii="Times New Roman" w:hAnsi="Times New Roman"/>
          <w:b/>
          <w:bCs/>
          <w:iCs/>
          <w:sz w:val="24"/>
          <w:szCs w:val="24"/>
          <w:lang w:val="vi-VN"/>
        </w:rPr>
        <w:t>A.</w:t>
      </w:r>
      <w:r w:rsidRPr="000272EC">
        <w:rPr>
          <w:rFonts w:ascii="Times New Roman" w:hAnsi="Times New Roman"/>
          <w:iCs/>
          <w:sz w:val="24"/>
          <w:szCs w:val="24"/>
          <w:lang w:val="vi-VN"/>
        </w:rPr>
        <w:t xml:space="preserve"> </w:t>
      </w:r>
      <w:r w:rsidRPr="000272EC">
        <w:rPr>
          <w:position w:val="-10"/>
        </w:rPr>
        <w:object w:dxaOrig="3440" w:dyaOrig="360" w14:anchorId="71471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71.75pt;height:18pt" o:ole="">
            <v:imagedata r:id="rId8" o:title=""/>
          </v:shape>
          <o:OLEObject Type="Embed" ProgID="Equation.DSMT4" ShapeID="_x0000_i1055" DrawAspect="Content" ObjectID="_1818586957" r:id="rId9"/>
        </w:object>
      </w:r>
      <w:r w:rsidRPr="000272EC">
        <w:t>.</w:t>
      </w:r>
      <w:r w:rsidRPr="000272EC">
        <w:rPr>
          <w:rFonts w:ascii="Times New Roman" w:hAnsi="Times New Roman"/>
          <w:iCs/>
          <w:sz w:val="24"/>
          <w:szCs w:val="24"/>
          <w:lang w:val="vi-VN"/>
        </w:rPr>
        <w:tab/>
      </w:r>
      <w:r w:rsidRPr="000272EC">
        <w:rPr>
          <w:rFonts w:ascii="Times New Roman" w:hAnsi="Times New Roman"/>
          <w:b/>
          <w:bCs/>
          <w:iCs/>
          <w:sz w:val="24"/>
          <w:szCs w:val="24"/>
          <w:lang w:val="vi-VN"/>
        </w:rPr>
        <w:t>B.</w:t>
      </w:r>
      <w:r w:rsidRPr="000272EC">
        <w:rPr>
          <w:rFonts w:ascii="Times New Roman" w:hAnsi="Times New Roman"/>
          <w:iCs/>
          <w:sz w:val="24"/>
          <w:szCs w:val="24"/>
          <w:lang w:val="vi-VN"/>
        </w:rPr>
        <w:t xml:space="preserve"> </w:t>
      </w:r>
      <w:r w:rsidRPr="000272EC">
        <w:rPr>
          <w:position w:val="-10"/>
        </w:rPr>
        <w:object w:dxaOrig="3460" w:dyaOrig="360" w14:anchorId="506FF8A2">
          <v:shape id="_x0000_i1056" type="#_x0000_t75" style="width:173.25pt;height:18pt" o:ole="">
            <v:imagedata r:id="rId10" o:title=""/>
          </v:shape>
          <o:OLEObject Type="Embed" ProgID="Equation.DSMT4" ShapeID="_x0000_i1056" DrawAspect="Content" ObjectID="_1818586958" r:id="rId11"/>
        </w:object>
      </w:r>
      <w:r w:rsidRPr="000272EC">
        <w:t>.</w:t>
      </w:r>
    </w:p>
    <w:p w14:paraId="70426CC9"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iCs/>
          <w:sz w:val="24"/>
          <w:szCs w:val="24"/>
        </w:rPr>
      </w:pPr>
      <w:r w:rsidRPr="000272EC">
        <w:rPr>
          <w:rFonts w:ascii="Times New Roman" w:hAnsi="Times New Roman"/>
          <w:iCs/>
          <w:sz w:val="24"/>
          <w:szCs w:val="24"/>
          <w:vertAlign w:val="subscript"/>
          <w:lang w:val="vi-VN"/>
        </w:rPr>
        <w:tab/>
      </w:r>
      <w:r w:rsidRPr="000272EC">
        <w:rPr>
          <w:rFonts w:ascii="Times New Roman" w:hAnsi="Times New Roman"/>
          <w:b/>
          <w:bCs/>
          <w:iCs/>
          <w:sz w:val="24"/>
          <w:szCs w:val="24"/>
          <w:lang w:val="vi-VN"/>
        </w:rPr>
        <w:t>C.</w:t>
      </w:r>
      <w:r w:rsidRPr="000272EC">
        <w:rPr>
          <w:rFonts w:ascii="Times New Roman" w:hAnsi="Times New Roman"/>
          <w:iCs/>
          <w:sz w:val="24"/>
          <w:szCs w:val="24"/>
        </w:rPr>
        <w:t xml:space="preserve"> </w:t>
      </w:r>
      <w:r w:rsidRPr="000272EC">
        <w:rPr>
          <w:position w:val="-10"/>
        </w:rPr>
        <w:object w:dxaOrig="3660" w:dyaOrig="360" w14:anchorId="72A24460">
          <v:shape id="_x0000_i1057" type="#_x0000_t75" style="width:183pt;height:18pt" o:ole="">
            <v:imagedata r:id="rId12" o:title=""/>
          </v:shape>
          <o:OLEObject Type="Embed" ProgID="Equation.DSMT4" ShapeID="_x0000_i1057" DrawAspect="Content" ObjectID="_1818586959" r:id="rId13"/>
        </w:object>
      </w:r>
      <w:r w:rsidRPr="000272EC">
        <w:t>.</w:t>
      </w:r>
      <w:r w:rsidRPr="000272EC">
        <w:rPr>
          <w:rFonts w:ascii="Times New Roman" w:hAnsi="Times New Roman"/>
          <w:iCs/>
          <w:sz w:val="24"/>
          <w:szCs w:val="24"/>
        </w:rPr>
        <w:tab/>
      </w:r>
      <w:r w:rsidRPr="000272EC">
        <w:rPr>
          <w:rFonts w:ascii="Times New Roman" w:hAnsi="Times New Roman"/>
          <w:b/>
          <w:bCs/>
          <w:iCs/>
          <w:sz w:val="24"/>
          <w:szCs w:val="24"/>
          <w:lang w:val="vi-VN"/>
        </w:rPr>
        <w:t>D.</w:t>
      </w:r>
      <w:r w:rsidRPr="000272EC">
        <w:rPr>
          <w:rFonts w:ascii="Times New Roman" w:hAnsi="Times New Roman"/>
          <w:iCs/>
          <w:sz w:val="24"/>
          <w:szCs w:val="24"/>
        </w:rPr>
        <w:t xml:space="preserve"> </w:t>
      </w:r>
      <w:r w:rsidRPr="000272EC">
        <w:rPr>
          <w:position w:val="-10"/>
        </w:rPr>
        <w:object w:dxaOrig="3159" w:dyaOrig="360" w14:anchorId="56261BCC">
          <v:shape id="_x0000_i1058" type="#_x0000_t75" style="width:158.25pt;height:18pt" o:ole="">
            <v:imagedata r:id="rId14" o:title=""/>
          </v:shape>
          <o:OLEObject Type="Embed" ProgID="Equation.DSMT4" ShapeID="_x0000_i1058" DrawAspect="Content" ObjectID="_1818586960" r:id="rId15"/>
        </w:object>
      </w:r>
    </w:p>
    <w:p w14:paraId="3F544066" w14:textId="030C5F8F"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sz w:val="24"/>
          <w:szCs w:val="24"/>
        </w:rPr>
        <w:t>Câu 2</w:t>
      </w:r>
      <w:r w:rsidR="006E7636" w:rsidRPr="000272EC">
        <w:rPr>
          <w:rFonts w:ascii="Times New Roman" w:hAnsi="Times New Roman"/>
          <w:b/>
          <w:sz w:val="24"/>
          <w:szCs w:val="24"/>
        </w:rPr>
        <w:t>3</w:t>
      </w:r>
      <w:r w:rsidRPr="000272EC">
        <w:rPr>
          <w:rFonts w:ascii="Times New Roman" w:hAnsi="Times New Roman"/>
          <w:b/>
          <w:sz w:val="24"/>
          <w:szCs w:val="24"/>
        </w:rPr>
        <w:t xml:space="preserve">. </w:t>
      </w:r>
      <w:r w:rsidRPr="000272EC">
        <w:rPr>
          <w:rFonts w:ascii="Times New Roman" w:hAnsi="Times New Roman"/>
          <w:bCs/>
          <w:iCs/>
          <w:sz w:val="24"/>
          <w:szCs w:val="24"/>
        </w:rPr>
        <w:t>Phương trình mô tả sự điện li của Na</w:t>
      </w:r>
      <w:r w:rsidRPr="000272EC">
        <w:rPr>
          <w:rFonts w:ascii="Times New Roman" w:hAnsi="Times New Roman"/>
          <w:bCs/>
          <w:iCs/>
          <w:sz w:val="24"/>
          <w:szCs w:val="24"/>
          <w:vertAlign w:val="subscript"/>
        </w:rPr>
        <w:t>2</w:t>
      </w:r>
      <w:r w:rsidRPr="000272EC">
        <w:rPr>
          <w:rFonts w:ascii="Times New Roman" w:hAnsi="Times New Roman"/>
          <w:bCs/>
          <w:iCs/>
          <w:sz w:val="24"/>
          <w:szCs w:val="24"/>
        </w:rPr>
        <w:t>CO</w:t>
      </w:r>
      <w:r w:rsidRPr="000272EC">
        <w:rPr>
          <w:rFonts w:ascii="Times New Roman" w:hAnsi="Times New Roman"/>
          <w:bCs/>
          <w:iCs/>
          <w:sz w:val="24"/>
          <w:szCs w:val="24"/>
        </w:rPr>
        <w:softHyphen/>
      </w:r>
      <w:r w:rsidRPr="000272EC">
        <w:rPr>
          <w:rFonts w:ascii="Times New Roman" w:hAnsi="Times New Roman"/>
          <w:bCs/>
          <w:iCs/>
          <w:sz w:val="24"/>
          <w:szCs w:val="24"/>
          <w:vertAlign w:val="subscript"/>
        </w:rPr>
        <w:t>3</w:t>
      </w:r>
      <w:r w:rsidRPr="000272EC">
        <w:rPr>
          <w:rFonts w:ascii="Times New Roman" w:hAnsi="Times New Roman"/>
          <w:bCs/>
          <w:iCs/>
          <w:sz w:val="24"/>
          <w:szCs w:val="24"/>
        </w:rPr>
        <w:t xml:space="preserve"> trong nước là</w:t>
      </w:r>
    </w:p>
    <w:p w14:paraId="1E3759C1"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iCs/>
          <w:sz w:val="24"/>
          <w:szCs w:val="24"/>
          <w:lang w:val="vi-VN"/>
        </w:rPr>
      </w:pPr>
      <w:r w:rsidRPr="000272EC">
        <w:rPr>
          <w:rFonts w:ascii="Times New Roman" w:hAnsi="Times New Roman"/>
          <w:b/>
          <w:bCs/>
          <w:iCs/>
          <w:sz w:val="24"/>
          <w:szCs w:val="24"/>
        </w:rPr>
        <w:tab/>
      </w:r>
      <w:r w:rsidRPr="000272EC">
        <w:rPr>
          <w:rFonts w:ascii="Times New Roman" w:hAnsi="Times New Roman"/>
          <w:b/>
          <w:bCs/>
          <w:iCs/>
          <w:sz w:val="24"/>
          <w:szCs w:val="24"/>
          <w:lang w:val="vi-VN"/>
        </w:rPr>
        <w:t>A.</w:t>
      </w:r>
      <w:r w:rsidRPr="000272EC">
        <w:rPr>
          <w:rFonts w:ascii="Times New Roman" w:hAnsi="Times New Roman"/>
          <w:iCs/>
          <w:sz w:val="24"/>
          <w:szCs w:val="24"/>
          <w:lang w:val="vi-VN"/>
        </w:rPr>
        <w:t xml:space="preserve"> </w:t>
      </w:r>
      <w:r w:rsidRPr="000272EC">
        <w:rPr>
          <w:position w:val="-12"/>
        </w:rPr>
        <w:object w:dxaOrig="4420" w:dyaOrig="380" w14:anchorId="0F0543F1">
          <v:shape id="_x0000_i1059" type="#_x0000_t75" style="width:221.25pt;height:18.75pt" o:ole="">
            <v:imagedata r:id="rId16" o:title=""/>
          </v:shape>
          <o:OLEObject Type="Embed" ProgID="Equation.DSMT4" ShapeID="_x0000_i1059" DrawAspect="Content" ObjectID="_1818586961" r:id="rId17"/>
        </w:object>
      </w:r>
      <w:r w:rsidRPr="000272EC">
        <w:t>.</w:t>
      </w:r>
    </w:p>
    <w:p w14:paraId="4C7B0CA4"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iCs/>
          <w:sz w:val="24"/>
          <w:szCs w:val="24"/>
          <w:lang w:val="vi-VN"/>
        </w:rPr>
      </w:pPr>
      <w:r w:rsidRPr="000272EC">
        <w:rPr>
          <w:rFonts w:ascii="Times New Roman" w:hAnsi="Times New Roman"/>
          <w:iCs/>
          <w:sz w:val="24"/>
          <w:szCs w:val="24"/>
          <w:lang w:val="vi-VN"/>
        </w:rPr>
        <w:tab/>
      </w:r>
      <w:r w:rsidRPr="000272EC">
        <w:rPr>
          <w:rFonts w:ascii="Times New Roman" w:hAnsi="Times New Roman"/>
          <w:b/>
          <w:bCs/>
          <w:iCs/>
          <w:sz w:val="24"/>
          <w:szCs w:val="24"/>
          <w:lang w:val="vi-VN"/>
        </w:rPr>
        <w:t>B.</w:t>
      </w:r>
      <w:r w:rsidRPr="000272EC">
        <w:rPr>
          <w:rFonts w:ascii="Times New Roman" w:hAnsi="Times New Roman"/>
          <w:iCs/>
          <w:sz w:val="24"/>
          <w:szCs w:val="24"/>
          <w:lang w:val="vi-VN"/>
        </w:rPr>
        <w:t xml:space="preserve"> </w:t>
      </w:r>
      <w:r w:rsidRPr="000272EC">
        <w:rPr>
          <w:position w:val="-12"/>
        </w:rPr>
        <w:object w:dxaOrig="4920" w:dyaOrig="380" w14:anchorId="580C3E6E">
          <v:shape id="_x0000_i1060" type="#_x0000_t75" style="width:246pt;height:18.75pt" o:ole="">
            <v:imagedata r:id="rId18" o:title=""/>
          </v:shape>
          <o:OLEObject Type="Embed" ProgID="Equation.DSMT4" ShapeID="_x0000_i1060" DrawAspect="Content" ObjectID="_1818586962" r:id="rId19"/>
        </w:object>
      </w:r>
      <w:r w:rsidRPr="000272EC">
        <w:t>.</w:t>
      </w:r>
    </w:p>
    <w:p w14:paraId="27A0CD04"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iCs/>
          <w:sz w:val="24"/>
          <w:szCs w:val="24"/>
        </w:rPr>
      </w:pPr>
      <w:r w:rsidRPr="000272EC">
        <w:rPr>
          <w:rFonts w:ascii="Times New Roman" w:hAnsi="Times New Roman"/>
          <w:iCs/>
          <w:sz w:val="24"/>
          <w:szCs w:val="24"/>
          <w:vertAlign w:val="subscript"/>
          <w:lang w:val="vi-VN"/>
        </w:rPr>
        <w:tab/>
      </w:r>
      <w:r w:rsidRPr="000272EC">
        <w:rPr>
          <w:rFonts w:ascii="Times New Roman" w:hAnsi="Times New Roman"/>
          <w:b/>
          <w:bCs/>
          <w:iCs/>
          <w:sz w:val="24"/>
          <w:szCs w:val="24"/>
          <w:lang w:val="vi-VN"/>
        </w:rPr>
        <w:t>C.</w:t>
      </w:r>
      <w:r w:rsidRPr="000272EC">
        <w:rPr>
          <w:rFonts w:ascii="Times New Roman" w:hAnsi="Times New Roman"/>
          <w:iCs/>
          <w:sz w:val="24"/>
          <w:szCs w:val="24"/>
        </w:rPr>
        <w:t xml:space="preserve"> </w:t>
      </w:r>
      <w:r w:rsidRPr="000272EC">
        <w:rPr>
          <w:position w:val="-12"/>
        </w:rPr>
        <w:object w:dxaOrig="3980" w:dyaOrig="380" w14:anchorId="68C3DF8B">
          <v:shape id="_x0000_i1061" type="#_x0000_t75" style="width:198.75pt;height:18.75pt" o:ole="">
            <v:imagedata r:id="rId20" o:title=""/>
          </v:shape>
          <o:OLEObject Type="Embed" ProgID="Equation.DSMT4" ShapeID="_x0000_i1061" DrawAspect="Content" ObjectID="_1818586963" r:id="rId21"/>
        </w:object>
      </w:r>
      <w:r w:rsidRPr="000272EC">
        <w:t>.</w:t>
      </w:r>
    </w:p>
    <w:p w14:paraId="5EE5D955"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iCs/>
          <w:sz w:val="24"/>
          <w:szCs w:val="24"/>
          <w:lang w:val="vi-VN"/>
        </w:rPr>
      </w:pPr>
      <w:r w:rsidRPr="000272EC">
        <w:rPr>
          <w:rFonts w:ascii="Times New Roman" w:hAnsi="Times New Roman"/>
          <w:iCs/>
          <w:sz w:val="24"/>
          <w:szCs w:val="24"/>
          <w:lang w:val="vi-VN"/>
        </w:rPr>
        <w:tab/>
      </w:r>
      <w:r w:rsidRPr="000272EC">
        <w:rPr>
          <w:rFonts w:ascii="Times New Roman" w:hAnsi="Times New Roman"/>
          <w:b/>
          <w:bCs/>
          <w:iCs/>
          <w:sz w:val="24"/>
          <w:szCs w:val="24"/>
          <w:lang w:val="vi-VN"/>
        </w:rPr>
        <w:t>D.</w:t>
      </w:r>
      <w:r w:rsidRPr="000272EC">
        <w:rPr>
          <w:rFonts w:ascii="Times New Roman" w:hAnsi="Times New Roman"/>
          <w:iCs/>
          <w:sz w:val="24"/>
          <w:szCs w:val="24"/>
        </w:rPr>
        <w:t xml:space="preserve"> </w:t>
      </w:r>
      <w:r w:rsidRPr="000272EC">
        <w:rPr>
          <w:position w:val="-12"/>
        </w:rPr>
        <w:object w:dxaOrig="3780" w:dyaOrig="380" w14:anchorId="3D63D2AE">
          <v:shape id="_x0000_i1062" type="#_x0000_t75" style="width:189pt;height:18.75pt" o:ole="">
            <v:imagedata r:id="rId22" o:title=""/>
          </v:shape>
          <o:OLEObject Type="Embed" ProgID="Equation.DSMT4" ShapeID="_x0000_i1062" DrawAspect="Content" ObjectID="_1818586964" r:id="rId23"/>
        </w:object>
      </w:r>
      <w:r w:rsidRPr="000272EC">
        <w:t>.</w:t>
      </w:r>
    </w:p>
    <w:p w14:paraId="32CF8BA3" w14:textId="6E262813"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Câu 2</w:t>
      </w:r>
      <w:r w:rsidR="006E7636" w:rsidRPr="000272EC">
        <w:rPr>
          <w:rFonts w:ascii="Times New Roman" w:hAnsi="Times New Roman"/>
          <w:b/>
          <w:sz w:val="24"/>
          <w:szCs w:val="24"/>
          <w:lang w:val="pt-BR"/>
        </w:rPr>
        <w:t>4</w:t>
      </w:r>
      <w:r w:rsidRPr="000272EC">
        <w:rPr>
          <w:rFonts w:ascii="Times New Roman" w:hAnsi="Times New Roman"/>
          <w:b/>
          <w:sz w:val="24"/>
          <w:szCs w:val="24"/>
          <w:lang w:val="pt-BR"/>
        </w:rPr>
        <w:t xml:space="preserve">. </w:t>
      </w:r>
      <w:r w:rsidRPr="000272EC">
        <w:rPr>
          <w:rFonts w:ascii="Times New Roman" w:hAnsi="Times New Roman"/>
          <w:sz w:val="24"/>
          <w:szCs w:val="24"/>
          <w:lang w:val="pt-BR"/>
        </w:rPr>
        <w:t xml:space="preserve">Phương trình điện li viết đúng là  </w:t>
      </w:r>
    </w:p>
    <w:p w14:paraId="5F2CCC6C"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 xml:space="preserve"> </w:t>
      </w:r>
      <w:r w:rsidRPr="000272EC">
        <w:rPr>
          <w:rFonts w:ascii="Times New Roman" w:eastAsia="MS Mincho" w:hAnsi="Times New Roman"/>
          <w:sz w:val="24"/>
          <w:szCs w:val="24"/>
          <w:lang w:val="pt-BR"/>
        </w:rPr>
        <w:t>→</w:t>
      </w:r>
      <w:r w:rsidRPr="000272EC">
        <w:rPr>
          <w:rFonts w:ascii="Times New Roman" w:hAnsi="Times New Roman"/>
          <w:sz w:val="24"/>
          <w:szCs w:val="24"/>
          <w:lang w:val="pt-BR"/>
        </w:rPr>
        <w:t xml:space="preserve"> 2H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xml:space="preserve"> + SO</w:t>
      </w:r>
      <w:r w:rsidRPr="000272EC">
        <w:rPr>
          <w:rFonts w:ascii="Times New Roman" w:hAnsi="Times New Roman"/>
          <w:sz w:val="24"/>
          <w:szCs w:val="24"/>
          <w:vertAlign w:val="subscript"/>
          <w:lang w:val="pt-BR"/>
        </w:rPr>
        <w:t>4</w:t>
      </w:r>
      <w:r w:rsidRPr="000272EC">
        <w:rPr>
          <w:rFonts w:ascii="Times New Roman" w:hAnsi="Times New Roman"/>
          <w:sz w:val="24"/>
          <w:szCs w:val="24"/>
          <w:vertAlign w:val="superscript"/>
          <w:lang w:val="pt-BR"/>
        </w:rPr>
        <w:t>–</w:t>
      </w:r>
      <w:r w:rsidRPr="000272EC">
        <w:rPr>
          <w:rFonts w:ascii="Times New Roman" w:hAnsi="Times New Roman"/>
          <w:bCs/>
          <w:sz w:val="24"/>
          <w:szCs w:val="24"/>
          <w:lang w:val="pt-BR"/>
        </w:rPr>
        <w:t>.</w:t>
      </w:r>
      <w:r w:rsidRPr="000272EC">
        <w:rPr>
          <w:rFonts w:ascii="Times New Roman" w:hAnsi="Times New Roman"/>
          <w:b/>
          <w:sz w:val="24"/>
          <w:szCs w:val="24"/>
          <w:lang w:val="pt-BR"/>
        </w:rPr>
        <w:tab/>
      </w:r>
      <w:r w:rsidRPr="000272EC">
        <w:rPr>
          <w:rFonts w:ascii="Times New Roman" w:hAnsi="Times New Roman"/>
          <w:b/>
          <w:sz w:val="24"/>
          <w:szCs w:val="24"/>
          <w:lang w:val="pt-BR"/>
        </w:rPr>
        <w:tab/>
        <w:t>B.</w:t>
      </w:r>
      <w:r w:rsidRPr="000272EC">
        <w:rPr>
          <w:rFonts w:ascii="Times New Roman" w:hAnsi="Times New Roman"/>
          <w:sz w:val="24"/>
          <w:szCs w:val="24"/>
          <w:lang w:val="pt-BR"/>
        </w:rPr>
        <w:t xml:space="preserve"> NaOH </w:t>
      </w:r>
      <w:r w:rsidRPr="000272EC">
        <w:rPr>
          <w:rFonts w:ascii="Times New Roman" w:hAnsi="Times New Roman"/>
          <w:position w:val="-6"/>
          <w:sz w:val="24"/>
          <w:szCs w:val="24"/>
        </w:rPr>
        <w:object w:dxaOrig="620" w:dyaOrig="340" w14:anchorId="3996285D">
          <v:shape id="_x0000_i1063" type="#_x0000_t75" style="width:31.5pt;height:17.25pt" o:ole="">
            <v:imagedata r:id="rId24" o:title=""/>
          </v:shape>
          <o:OLEObject Type="Embed" ProgID="Equation.DSMT4" ShapeID="_x0000_i1063" DrawAspect="Content" ObjectID="_1818586965" r:id="rId25"/>
        </w:object>
      </w:r>
      <w:r w:rsidRPr="000272EC">
        <w:rPr>
          <w:rFonts w:ascii="Times New Roman" w:hAnsi="Times New Roman"/>
          <w:sz w:val="24"/>
          <w:szCs w:val="24"/>
          <w:lang w:val="pt-BR"/>
        </w:rPr>
        <w:t xml:space="preserve"> Na</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xml:space="preserve"> + OH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w:t>
      </w:r>
    </w:p>
    <w:p w14:paraId="54AB2DC4"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vertAlign w:val="superscript"/>
          <w:lang w:val="pt-BR"/>
        </w:rPr>
      </w:pPr>
      <w:r w:rsidRPr="000272EC">
        <w:rPr>
          <w:rFonts w:ascii="Times New Roman" w:hAnsi="Times New Roman"/>
          <w:b/>
          <w:sz w:val="24"/>
          <w:szCs w:val="24"/>
          <w:lang w:val="pt-BR"/>
        </w:rPr>
        <w:tab/>
        <w:t xml:space="preserve">C. </w:t>
      </w:r>
      <w:r w:rsidRPr="000272EC">
        <w:rPr>
          <w:rFonts w:ascii="Times New Roman" w:hAnsi="Times New Roman"/>
          <w:sz w:val="24"/>
          <w:szCs w:val="24"/>
          <w:lang w:val="pt-BR"/>
        </w:rPr>
        <w:t xml:space="preserve">HF </w:t>
      </w:r>
      <w:r w:rsidRPr="000272EC">
        <w:rPr>
          <w:rFonts w:ascii="Times New Roman" w:hAnsi="Times New Roman"/>
          <w:position w:val="-6"/>
          <w:sz w:val="24"/>
          <w:szCs w:val="24"/>
        </w:rPr>
        <w:object w:dxaOrig="620" w:dyaOrig="340" w14:anchorId="509758BE">
          <v:shape id="_x0000_i1064" type="#_x0000_t75" style="width:31.5pt;height:17.25pt" o:ole="">
            <v:imagedata r:id="rId24" o:title=""/>
          </v:shape>
          <o:OLEObject Type="Embed" ProgID="Equation.DSMT4" ShapeID="_x0000_i1064" DrawAspect="Content" ObjectID="_1818586966" r:id="rId26"/>
        </w:object>
      </w:r>
      <w:r w:rsidRPr="000272EC">
        <w:rPr>
          <w:rFonts w:ascii="Times New Roman" w:hAnsi="Times New Roman"/>
          <w:sz w:val="24"/>
          <w:szCs w:val="24"/>
          <w:lang w:val="pt-BR"/>
        </w:rPr>
        <w:t xml:space="preserve"> 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xml:space="preserve"> + F</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w:t>
      </w:r>
      <w:r w:rsidRPr="000272EC">
        <w:rPr>
          <w:rFonts w:ascii="Times New Roman" w:hAnsi="Times New Roman"/>
          <w:b/>
          <w:sz w:val="24"/>
          <w:szCs w:val="24"/>
          <w:lang w:val="pt-BR"/>
        </w:rPr>
        <w:tab/>
      </w:r>
      <w:r w:rsidRPr="000272EC">
        <w:rPr>
          <w:rFonts w:ascii="Times New Roman" w:hAnsi="Times New Roman"/>
          <w:b/>
          <w:sz w:val="24"/>
          <w:szCs w:val="24"/>
          <w:lang w:val="pt-BR"/>
        </w:rPr>
        <w:tab/>
        <w:t>D.</w:t>
      </w:r>
      <w:r w:rsidRPr="000272EC">
        <w:rPr>
          <w:rFonts w:ascii="Times New Roman" w:hAnsi="Times New Roman"/>
          <w:sz w:val="24"/>
          <w:szCs w:val="24"/>
          <w:lang w:val="pt-BR"/>
        </w:rPr>
        <w:t xml:space="preserve"> AlCl</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 xml:space="preserve"> </w:t>
      </w:r>
      <w:r w:rsidRPr="000272EC">
        <w:rPr>
          <w:rFonts w:ascii="Times New Roman" w:eastAsia="MS Mincho" w:hAnsi="Times New Roman"/>
          <w:sz w:val="24"/>
          <w:szCs w:val="24"/>
          <w:lang w:val="pt-BR"/>
        </w:rPr>
        <w:t>→</w:t>
      </w:r>
      <w:r w:rsidRPr="000272EC">
        <w:rPr>
          <w:rFonts w:ascii="Times New Roman" w:hAnsi="Times New Roman"/>
          <w:sz w:val="24"/>
          <w:szCs w:val="24"/>
          <w:lang w:val="pt-BR"/>
        </w:rPr>
        <w:t xml:space="preserve"> Al</w:t>
      </w:r>
      <w:r w:rsidRPr="000272EC">
        <w:rPr>
          <w:rFonts w:ascii="Times New Roman" w:hAnsi="Times New Roman"/>
          <w:sz w:val="24"/>
          <w:szCs w:val="24"/>
          <w:vertAlign w:val="superscript"/>
          <w:lang w:val="pt-BR"/>
        </w:rPr>
        <w:t>3+</w:t>
      </w:r>
      <w:r w:rsidRPr="000272EC">
        <w:rPr>
          <w:rFonts w:ascii="Times New Roman" w:hAnsi="Times New Roman"/>
          <w:sz w:val="24"/>
          <w:szCs w:val="24"/>
          <w:lang w:val="pt-BR"/>
        </w:rPr>
        <w:t xml:space="preserve"> + Cl</w:t>
      </w:r>
      <w:r w:rsidRPr="000272EC">
        <w:rPr>
          <w:rFonts w:ascii="Times New Roman" w:hAnsi="Times New Roman"/>
          <w:sz w:val="24"/>
          <w:szCs w:val="24"/>
          <w:vertAlign w:val="superscript"/>
          <w:lang w:val="pt-BR"/>
        </w:rPr>
        <w:t>3–</w:t>
      </w:r>
      <w:r w:rsidRPr="000272EC">
        <w:rPr>
          <w:rFonts w:ascii="Times New Roman" w:hAnsi="Times New Roman"/>
          <w:sz w:val="24"/>
          <w:szCs w:val="24"/>
          <w:lang w:val="pt-BR"/>
        </w:rPr>
        <w:t>.</w:t>
      </w:r>
    </w:p>
    <w:p w14:paraId="46078C93" w14:textId="450DB204"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Câu 2</w:t>
      </w:r>
      <w:r w:rsidR="006E7636" w:rsidRPr="000272EC">
        <w:rPr>
          <w:rFonts w:ascii="Times New Roman" w:hAnsi="Times New Roman"/>
          <w:b/>
          <w:sz w:val="24"/>
          <w:szCs w:val="24"/>
          <w:lang w:val="nl-NL"/>
        </w:rPr>
        <w:t>5</w:t>
      </w:r>
      <w:r w:rsidRPr="000272EC">
        <w:rPr>
          <w:rFonts w:ascii="Times New Roman" w:hAnsi="Times New Roman"/>
          <w:b/>
          <w:sz w:val="24"/>
          <w:szCs w:val="24"/>
          <w:lang w:val="nl-NL"/>
        </w:rPr>
        <w:t xml:space="preserve">. </w:t>
      </w:r>
      <w:r w:rsidRPr="000272EC">
        <w:rPr>
          <w:rFonts w:ascii="Times New Roman" w:hAnsi="Times New Roman"/>
          <w:sz w:val="24"/>
          <w:szCs w:val="24"/>
          <w:lang w:val="nl-NL"/>
        </w:rPr>
        <w:t xml:space="preserve">Phương trình điện li nào sau đây </w:t>
      </w:r>
      <w:r w:rsidRPr="000272EC">
        <w:rPr>
          <w:rFonts w:ascii="Times New Roman" w:hAnsi="Times New Roman"/>
          <w:b/>
          <w:sz w:val="24"/>
          <w:szCs w:val="24"/>
          <w:lang w:val="nl-NL"/>
        </w:rPr>
        <w:t xml:space="preserve">không </w:t>
      </w:r>
      <w:r w:rsidRPr="000272EC">
        <w:rPr>
          <w:rFonts w:ascii="Times New Roman" w:hAnsi="Times New Roman"/>
          <w:sz w:val="24"/>
          <w:szCs w:val="24"/>
          <w:lang w:val="nl-NL"/>
        </w:rPr>
        <w:t>đúng?</w:t>
      </w:r>
    </w:p>
    <w:p w14:paraId="2AA8AB1C"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w:t>
      </w:r>
      <w:r w:rsidRPr="000272EC">
        <w:rPr>
          <w:rFonts w:ascii="Times New Roman" w:hAnsi="Times New Roman"/>
          <w:position w:val="-12"/>
          <w:sz w:val="24"/>
          <w:szCs w:val="24"/>
        </w:rPr>
        <w:object w:dxaOrig="2120" w:dyaOrig="380" w14:anchorId="59344C82">
          <v:shape id="_x0000_i1065" type="#_x0000_t75" style="width:107.25pt;height:19.5pt" o:ole="">
            <v:imagedata r:id="rId27" o:title=""/>
          </v:shape>
          <o:OLEObject Type="Embed" ProgID="Equation.DSMT4" ShapeID="_x0000_i1065" DrawAspect="Content" ObjectID="_1818586967" r:id="rId28"/>
        </w:object>
      </w:r>
      <w:r w:rsidRPr="000272EC">
        <w:rPr>
          <w:rFonts w:ascii="Times New Roman" w:hAnsi="Times New Roman"/>
          <w:b/>
          <w:sz w:val="24"/>
          <w:szCs w:val="24"/>
          <w:vertAlign w:val="superscript"/>
        </w:rPr>
        <w:tab/>
      </w:r>
      <w:r w:rsidRPr="000272EC">
        <w:rPr>
          <w:rFonts w:ascii="Times New Roman" w:hAnsi="Times New Roman"/>
          <w:b/>
          <w:sz w:val="24"/>
          <w:szCs w:val="24"/>
          <w:vertAlign w:val="superscript"/>
        </w:rPr>
        <w:tab/>
      </w:r>
      <w:r w:rsidRPr="000272EC">
        <w:rPr>
          <w:rFonts w:ascii="Times New Roman" w:hAnsi="Times New Roman"/>
          <w:b/>
          <w:sz w:val="24"/>
          <w:szCs w:val="24"/>
        </w:rPr>
        <w:t xml:space="preserve">B. </w:t>
      </w:r>
      <w:r w:rsidRPr="000272EC">
        <w:rPr>
          <w:rFonts w:ascii="Times New Roman" w:hAnsi="Times New Roman"/>
          <w:sz w:val="24"/>
          <w:szCs w:val="24"/>
        </w:rPr>
        <w:t>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Times New Roman" w:hAnsi="Times New Roman"/>
          <w:position w:val="-6"/>
          <w:sz w:val="24"/>
          <w:szCs w:val="24"/>
        </w:rPr>
        <w:object w:dxaOrig="620" w:dyaOrig="340" w14:anchorId="46680F1D">
          <v:shape id="_x0000_i1066" type="#_x0000_t75" style="width:31.5pt;height:17.25pt" o:ole="">
            <v:imagedata r:id="rId29" o:title=""/>
          </v:shape>
          <o:OLEObject Type="Embed" ProgID="Equation.DSMT4" ShapeID="_x0000_i1066" DrawAspect="Content" ObjectID="_1818586968" r:id="rId30"/>
        </w:object>
      </w:r>
      <w:r w:rsidRPr="000272EC">
        <w:rPr>
          <w:rFonts w:ascii="Times New Roman" w:hAnsi="Times New Roman"/>
          <w:sz w:val="24"/>
          <w:szCs w:val="24"/>
        </w:rPr>
        <w:t xml:space="preserve"> 2K</w:t>
      </w:r>
      <w:r w:rsidRPr="000272EC">
        <w:rPr>
          <w:rFonts w:ascii="Times New Roman" w:hAnsi="Times New Roman"/>
          <w:sz w:val="24"/>
          <w:szCs w:val="24"/>
          <w:vertAlign w:val="superscript"/>
        </w:rPr>
        <w:t>+</w:t>
      </w:r>
      <w:r w:rsidRPr="000272EC">
        <w:rPr>
          <w:rFonts w:ascii="Times New Roman" w:hAnsi="Times New Roman"/>
          <w:sz w:val="24"/>
          <w:szCs w:val="24"/>
        </w:rPr>
        <w:t xml:space="preserve"> +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b/>
          <w:sz w:val="24"/>
          <w:szCs w:val="24"/>
        </w:rPr>
        <w:t xml:space="preserve"> </w:t>
      </w:r>
    </w:p>
    <w:p w14:paraId="23B9247F"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vertAlign w:val="superscript"/>
        </w:rPr>
      </w:pPr>
      <w:r w:rsidRPr="000272EC">
        <w:rPr>
          <w:rFonts w:ascii="Times New Roman" w:hAnsi="Times New Roman"/>
          <w:b/>
          <w:sz w:val="24"/>
          <w:szCs w:val="24"/>
        </w:rPr>
        <w:tab/>
        <w:t>C.</w:t>
      </w:r>
      <w:r w:rsidRPr="000272EC">
        <w:rPr>
          <w:rFonts w:ascii="Times New Roman" w:hAnsi="Times New Roman"/>
          <w:sz w:val="24"/>
          <w:szCs w:val="24"/>
        </w:rPr>
        <w:t xml:space="preserve"> HF </w:t>
      </w:r>
      <w:r w:rsidRPr="000272EC">
        <w:rPr>
          <w:rFonts w:ascii="Times New Roman" w:hAnsi="Times New Roman"/>
          <w:position w:val="-6"/>
          <w:sz w:val="24"/>
          <w:szCs w:val="24"/>
        </w:rPr>
        <w:object w:dxaOrig="620" w:dyaOrig="340" w14:anchorId="211896FD">
          <v:shape id="_x0000_i1067" type="#_x0000_t75" style="width:31.5pt;height:17.25pt" o:ole="">
            <v:imagedata r:id="rId31" o:title=""/>
          </v:shape>
          <o:OLEObject Type="Embed" ProgID="Equation.DSMT4" ShapeID="_x0000_i1067" DrawAspect="Content" ObjectID="_1818586969" r:id="rId32"/>
        </w:object>
      </w:r>
      <w:r w:rsidRPr="000272EC">
        <w:rPr>
          <w:rFonts w:ascii="Times New Roman" w:hAnsi="Times New Roman"/>
          <w:sz w:val="24"/>
          <w:szCs w:val="24"/>
          <w:lang w:val="pt-BR"/>
        </w:rPr>
        <w:t xml:space="preserve"> 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xml:space="preserve"> + F</w:t>
      </w:r>
      <w:r w:rsidRPr="000272EC">
        <w:rPr>
          <w:rFonts w:ascii="Times New Roman" w:hAnsi="Times New Roman"/>
          <w:sz w:val="24"/>
          <w:szCs w:val="24"/>
          <w:vertAlign w:val="superscript"/>
          <w:lang w:val="pt-BR"/>
        </w:rPr>
        <w:t>–</w:t>
      </w:r>
      <w:r w:rsidRPr="000272EC">
        <w:rPr>
          <w:rFonts w:ascii="Times New Roman" w:hAnsi="Times New Roman"/>
          <w:bCs/>
          <w:sz w:val="24"/>
          <w:szCs w:val="24"/>
          <w:lang w:val="pt-BR"/>
        </w:rPr>
        <w:t>.</w:t>
      </w:r>
      <w:r w:rsidRPr="000272EC">
        <w:rPr>
          <w:rFonts w:ascii="Times New Roman" w:hAnsi="Times New Roman"/>
          <w:b/>
          <w:sz w:val="24"/>
          <w:szCs w:val="24"/>
          <w:lang w:val="pt-BR"/>
        </w:rPr>
        <w:tab/>
      </w:r>
      <w:r w:rsidRPr="000272EC">
        <w:rPr>
          <w:rFonts w:ascii="Times New Roman" w:hAnsi="Times New Roman"/>
          <w:b/>
          <w:sz w:val="24"/>
          <w:szCs w:val="24"/>
          <w:vertAlign w:val="superscript"/>
        </w:rPr>
        <w:tab/>
      </w:r>
      <w:r w:rsidRPr="000272EC">
        <w:rPr>
          <w:rFonts w:ascii="Times New Roman" w:hAnsi="Times New Roman"/>
          <w:b/>
          <w:sz w:val="24"/>
          <w:szCs w:val="24"/>
        </w:rPr>
        <w:t>D.</w:t>
      </w:r>
      <w:r w:rsidRPr="000272EC">
        <w:rPr>
          <w:rFonts w:ascii="Times New Roman" w:hAnsi="Times New Roman"/>
          <w:sz w:val="24"/>
          <w:szCs w:val="24"/>
        </w:rPr>
        <w:t xml:space="preserve"> BaCl</w:t>
      </w:r>
      <w:r w:rsidRPr="000272EC">
        <w:rPr>
          <w:rFonts w:ascii="Times New Roman" w:hAnsi="Times New Roman"/>
          <w:sz w:val="24"/>
          <w:szCs w:val="24"/>
          <w:vertAlign w:val="subscript"/>
        </w:rPr>
        <w:t>2</w:t>
      </w:r>
      <w:r w:rsidRPr="000272EC">
        <w:rPr>
          <w:rFonts w:ascii="Times New Roman" w:hAnsi="Times New Roman"/>
          <w:sz w:val="24"/>
          <w:szCs w:val="24"/>
        </w:rPr>
        <w:t xml:space="preserve"> → Ba</w:t>
      </w:r>
      <w:r w:rsidRPr="000272EC">
        <w:rPr>
          <w:rFonts w:ascii="Times New Roman" w:hAnsi="Times New Roman"/>
          <w:sz w:val="24"/>
          <w:szCs w:val="24"/>
          <w:vertAlign w:val="superscript"/>
        </w:rPr>
        <w:t>2+</w:t>
      </w:r>
      <w:r w:rsidRPr="000272EC">
        <w:rPr>
          <w:rFonts w:ascii="Times New Roman" w:hAnsi="Times New Roman"/>
          <w:sz w:val="24"/>
          <w:szCs w:val="24"/>
        </w:rPr>
        <w:t xml:space="preserve"> + 2Cl</w:t>
      </w:r>
      <w:r w:rsidRPr="000272EC">
        <w:rPr>
          <w:rFonts w:ascii="Times New Roman" w:hAnsi="Times New Roman"/>
          <w:sz w:val="24"/>
          <w:szCs w:val="24"/>
          <w:vertAlign w:val="superscript"/>
          <w:lang w:val="pt-BR"/>
        </w:rPr>
        <w:t>–</w:t>
      </w:r>
      <w:r w:rsidRPr="000272EC">
        <w:rPr>
          <w:rFonts w:ascii="Times New Roman" w:hAnsi="Times New Roman"/>
          <w:bCs/>
          <w:sz w:val="24"/>
          <w:szCs w:val="24"/>
          <w:lang w:val="pt-BR"/>
        </w:rPr>
        <w:t>.</w:t>
      </w:r>
      <w:r w:rsidRPr="000272EC">
        <w:rPr>
          <w:rFonts w:ascii="Times New Roman" w:hAnsi="Times New Roman"/>
          <w:b/>
          <w:sz w:val="24"/>
          <w:szCs w:val="24"/>
          <w:lang w:val="pt-BR"/>
        </w:rPr>
        <w:tab/>
      </w:r>
    </w:p>
    <w:p w14:paraId="10B9CF04" w14:textId="0F770096"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Câu 2</w:t>
      </w:r>
      <w:r w:rsidR="006E7636" w:rsidRPr="000272EC">
        <w:rPr>
          <w:rFonts w:ascii="Times New Roman" w:hAnsi="Times New Roman"/>
          <w:b/>
          <w:sz w:val="24"/>
          <w:szCs w:val="24"/>
          <w:lang w:val="nl-NL"/>
        </w:rPr>
        <w:t>6</w:t>
      </w:r>
      <w:r w:rsidRPr="000272EC">
        <w:rPr>
          <w:rFonts w:ascii="Times New Roman" w:hAnsi="Times New Roman"/>
          <w:b/>
          <w:sz w:val="24"/>
          <w:szCs w:val="24"/>
          <w:lang w:val="nl-NL"/>
        </w:rPr>
        <w:t xml:space="preserve">. </w:t>
      </w:r>
      <w:r w:rsidRPr="000272EC">
        <w:rPr>
          <w:rFonts w:ascii="Times New Roman" w:hAnsi="Times New Roman"/>
          <w:sz w:val="24"/>
          <w:szCs w:val="24"/>
          <w:lang w:val="nl-NL"/>
        </w:rPr>
        <w:t xml:space="preserve">Phương trình điện li nào dưới đây viết </w:t>
      </w:r>
      <w:r w:rsidRPr="000272EC">
        <w:rPr>
          <w:rFonts w:ascii="Times New Roman" w:hAnsi="Times New Roman"/>
          <w:b/>
          <w:sz w:val="24"/>
          <w:szCs w:val="24"/>
          <w:lang w:val="nl-NL"/>
        </w:rPr>
        <w:t xml:space="preserve">không </w:t>
      </w:r>
      <w:r w:rsidRPr="000272EC">
        <w:rPr>
          <w:rFonts w:ascii="Times New Roman" w:hAnsi="Times New Roman"/>
          <w:sz w:val="24"/>
          <w:szCs w:val="24"/>
          <w:lang w:val="nl-NL"/>
        </w:rPr>
        <w:t>đúng?</w:t>
      </w:r>
    </w:p>
    <w:p w14:paraId="43478CBE"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ab/>
        <w:t>A.</w:t>
      </w:r>
      <w:r w:rsidRPr="000272EC">
        <w:rPr>
          <w:rFonts w:ascii="Times New Roman" w:hAnsi="Times New Roman"/>
          <w:sz w:val="24"/>
          <w:szCs w:val="24"/>
          <w:lang w:val="nl-NL"/>
        </w:rPr>
        <w:t xml:space="preserve"> </w:t>
      </w:r>
      <w:r w:rsidRPr="000272EC">
        <w:rPr>
          <w:rFonts w:ascii="Times New Roman" w:hAnsi="Times New Roman"/>
          <w:position w:val="-6"/>
          <w:sz w:val="24"/>
          <w:szCs w:val="24"/>
        </w:rPr>
        <w:object w:dxaOrig="1700" w:dyaOrig="320" w14:anchorId="47653E61">
          <v:shape id="_x0000_i1068" type="#_x0000_t75" style="width:84pt;height:15.75pt" o:ole="">
            <v:imagedata r:id="rId33" o:title=""/>
          </v:shape>
          <o:OLEObject Type="Embed" ProgID="Equation.DSMT4" ShapeID="_x0000_i1068" DrawAspect="Content" ObjectID="_1818586970" r:id="rId34"/>
        </w:object>
      </w:r>
      <w:r w:rsidRPr="000272EC">
        <w:rPr>
          <w:rFonts w:ascii="Times New Roman" w:hAnsi="Times New Roman"/>
          <w:b/>
          <w:sz w:val="24"/>
          <w:szCs w:val="24"/>
          <w:lang w:val="nl-NL"/>
        </w:rPr>
        <w:tab/>
      </w:r>
      <w:r w:rsidRPr="000272EC">
        <w:rPr>
          <w:rFonts w:ascii="Times New Roman" w:hAnsi="Times New Roman"/>
          <w:b/>
          <w:sz w:val="24"/>
          <w:szCs w:val="24"/>
          <w:lang w:val="nl-NL"/>
        </w:rPr>
        <w:tab/>
        <w:t>B.</w:t>
      </w:r>
      <w:r w:rsidRPr="000272EC">
        <w:rPr>
          <w:rFonts w:ascii="Times New Roman" w:hAnsi="Times New Roman"/>
          <w:sz w:val="24"/>
          <w:szCs w:val="24"/>
          <w:lang w:val="nl-NL"/>
        </w:rPr>
        <w:t xml:space="preserve">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 xml:space="preserve">COOH </w:t>
      </w:r>
      <w:r w:rsidRPr="000272EC">
        <w:rPr>
          <w:rFonts w:ascii="Times New Roman" w:hAnsi="Times New Roman"/>
          <w:position w:val="-6"/>
          <w:sz w:val="24"/>
          <w:szCs w:val="24"/>
        </w:rPr>
        <w:object w:dxaOrig="620" w:dyaOrig="340" w14:anchorId="1216DA3F">
          <v:shape id="_x0000_i1069" type="#_x0000_t75" style="width:31.5pt;height:17.25pt" o:ole="">
            <v:imagedata r:id="rId24" o:title=""/>
          </v:shape>
          <o:OLEObject Type="Embed" ProgID="Equation.DSMT4" ShapeID="_x0000_i1069" DrawAspect="Content" ObjectID="_1818586971" r:id="rId35"/>
        </w:objec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lang w:val="pt-BR"/>
        </w:rPr>
        <w:t>–</w:t>
      </w:r>
      <w:r w:rsidRPr="000272EC">
        <w:rPr>
          <w:rFonts w:ascii="Times New Roman" w:hAnsi="Times New Roman"/>
          <w:sz w:val="24"/>
          <w:szCs w:val="24"/>
        </w:rPr>
        <w:t xml:space="preserve"> + H</w:t>
      </w:r>
      <w:r w:rsidRPr="000272EC">
        <w:rPr>
          <w:rFonts w:ascii="Times New Roman" w:hAnsi="Times New Roman"/>
          <w:sz w:val="24"/>
          <w:szCs w:val="24"/>
          <w:vertAlign w:val="superscript"/>
        </w:rPr>
        <w:t>+</w:t>
      </w:r>
      <w:r w:rsidRPr="000272EC">
        <w:rPr>
          <w:rFonts w:ascii="Times New Roman" w:hAnsi="Times New Roman"/>
          <w:b/>
          <w:sz w:val="24"/>
          <w:szCs w:val="24"/>
          <w:lang w:val="nl-NL"/>
        </w:rPr>
        <w:t xml:space="preserve"> </w:t>
      </w:r>
    </w:p>
    <w:p w14:paraId="2AEF2905"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vertAlign w:val="subscript"/>
          <w:lang w:val="nl-NL"/>
        </w:rPr>
      </w:pPr>
      <w:r w:rsidRPr="000272EC">
        <w:rPr>
          <w:rFonts w:ascii="Times New Roman" w:hAnsi="Times New Roman"/>
          <w:b/>
          <w:sz w:val="24"/>
          <w:szCs w:val="24"/>
          <w:lang w:val="nl-NL"/>
        </w:rPr>
        <w:tab/>
        <w:t xml:space="preserve">C. </w:t>
      </w:r>
      <w:r w:rsidRPr="000272EC">
        <w:rPr>
          <w:rFonts w:ascii="Times New Roman" w:hAnsi="Times New Roman"/>
          <w:sz w:val="24"/>
          <w:szCs w:val="24"/>
        </w:rPr>
        <w:t xml:space="preserve">NaOH </w:t>
      </w:r>
      <w:r w:rsidRPr="000272EC">
        <w:rPr>
          <w:rFonts w:ascii="Times New Roman" w:hAnsi="Times New Roman"/>
          <w:position w:val="-6"/>
          <w:sz w:val="24"/>
          <w:szCs w:val="24"/>
        </w:rPr>
        <w:object w:dxaOrig="620" w:dyaOrig="340" w14:anchorId="11BF4F8C">
          <v:shape id="_x0000_i1070" type="#_x0000_t75" style="width:31.5pt;height:17.25pt" o:ole="">
            <v:imagedata r:id="rId24" o:title=""/>
          </v:shape>
          <o:OLEObject Type="Embed" ProgID="Equation.DSMT4" ShapeID="_x0000_i1070" DrawAspect="Content" ObjectID="_1818586972" r:id="rId36"/>
        </w:object>
      </w:r>
      <w:r w:rsidRPr="000272EC">
        <w:rPr>
          <w:rFonts w:ascii="Times New Roman" w:hAnsi="Times New Roman"/>
          <w:sz w:val="24"/>
          <w:szCs w:val="24"/>
        </w:rPr>
        <w:t xml:space="preserve"> Na</w:t>
      </w:r>
      <w:r w:rsidRPr="000272EC">
        <w:rPr>
          <w:rFonts w:ascii="Times New Roman" w:hAnsi="Times New Roman"/>
          <w:sz w:val="24"/>
          <w:szCs w:val="24"/>
          <w:vertAlign w:val="superscript"/>
        </w:rPr>
        <w:t>+</w:t>
      </w:r>
      <w:r w:rsidRPr="000272EC">
        <w:rPr>
          <w:rFonts w:ascii="Times New Roman" w:hAnsi="Times New Roman"/>
          <w:sz w:val="24"/>
          <w:szCs w:val="24"/>
        </w:rPr>
        <w:t xml:space="preserve"> + OH</w:t>
      </w:r>
      <w:r w:rsidRPr="000272EC">
        <w:rPr>
          <w:rFonts w:ascii="Times New Roman" w:hAnsi="Times New Roman"/>
          <w:sz w:val="24"/>
          <w:szCs w:val="24"/>
          <w:vertAlign w:val="superscript"/>
          <w:lang w:val="pt-BR"/>
        </w:rPr>
        <w:t>–</w:t>
      </w:r>
      <w:r w:rsidRPr="000272EC">
        <w:rPr>
          <w:rFonts w:ascii="Times New Roman" w:hAnsi="Times New Roman"/>
          <w:bCs/>
          <w:sz w:val="24"/>
          <w:szCs w:val="24"/>
          <w:lang w:val="pt-BR"/>
        </w:rPr>
        <w:t>.</w:t>
      </w:r>
      <w:r w:rsidRPr="000272EC">
        <w:rPr>
          <w:rFonts w:ascii="Times New Roman" w:hAnsi="Times New Roman"/>
          <w:b/>
          <w:sz w:val="24"/>
          <w:szCs w:val="24"/>
          <w:lang w:val="nl-NL"/>
        </w:rPr>
        <w:tab/>
        <w:t>D.</w:t>
      </w:r>
      <w:r w:rsidRPr="000272EC">
        <w:rPr>
          <w:rFonts w:ascii="Times New Roman" w:hAnsi="Times New Roman"/>
          <w:sz w:val="24"/>
          <w:szCs w:val="24"/>
          <w:lang w:val="nl-NL"/>
        </w:rPr>
        <w:t xml:space="preserve"> </w:t>
      </w:r>
      <w:r w:rsidRPr="000272EC">
        <w:rPr>
          <w:rFonts w:ascii="Times New Roman" w:hAnsi="Times New Roman"/>
          <w:position w:val="-12"/>
          <w:sz w:val="24"/>
          <w:szCs w:val="24"/>
        </w:rPr>
        <w:object w:dxaOrig="2560" w:dyaOrig="380" w14:anchorId="735B6B39">
          <v:shape id="_x0000_i1071" type="#_x0000_t75" style="width:130.5pt;height:19.5pt" o:ole="">
            <v:imagedata r:id="rId37" o:title=""/>
          </v:shape>
          <o:OLEObject Type="Embed" ProgID="Equation.DSMT4" ShapeID="_x0000_i1071" DrawAspect="Content" ObjectID="_1818586973" r:id="rId38"/>
        </w:object>
      </w:r>
    </w:p>
    <w:p w14:paraId="3405700C" w14:textId="3027687B"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Câu 2</w:t>
      </w:r>
      <w:r w:rsidR="006E7636" w:rsidRPr="000272EC">
        <w:rPr>
          <w:rFonts w:ascii="Times New Roman" w:hAnsi="Times New Roman"/>
          <w:b/>
          <w:sz w:val="24"/>
          <w:szCs w:val="24"/>
          <w:lang w:val="es-ES"/>
        </w:rPr>
        <w:t>7</w:t>
      </w:r>
      <w:r w:rsidRPr="000272EC">
        <w:rPr>
          <w:rFonts w:ascii="Times New Roman" w:hAnsi="Times New Roman"/>
          <w:b/>
          <w:sz w:val="24"/>
          <w:szCs w:val="24"/>
          <w:lang w:val="es-ES"/>
        </w:rPr>
        <w:t xml:space="preserve">. </w:t>
      </w:r>
      <w:r w:rsidRPr="000272EC">
        <w:rPr>
          <w:rFonts w:ascii="Times New Roman" w:hAnsi="Times New Roman"/>
          <w:sz w:val="24"/>
          <w:szCs w:val="24"/>
          <w:lang w:val="pt-BR"/>
        </w:rPr>
        <w:t>Phương trình điện li nào sau đây biểu diễn đúng?</w:t>
      </w:r>
    </w:p>
    <w:p w14:paraId="4FA83DEC"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b/>
          <w:sz w:val="24"/>
          <w:szCs w:val="24"/>
          <w:lang w:val="es-ES"/>
        </w:rPr>
      </w:pPr>
      <w:r w:rsidRPr="000272EC">
        <w:rPr>
          <w:rFonts w:ascii="Times New Roman" w:hAnsi="Times New Roman"/>
          <w:b/>
          <w:sz w:val="24"/>
          <w:szCs w:val="24"/>
          <w:lang w:val="es-ES"/>
        </w:rPr>
        <w:tab/>
        <w:t>A.</w:t>
      </w:r>
      <w:r w:rsidRPr="000272EC">
        <w:rPr>
          <w:rFonts w:ascii="Times New Roman" w:hAnsi="Times New Roman"/>
          <w:bCs/>
          <w:sz w:val="24"/>
          <w:szCs w:val="24"/>
          <w:lang w:val="es-ES"/>
        </w:rPr>
        <w:t xml:space="preserve"> NaOH </w:t>
      </w:r>
      <w:r w:rsidRPr="000272EC">
        <w:rPr>
          <w:rFonts w:ascii="Cambria Math" w:hAnsi="Cambria Math" w:cs="Cambria Math"/>
          <w:bCs/>
          <w:sz w:val="24"/>
          <w:szCs w:val="24"/>
          <w:lang w:val="es-ES"/>
        </w:rPr>
        <w:t>⇌</w:t>
      </w:r>
      <w:r w:rsidRPr="000272EC">
        <w:rPr>
          <w:rFonts w:ascii="Times New Roman" w:hAnsi="Times New Roman"/>
          <w:bCs/>
          <w:sz w:val="24"/>
          <w:szCs w:val="24"/>
          <w:lang w:val="es-ES"/>
        </w:rPr>
        <w:t xml:space="preserve"> Na</w:t>
      </w:r>
      <w:r w:rsidRPr="000272EC">
        <w:rPr>
          <w:rFonts w:ascii="Times New Roman" w:hAnsi="Times New Roman"/>
          <w:bCs/>
          <w:sz w:val="24"/>
          <w:szCs w:val="24"/>
          <w:vertAlign w:val="superscript"/>
          <w:lang w:val="es-ES"/>
        </w:rPr>
        <w:t>+</w:t>
      </w:r>
      <w:r w:rsidRPr="000272EC">
        <w:rPr>
          <w:rFonts w:ascii="Times New Roman" w:hAnsi="Times New Roman"/>
          <w:bCs/>
          <w:sz w:val="24"/>
          <w:szCs w:val="24"/>
          <w:lang w:val="es-ES"/>
        </w:rPr>
        <w:t xml:space="preserve"> + OH</w:t>
      </w:r>
      <w:r w:rsidRPr="000272EC">
        <w:rPr>
          <w:rFonts w:ascii="Times New Roman" w:hAnsi="Times New Roman"/>
          <w:sz w:val="24"/>
          <w:szCs w:val="24"/>
          <w:vertAlign w:val="superscript"/>
          <w:lang w:val="pt-BR"/>
        </w:rPr>
        <w:t>–</w:t>
      </w:r>
      <w:r w:rsidRPr="000272EC">
        <w:rPr>
          <w:rFonts w:ascii="Times New Roman" w:hAnsi="Times New Roman"/>
          <w:bCs/>
          <w:sz w:val="24"/>
          <w:szCs w:val="24"/>
          <w:lang w:val="es-ES"/>
        </w:rPr>
        <w:t>.</w:t>
      </w:r>
      <w:r w:rsidRPr="000272EC">
        <w:rPr>
          <w:rFonts w:ascii="Times New Roman" w:hAnsi="Times New Roman"/>
          <w:b/>
          <w:sz w:val="24"/>
          <w:szCs w:val="24"/>
          <w:lang w:val="es-ES"/>
        </w:rPr>
        <w:tab/>
      </w:r>
      <w:r w:rsidRPr="000272EC">
        <w:rPr>
          <w:rFonts w:ascii="Times New Roman" w:hAnsi="Times New Roman"/>
          <w:b/>
          <w:sz w:val="24"/>
          <w:szCs w:val="24"/>
          <w:lang w:val="es-ES"/>
        </w:rPr>
        <w:tab/>
        <w:t>B.</w:t>
      </w:r>
      <w:r w:rsidRPr="000272EC">
        <w:rPr>
          <w:rFonts w:ascii="Times New Roman" w:hAnsi="Times New Roman"/>
          <w:sz w:val="24"/>
          <w:szCs w:val="24"/>
          <w:lang w:val="es-ES"/>
        </w:rPr>
        <w:t xml:space="preserve"> HClO </w:t>
      </w:r>
      <w:r w:rsidRPr="000272EC">
        <w:rPr>
          <w:rFonts w:ascii="Times New Roman" w:hAnsi="Times New Roman"/>
          <w:sz w:val="24"/>
          <w:szCs w:val="24"/>
          <w:lang w:val="es-ES"/>
        </w:rPr>
        <w:sym w:font="Symbol" w:char="F0AE"/>
      </w:r>
      <w:r w:rsidRPr="000272EC">
        <w:rPr>
          <w:rFonts w:ascii="Times New Roman" w:hAnsi="Times New Roman"/>
          <w:sz w:val="24"/>
          <w:szCs w:val="24"/>
          <w:lang w:val="es-ES"/>
        </w:rPr>
        <w:t xml:space="preserve"> H</w:t>
      </w:r>
      <w:r w:rsidRPr="000272EC">
        <w:rPr>
          <w:rFonts w:ascii="Times New Roman" w:hAnsi="Times New Roman"/>
          <w:sz w:val="24"/>
          <w:szCs w:val="24"/>
          <w:vertAlign w:val="superscript"/>
          <w:lang w:val="es-ES"/>
        </w:rPr>
        <w:t>+</w:t>
      </w:r>
      <w:r w:rsidRPr="000272EC">
        <w:rPr>
          <w:rFonts w:ascii="Times New Roman" w:hAnsi="Times New Roman"/>
          <w:sz w:val="24"/>
          <w:szCs w:val="24"/>
          <w:lang w:val="es-ES"/>
        </w:rPr>
        <w:t xml:space="preserve"> + ClO</w:t>
      </w:r>
      <w:r w:rsidRPr="000272EC">
        <w:rPr>
          <w:rFonts w:ascii="Times New Roman" w:hAnsi="Times New Roman"/>
          <w:sz w:val="24"/>
          <w:szCs w:val="24"/>
          <w:vertAlign w:val="superscript"/>
          <w:lang w:val="pt-BR"/>
        </w:rPr>
        <w:t>–</w:t>
      </w:r>
      <w:r w:rsidRPr="000272EC">
        <w:rPr>
          <w:rFonts w:ascii="Times New Roman" w:hAnsi="Times New Roman"/>
          <w:bCs/>
          <w:sz w:val="24"/>
          <w:szCs w:val="24"/>
          <w:lang w:val="es-ES"/>
        </w:rPr>
        <w:t>.</w:t>
      </w:r>
      <w:r w:rsidRPr="000272EC">
        <w:rPr>
          <w:rFonts w:ascii="Times New Roman" w:hAnsi="Times New Roman"/>
          <w:b/>
          <w:sz w:val="24"/>
          <w:szCs w:val="24"/>
          <w:lang w:val="es-ES"/>
        </w:rPr>
        <w:tab/>
      </w:r>
    </w:p>
    <w:p w14:paraId="045C5E1B" w14:textId="77777777" w:rsidR="00D068AC" w:rsidRPr="000272EC" w:rsidRDefault="00D068AC" w:rsidP="006951F7">
      <w:pPr>
        <w:tabs>
          <w:tab w:val="left" w:pos="284"/>
          <w:tab w:val="left" w:pos="2880"/>
          <w:tab w:val="left" w:pos="4908"/>
          <w:tab w:val="left" w:pos="5310"/>
          <w:tab w:val="left" w:pos="7830"/>
        </w:tabs>
        <w:spacing w:line="264" w:lineRule="auto"/>
        <w:jc w:val="both"/>
        <w:rPr>
          <w:rFonts w:ascii="Times New Roman" w:hAnsi="Times New Roman"/>
          <w:sz w:val="24"/>
          <w:szCs w:val="24"/>
          <w:lang w:val="es-ES"/>
        </w:rPr>
      </w:pPr>
      <w:r w:rsidRPr="000272EC">
        <w:rPr>
          <w:rFonts w:ascii="Times New Roman" w:hAnsi="Times New Roman"/>
          <w:b/>
          <w:sz w:val="24"/>
          <w:szCs w:val="24"/>
          <w:lang w:val="es-ES"/>
        </w:rPr>
        <w:tab/>
        <w:t>C.</w:t>
      </w:r>
      <w:r w:rsidRPr="000272EC">
        <w:rPr>
          <w:rFonts w:ascii="Times New Roman" w:hAnsi="Times New Roman"/>
          <w:sz w:val="24"/>
          <w:szCs w:val="24"/>
          <w:lang w:val="es-ES"/>
        </w:rPr>
        <w:t xml:space="preserve"> Al</w:t>
      </w:r>
      <w:r w:rsidRPr="000272EC">
        <w:rPr>
          <w:rFonts w:ascii="Times New Roman" w:hAnsi="Times New Roman"/>
          <w:sz w:val="24"/>
          <w:szCs w:val="24"/>
          <w:vertAlign w:val="subscript"/>
          <w:lang w:val="es-ES"/>
        </w:rPr>
        <w:t>2</w:t>
      </w:r>
      <w:r w:rsidRPr="000272EC">
        <w:rPr>
          <w:rFonts w:ascii="Times New Roman" w:hAnsi="Times New Roman"/>
          <w:sz w:val="24"/>
          <w:szCs w:val="24"/>
          <w:lang w:val="es-ES"/>
        </w:rPr>
        <w:t>(SO</w:t>
      </w:r>
      <w:r w:rsidRPr="000272EC">
        <w:rPr>
          <w:rFonts w:ascii="Times New Roman" w:hAnsi="Times New Roman"/>
          <w:sz w:val="24"/>
          <w:szCs w:val="24"/>
          <w:vertAlign w:val="subscript"/>
          <w:lang w:val="es-ES"/>
        </w:rPr>
        <w:t>4</w:t>
      </w:r>
      <w:r w:rsidRPr="000272EC">
        <w:rPr>
          <w:rFonts w:ascii="Times New Roman" w:hAnsi="Times New Roman"/>
          <w:sz w:val="24"/>
          <w:szCs w:val="24"/>
          <w:lang w:val="es-ES"/>
        </w:rPr>
        <w:t>)</w:t>
      </w:r>
      <w:r w:rsidRPr="000272EC">
        <w:rPr>
          <w:rFonts w:ascii="Times New Roman" w:hAnsi="Times New Roman"/>
          <w:sz w:val="24"/>
          <w:szCs w:val="24"/>
          <w:vertAlign w:val="subscript"/>
          <w:lang w:val="es-ES"/>
        </w:rPr>
        <w:t>3</w:t>
      </w:r>
      <w:r w:rsidRPr="000272EC">
        <w:rPr>
          <w:rFonts w:ascii="Times New Roman" w:hAnsi="Times New Roman"/>
          <w:sz w:val="24"/>
          <w:szCs w:val="24"/>
          <w:lang w:val="es-ES"/>
        </w:rPr>
        <w:t xml:space="preserve"> </w:t>
      </w:r>
      <w:r w:rsidRPr="000272EC">
        <w:rPr>
          <w:rFonts w:ascii="Times New Roman" w:hAnsi="Times New Roman"/>
          <w:sz w:val="24"/>
          <w:szCs w:val="24"/>
          <w:lang w:val="es-ES"/>
        </w:rPr>
        <w:sym w:font="Symbol" w:char="F0AE"/>
      </w:r>
      <w:r w:rsidRPr="000272EC">
        <w:rPr>
          <w:rFonts w:ascii="Times New Roman" w:hAnsi="Times New Roman"/>
          <w:sz w:val="24"/>
          <w:szCs w:val="24"/>
          <w:lang w:val="es-ES"/>
        </w:rPr>
        <w:t xml:space="preserve"> 2Al</w:t>
      </w:r>
      <w:r w:rsidRPr="000272EC">
        <w:rPr>
          <w:rFonts w:ascii="Times New Roman" w:hAnsi="Times New Roman"/>
          <w:sz w:val="24"/>
          <w:szCs w:val="24"/>
          <w:vertAlign w:val="superscript"/>
          <w:lang w:val="es-ES"/>
        </w:rPr>
        <w:t>3+</w:t>
      </w:r>
      <w:r w:rsidRPr="000272EC">
        <w:rPr>
          <w:rFonts w:ascii="Times New Roman" w:hAnsi="Times New Roman"/>
          <w:sz w:val="24"/>
          <w:szCs w:val="24"/>
          <w:lang w:val="es-ES"/>
        </w:rPr>
        <w:t xml:space="preserve"> + 3SO</w:t>
      </w:r>
      <w:r w:rsidRPr="000272EC">
        <w:rPr>
          <w:rFonts w:ascii="Times New Roman" w:hAnsi="Times New Roman"/>
          <w:sz w:val="24"/>
          <w:szCs w:val="24"/>
          <w:vertAlign w:val="subscript"/>
          <w:lang w:val="es-ES"/>
        </w:rPr>
        <w:t>4</w:t>
      </w:r>
      <w:r w:rsidRPr="000272EC">
        <w:rPr>
          <w:rFonts w:ascii="Times New Roman" w:hAnsi="Times New Roman"/>
          <w:sz w:val="24"/>
          <w:szCs w:val="24"/>
          <w:vertAlign w:val="superscript"/>
          <w:lang w:val="es-ES"/>
        </w:rPr>
        <w:t>2-</w:t>
      </w:r>
      <w:r w:rsidRPr="000272EC">
        <w:rPr>
          <w:rFonts w:ascii="Times New Roman" w:hAnsi="Times New Roman"/>
          <w:bCs/>
          <w:sz w:val="24"/>
          <w:szCs w:val="24"/>
          <w:lang w:val="es-ES"/>
        </w:rPr>
        <w:t>.</w:t>
      </w:r>
      <w:r w:rsidRPr="000272EC">
        <w:rPr>
          <w:rFonts w:ascii="Times New Roman" w:hAnsi="Times New Roman"/>
          <w:sz w:val="24"/>
          <w:szCs w:val="24"/>
          <w:lang w:val="es-ES"/>
        </w:rPr>
        <w:tab/>
      </w:r>
      <w:r w:rsidRPr="000272EC">
        <w:rPr>
          <w:rFonts w:ascii="Times New Roman" w:hAnsi="Times New Roman"/>
          <w:sz w:val="24"/>
          <w:szCs w:val="24"/>
          <w:lang w:val="es-ES"/>
        </w:rPr>
        <w:tab/>
      </w:r>
      <w:r w:rsidRPr="000272EC">
        <w:rPr>
          <w:rFonts w:ascii="Times New Roman" w:hAnsi="Times New Roman"/>
          <w:b/>
          <w:sz w:val="24"/>
          <w:szCs w:val="24"/>
          <w:lang w:val="es-ES"/>
        </w:rPr>
        <w:t>D.</w:t>
      </w:r>
      <w:r w:rsidRPr="000272EC">
        <w:rPr>
          <w:rFonts w:ascii="Times New Roman" w:hAnsi="Times New Roman"/>
          <w:sz w:val="24"/>
          <w:szCs w:val="24"/>
          <w:lang w:val="es-ES"/>
        </w:rPr>
        <w:t xml:space="preserve"> NH</w:t>
      </w:r>
      <w:r w:rsidRPr="000272EC">
        <w:rPr>
          <w:rFonts w:ascii="Times New Roman" w:hAnsi="Times New Roman"/>
          <w:sz w:val="24"/>
          <w:szCs w:val="24"/>
          <w:vertAlign w:val="subscript"/>
          <w:lang w:val="es-ES"/>
        </w:rPr>
        <w:t>4</w:t>
      </w:r>
      <w:r w:rsidRPr="000272EC">
        <w:rPr>
          <w:rFonts w:ascii="Times New Roman" w:hAnsi="Times New Roman"/>
          <w:sz w:val="24"/>
          <w:szCs w:val="24"/>
          <w:lang w:val="es-ES"/>
        </w:rPr>
        <w:t xml:space="preserve">Cl </w:t>
      </w:r>
      <w:r w:rsidRPr="000272EC">
        <w:rPr>
          <w:rFonts w:ascii="Cambria Math" w:hAnsi="Cambria Math" w:cs="Cambria Math"/>
          <w:bCs/>
          <w:sz w:val="24"/>
          <w:szCs w:val="24"/>
          <w:lang w:val="es-ES"/>
        </w:rPr>
        <w:t>⇌</w:t>
      </w:r>
      <w:r w:rsidRPr="000272EC">
        <w:rPr>
          <w:rFonts w:ascii="Times New Roman" w:hAnsi="Times New Roman"/>
          <w:sz w:val="24"/>
          <w:szCs w:val="24"/>
          <w:lang w:val="es-ES"/>
        </w:rPr>
        <w:t xml:space="preserve"> NH</w:t>
      </w:r>
      <w:r w:rsidRPr="000272EC">
        <w:rPr>
          <w:rFonts w:ascii="Times New Roman" w:hAnsi="Times New Roman"/>
          <w:sz w:val="24"/>
          <w:szCs w:val="24"/>
          <w:vertAlign w:val="subscript"/>
          <w:lang w:val="es-ES"/>
        </w:rPr>
        <w:t>4</w:t>
      </w:r>
      <w:r w:rsidRPr="000272EC">
        <w:rPr>
          <w:rFonts w:ascii="Times New Roman" w:hAnsi="Times New Roman"/>
          <w:sz w:val="24"/>
          <w:szCs w:val="24"/>
          <w:vertAlign w:val="superscript"/>
          <w:lang w:val="es-ES"/>
        </w:rPr>
        <w:t>+</w:t>
      </w:r>
      <w:r w:rsidRPr="000272EC">
        <w:rPr>
          <w:rFonts w:ascii="Times New Roman" w:hAnsi="Times New Roman"/>
          <w:sz w:val="24"/>
          <w:szCs w:val="24"/>
          <w:lang w:val="es-ES"/>
        </w:rPr>
        <w:t xml:space="preserve"> + Cl</w:t>
      </w:r>
      <w:r w:rsidRPr="000272EC">
        <w:rPr>
          <w:rFonts w:ascii="Times New Roman" w:hAnsi="Times New Roman"/>
          <w:sz w:val="24"/>
          <w:szCs w:val="24"/>
          <w:vertAlign w:val="superscript"/>
          <w:lang w:val="pt-BR"/>
        </w:rPr>
        <w:t>–</w:t>
      </w:r>
      <w:r w:rsidRPr="000272EC">
        <w:rPr>
          <w:rFonts w:ascii="Times New Roman" w:hAnsi="Times New Roman"/>
          <w:bCs/>
          <w:sz w:val="24"/>
          <w:szCs w:val="24"/>
          <w:lang w:val="es-ES"/>
        </w:rPr>
        <w:t>.</w:t>
      </w:r>
    </w:p>
    <w:p w14:paraId="756F5B60" w14:textId="17A7A4B6"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Câu 2</w:t>
      </w:r>
      <w:r w:rsidR="006E7636" w:rsidRPr="000272EC">
        <w:rPr>
          <w:rFonts w:ascii="Times New Roman" w:hAnsi="Times New Roman"/>
          <w:b/>
          <w:sz w:val="24"/>
          <w:szCs w:val="24"/>
          <w:lang w:val="nl-NL"/>
        </w:rPr>
        <w:t>8</w:t>
      </w:r>
      <w:r w:rsidRPr="000272EC">
        <w:rPr>
          <w:rFonts w:ascii="Times New Roman" w:hAnsi="Times New Roman"/>
          <w:b/>
          <w:sz w:val="24"/>
          <w:szCs w:val="24"/>
          <w:lang w:val="nl-NL"/>
        </w:rPr>
        <w:t xml:space="preserve">. </w:t>
      </w:r>
      <w:r w:rsidRPr="000272EC">
        <w:rPr>
          <w:rFonts w:ascii="Times New Roman" w:hAnsi="Times New Roman"/>
          <w:sz w:val="24"/>
          <w:szCs w:val="24"/>
          <w:lang w:val="nl-NL"/>
        </w:rPr>
        <w:t>Trong dung dịch HNO</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xml:space="preserve"> (nitric acid, bỏ qua sự phân li của 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xml:space="preserve">O) có những phần tử nào? </w:t>
      </w:r>
    </w:p>
    <w:p w14:paraId="4C116ABC"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NO</w:t>
      </w:r>
      <w:r w:rsidRPr="000272EC">
        <w:rPr>
          <w:rFonts w:ascii="Times New Roman" w:hAnsi="Times New Roman"/>
          <w:sz w:val="24"/>
          <w:szCs w:val="24"/>
          <w:vertAlign w:val="subscript"/>
        </w:rPr>
        <w:t>3</w:t>
      </w:r>
      <w:r w:rsidRPr="000272EC">
        <w:rPr>
          <w:rFonts w:ascii="Times New Roman" w:hAnsi="Times New Roman"/>
          <w:sz w:val="24"/>
          <w:szCs w:val="24"/>
          <w:vertAlign w:val="superscript"/>
          <w:lang w:val="pt-BR"/>
        </w:rPr>
        <w:t>–</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 xml:space="preserve">B.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NO</w:t>
      </w:r>
      <w:r w:rsidRPr="000272EC">
        <w:rPr>
          <w:rFonts w:ascii="Times New Roman" w:hAnsi="Times New Roman"/>
          <w:sz w:val="24"/>
          <w:szCs w:val="24"/>
          <w:vertAlign w:val="subscript"/>
        </w:rPr>
        <w:t>3</w:t>
      </w:r>
      <w:r w:rsidRPr="000272EC">
        <w:rPr>
          <w:rFonts w:ascii="Times New Roman" w:hAnsi="Times New Roman"/>
          <w:sz w:val="24"/>
          <w:szCs w:val="24"/>
          <w:vertAlign w:val="superscript"/>
          <w:lang w:val="pt-BR"/>
        </w:rPr>
        <w:t>–</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O.</w:t>
      </w:r>
    </w:p>
    <w:p w14:paraId="533887AF"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C.</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NO</w:t>
      </w:r>
      <w:r w:rsidRPr="000272EC">
        <w:rPr>
          <w:rFonts w:ascii="Times New Roman" w:hAnsi="Times New Roman"/>
          <w:sz w:val="24"/>
          <w:szCs w:val="24"/>
          <w:vertAlign w:val="subscript"/>
        </w:rPr>
        <w:t>3</w:t>
      </w:r>
      <w:r w:rsidRPr="000272EC">
        <w:rPr>
          <w:rFonts w:ascii="Times New Roman" w:hAnsi="Times New Roman"/>
          <w:sz w:val="24"/>
          <w:szCs w:val="24"/>
          <w:vertAlign w:val="superscript"/>
          <w:lang w:val="pt-BR"/>
        </w:rPr>
        <w:t>–</w:t>
      </w:r>
      <w:r w:rsidRPr="000272EC">
        <w:rPr>
          <w:rFonts w:ascii="Times New Roman" w:hAnsi="Times New Roman"/>
          <w:sz w:val="24"/>
          <w:szCs w:val="24"/>
        </w:rPr>
        <w:t>, HNO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D.</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NO</w:t>
      </w:r>
      <w:r w:rsidRPr="000272EC">
        <w:rPr>
          <w:rFonts w:ascii="Times New Roman" w:hAnsi="Times New Roman"/>
          <w:sz w:val="24"/>
          <w:szCs w:val="24"/>
          <w:vertAlign w:val="subscript"/>
        </w:rPr>
        <w:t>3</w:t>
      </w:r>
      <w:r w:rsidRPr="000272EC">
        <w:rPr>
          <w:rFonts w:ascii="Times New Roman" w:hAnsi="Times New Roman"/>
          <w:sz w:val="24"/>
          <w:szCs w:val="24"/>
          <w:vertAlign w:val="superscript"/>
          <w:lang w:val="pt-BR"/>
        </w:rPr>
        <w:t>–</w:t>
      </w:r>
      <w:r w:rsidRPr="000272EC">
        <w:rPr>
          <w:rFonts w:ascii="Times New Roman" w:hAnsi="Times New Roman"/>
          <w:sz w:val="24"/>
          <w:szCs w:val="24"/>
        </w:rPr>
        <w:t>, HNO</w:t>
      </w:r>
      <w:r w:rsidRPr="000272EC">
        <w:rPr>
          <w:rFonts w:ascii="Times New Roman" w:hAnsi="Times New Roman"/>
          <w:sz w:val="24"/>
          <w:szCs w:val="24"/>
          <w:vertAlign w:val="subscript"/>
        </w:rPr>
        <w:t>3</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 xml:space="preserve">O. </w:t>
      </w:r>
    </w:p>
    <w:p w14:paraId="3ABA392A" w14:textId="19D45795"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Câu 2</w:t>
      </w:r>
      <w:r w:rsidR="006E7636" w:rsidRPr="000272EC">
        <w:rPr>
          <w:rFonts w:ascii="Times New Roman" w:hAnsi="Times New Roman"/>
          <w:b/>
          <w:sz w:val="24"/>
          <w:szCs w:val="24"/>
        </w:rPr>
        <w:t>9</w:t>
      </w:r>
      <w:r w:rsidRPr="000272EC">
        <w:rPr>
          <w:rFonts w:ascii="Times New Roman" w:hAnsi="Times New Roman"/>
          <w:b/>
          <w:sz w:val="24"/>
          <w:szCs w:val="24"/>
        </w:rPr>
        <w:t xml:space="preserve">. </w:t>
      </w:r>
      <w:r w:rsidRPr="000272EC">
        <w:rPr>
          <w:rFonts w:ascii="Times New Roman" w:hAnsi="Times New Roman"/>
          <w:sz w:val="24"/>
          <w:szCs w:val="24"/>
        </w:rPr>
        <w:t xml:space="preserve">Trong dung dịch </w:t>
      </w:r>
      <w:r w:rsidRPr="000272EC">
        <w:rPr>
          <w:rFonts w:ascii="Times New Roman" w:hAnsi="Times New Roman"/>
          <w:sz w:val="24"/>
          <w:szCs w:val="24"/>
          <w:lang w:val="nl-NL"/>
        </w:rPr>
        <w:t>CH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COOH</w:t>
      </w:r>
      <w:r w:rsidRPr="000272EC">
        <w:rPr>
          <w:rFonts w:ascii="Times New Roman" w:hAnsi="Times New Roman"/>
          <w:sz w:val="24"/>
          <w:szCs w:val="24"/>
        </w:rPr>
        <w:t xml:space="preserve"> </w:t>
      </w:r>
      <w:r w:rsidRPr="000272EC">
        <w:rPr>
          <w:rFonts w:ascii="Times New Roman" w:hAnsi="Times New Roman"/>
          <w:sz w:val="24"/>
          <w:szCs w:val="24"/>
          <w:lang w:val="nl-NL"/>
        </w:rPr>
        <w:t>(</w:t>
      </w:r>
      <w:r w:rsidRPr="000272EC">
        <w:rPr>
          <w:rFonts w:ascii="Times New Roman" w:hAnsi="Times New Roman"/>
          <w:sz w:val="24"/>
          <w:szCs w:val="24"/>
        </w:rPr>
        <w:t>acetic acid</w:t>
      </w:r>
      <w:r w:rsidRPr="000272EC">
        <w:rPr>
          <w:rFonts w:ascii="Times New Roman" w:hAnsi="Times New Roman"/>
          <w:sz w:val="24"/>
          <w:szCs w:val="24"/>
          <w:lang w:val="nl-NL"/>
        </w:rPr>
        <w:t>, bỏ qua sự phân li của 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xml:space="preserve">O) </w:t>
      </w:r>
      <w:r w:rsidRPr="000272EC">
        <w:rPr>
          <w:rFonts w:ascii="Times New Roman" w:hAnsi="Times New Roman"/>
          <w:sz w:val="24"/>
          <w:szCs w:val="24"/>
        </w:rPr>
        <w:t xml:space="preserve">có những phần tử nào? </w:t>
      </w:r>
    </w:p>
    <w:p w14:paraId="152FCC03"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lang w:val="pt-BR"/>
        </w:rPr>
        <w:t>–</w:t>
      </w:r>
      <w:r w:rsidRPr="000272EC">
        <w:rPr>
          <w:rFonts w:ascii="Times New Roman" w:hAnsi="Times New Roman"/>
          <w:sz w:val="24"/>
          <w:szCs w:val="24"/>
        </w:rPr>
        <w:t xml:space="preserve">. </w:t>
      </w:r>
      <w:r w:rsidRPr="000272EC">
        <w:rPr>
          <w:rFonts w:ascii="Times New Roman" w:hAnsi="Times New Roman"/>
          <w:b/>
          <w:sz w:val="24"/>
          <w:szCs w:val="24"/>
        </w:rPr>
        <w:tab/>
      </w:r>
      <w:r w:rsidRPr="000272EC">
        <w:rPr>
          <w:rFonts w:ascii="Times New Roman" w:hAnsi="Times New Roman"/>
          <w:b/>
          <w:sz w:val="24"/>
          <w:szCs w:val="24"/>
        </w:rPr>
        <w:tab/>
        <w:t>B.</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lang w:val="pt-BR"/>
        </w:rPr>
        <w:t>–</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 xml:space="preserve">O. </w:t>
      </w:r>
    </w:p>
    <w:p w14:paraId="65B25B11"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vertAlign w:val="superscript"/>
        </w:rPr>
      </w:pPr>
      <w:r w:rsidRPr="000272EC">
        <w:rPr>
          <w:rFonts w:ascii="Times New Roman" w:hAnsi="Times New Roman"/>
          <w:b/>
          <w:sz w:val="24"/>
          <w:szCs w:val="24"/>
        </w:rPr>
        <w:tab/>
        <w:t xml:space="preserve">C.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COOH, H</w:t>
      </w:r>
      <w:r w:rsidRPr="000272EC">
        <w:rPr>
          <w:rFonts w:ascii="Times New Roman" w:hAnsi="Times New Roman"/>
          <w:sz w:val="24"/>
          <w:szCs w:val="24"/>
          <w:vertAlign w:val="superscript"/>
        </w:rPr>
        <w:t>+</w:t>
      </w:r>
      <w:r w:rsidRPr="000272EC">
        <w:rPr>
          <w:rFonts w:ascii="Times New Roman" w:hAnsi="Times New Roman"/>
          <w:sz w:val="24"/>
          <w:szCs w:val="24"/>
        </w:rPr>
        <w:t>,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lang w:val="pt-BR"/>
        </w:rPr>
        <w:t>–</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b/>
          <w:sz w:val="24"/>
          <w:szCs w:val="24"/>
        </w:rPr>
        <w:tab/>
        <w:t>D.</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COOH,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lang w:val="pt-BR"/>
        </w:rPr>
        <w:t>–</w:t>
      </w:r>
      <w:r w:rsidRPr="000272EC">
        <w:rPr>
          <w:rFonts w:ascii="Times New Roman" w:hAnsi="Times New Roman"/>
          <w:sz w:val="24"/>
          <w:szCs w:val="24"/>
        </w:rPr>
        <w:t>, H</w:t>
      </w:r>
      <w:r w:rsidRPr="000272EC">
        <w:rPr>
          <w:rFonts w:ascii="Times New Roman" w:hAnsi="Times New Roman"/>
          <w:sz w:val="24"/>
          <w:szCs w:val="24"/>
          <w:vertAlign w:val="superscript"/>
        </w:rPr>
        <w:t>+</w:t>
      </w:r>
      <w:r w:rsidRPr="000272EC">
        <w:rPr>
          <w:rFonts w:ascii="Times New Roman" w:hAnsi="Times New Roman"/>
          <w:sz w:val="24"/>
          <w:szCs w:val="24"/>
        </w:rPr>
        <w:t>.</w:t>
      </w:r>
    </w:p>
    <w:p w14:paraId="732D1815" w14:textId="3CCDD690"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rPr>
        <w:t xml:space="preserve">Câu </w:t>
      </w:r>
      <w:r w:rsidR="006E7636" w:rsidRPr="000272EC">
        <w:rPr>
          <w:rFonts w:ascii="Times New Roman" w:hAnsi="Times New Roman"/>
          <w:b/>
          <w:sz w:val="24"/>
          <w:szCs w:val="24"/>
        </w:rPr>
        <w:t>30</w:t>
      </w:r>
      <w:r w:rsidRPr="000272EC">
        <w:rPr>
          <w:rFonts w:ascii="Times New Roman" w:hAnsi="Times New Roman"/>
          <w:b/>
          <w:sz w:val="24"/>
          <w:szCs w:val="24"/>
        </w:rPr>
        <w:t xml:space="preserve">. </w:t>
      </w:r>
      <w:r w:rsidRPr="000272EC">
        <w:rPr>
          <w:rFonts w:ascii="Times New Roman" w:hAnsi="Times New Roman"/>
          <w:sz w:val="24"/>
          <w:szCs w:val="24"/>
          <w:lang w:val="nl-NL"/>
        </w:rPr>
        <w:t>Các dung dịch sau đây có cùng nồng độ 0,10 mol/L, dung dịch nào dẫn điện kém nhất?</w:t>
      </w:r>
    </w:p>
    <w:p w14:paraId="2401E1A8" w14:textId="77777777"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lang w:val="nl-NL"/>
        </w:rPr>
      </w:pPr>
      <w:r w:rsidRPr="000272EC">
        <w:rPr>
          <w:rFonts w:ascii="Times New Roman" w:hAnsi="Times New Roman"/>
          <w:b/>
          <w:sz w:val="24"/>
          <w:szCs w:val="24"/>
          <w:lang w:val="nl-NL"/>
        </w:rPr>
        <w:tab/>
        <w:t>A.</w:t>
      </w:r>
      <w:r w:rsidRPr="000272EC">
        <w:rPr>
          <w:rFonts w:ascii="Times New Roman" w:hAnsi="Times New Roman"/>
          <w:sz w:val="24"/>
          <w:szCs w:val="24"/>
          <w:lang w:val="nl-NL"/>
        </w:rPr>
        <w:t xml:space="preserve"> HCl. </w:t>
      </w:r>
      <w:r w:rsidRPr="000272EC">
        <w:rPr>
          <w:rFonts w:ascii="Times New Roman" w:hAnsi="Times New Roman"/>
          <w:b/>
          <w:sz w:val="24"/>
          <w:szCs w:val="24"/>
          <w:lang w:val="nl-NL"/>
        </w:rPr>
        <w:tab/>
        <w:t xml:space="preserve">B. </w:t>
      </w:r>
      <w:r w:rsidRPr="000272EC">
        <w:rPr>
          <w:rFonts w:ascii="Times New Roman" w:hAnsi="Times New Roman"/>
          <w:sz w:val="24"/>
          <w:szCs w:val="24"/>
          <w:lang w:val="nl-NL"/>
        </w:rPr>
        <w:t>HF.</w:t>
      </w:r>
      <w:r w:rsidRPr="000272EC">
        <w:rPr>
          <w:rFonts w:ascii="Times New Roman" w:hAnsi="Times New Roman"/>
          <w:b/>
          <w:sz w:val="24"/>
          <w:szCs w:val="24"/>
          <w:lang w:val="nl-NL"/>
        </w:rPr>
        <w:tab/>
        <w:t xml:space="preserve">C. </w:t>
      </w:r>
      <w:r w:rsidRPr="000272EC">
        <w:rPr>
          <w:rFonts w:ascii="Times New Roman" w:hAnsi="Times New Roman"/>
          <w:sz w:val="24"/>
          <w:szCs w:val="24"/>
          <w:lang w:val="nl-NL"/>
        </w:rPr>
        <w:t>HI.</w:t>
      </w:r>
      <w:r w:rsidRPr="000272EC">
        <w:rPr>
          <w:rFonts w:ascii="Times New Roman" w:hAnsi="Times New Roman"/>
          <w:b/>
          <w:sz w:val="24"/>
          <w:szCs w:val="24"/>
          <w:lang w:val="nl-NL"/>
        </w:rPr>
        <w:tab/>
        <w:t>D.</w:t>
      </w:r>
      <w:r w:rsidRPr="000272EC">
        <w:rPr>
          <w:rFonts w:ascii="Times New Roman" w:hAnsi="Times New Roman"/>
          <w:sz w:val="24"/>
          <w:szCs w:val="24"/>
          <w:lang w:val="nl-NL"/>
        </w:rPr>
        <w:t xml:space="preserve"> HBr.</w:t>
      </w:r>
    </w:p>
    <w:p w14:paraId="773A9F9A" w14:textId="52CA6D8E" w:rsidR="00D068AC" w:rsidRPr="000272EC" w:rsidRDefault="00D068AC"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lang w:val="vi-VN"/>
        </w:rPr>
      </w:pPr>
      <w:r w:rsidRPr="000272EC">
        <w:rPr>
          <w:rFonts w:ascii="Times New Roman" w:hAnsi="Times New Roman"/>
          <w:b/>
          <w:sz w:val="24"/>
          <w:szCs w:val="24"/>
        </w:rPr>
        <w:lastRenderedPageBreak/>
        <w:t xml:space="preserve">Câu </w:t>
      </w:r>
      <w:r w:rsidR="006E7636" w:rsidRPr="000272EC">
        <w:rPr>
          <w:rFonts w:ascii="Times New Roman" w:hAnsi="Times New Roman"/>
          <w:b/>
          <w:sz w:val="24"/>
          <w:szCs w:val="24"/>
        </w:rPr>
        <w:t>31</w:t>
      </w:r>
      <w:r w:rsidRPr="000272EC">
        <w:rPr>
          <w:rFonts w:ascii="Times New Roman" w:hAnsi="Times New Roman"/>
          <w:b/>
          <w:sz w:val="24"/>
          <w:szCs w:val="24"/>
        </w:rPr>
        <w:t xml:space="preserve">. </w:t>
      </w:r>
      <w:r w:rsidRPr="000272EC">
        <w:rPr>
          <w:rFonts w:ascii="Times New Roman" w:hAnsi="Times New Roman"/>
          <w:sz w:val="24"/>
          <w:szCs w:val="24"/>
          <w:lang w:val="vi-VN"/>
        </w:rPr>
        <w:t>Dung dịch chất nào sau đây (có cùng nồng độ) dẫn điện tốt nhất?</w:t>
      </w:r>
    </w:p>
    <w:p w14:paraId="1F09D248" w14:textId="5BE69967" w:rsidR="00D068AC" w:rsidRPr="000272EC" w:rsidRDefault="00D068AC" w:rsidP="006951F7">
      <w:pPr>
        <w:shd w:val="clear" w:color="auto" w:fill="FFFFFF"/>
        <w:tabs>
          <w:tab w:val="left" w:pos="283"/>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bCs/>
          <w:sz w:val="24"/>
          <w:szCs w:val="24"/>
          <w:lang w:val="vi-VN"/>
        </w:rPr>
        <w:tab/>
        <w:t xml:space="preserve">A. </w:t>
      </w:r>
      <w:r w:rsidRPr="000272EC">
        <w:rPr>
          <w:rFonts w:ascii="Times New Roman" w:hAnsi="Times New Roman"/>
          <w:sz w:val="24"/>
          <w:szCs w:val="24"/>
          <w:lang w:val="vi-VN"/>
        </w:rPr>
        <w:t>K</w:t>
      </w:r>
      <w:r w:rsidRPr="000272EC">
        <w:rPr>
          <w:rFonts w:ascii="Times New Roman" w:hAnsi="Times New Roman"/>
          <w:sz w:val="24"/>
          <w:szCs w:val="24"/>
          <w:vertAlign w:val="subscript"/>
          <w:lang w:val="vi-VN"/>
        </w:rPr>
        <w:t>2</w:t>
      </w:r>
      <w:r w:rsidRPr="000272EC">
        <w:rPr>
          <w:rFonts w:ascii="Times New Roman" w:hAnsi="Times New Roman"/>
          <w:sz w:val="24"/>
          <w:szCs w:val="24"/>
          <w:lang w:val="vi-VN"/>
        </w:rPr>
        <w:t>SO</w:t>
      </w:r>
      <w:r w:rsidRPr="000272EC">
        <w:rPr>
          <w:rFonts w:ascii="Times New Roman" w:hAnsi="Times New Roman"/>
          <w:sz w:val="24"/>
          <w:szCs w:val="24"/>
          <w:vertAlign w:val="subscript"/>
          <w:lang w:val="vi-VN"/>
        </w:rPr>
        <w:t>4</w:t>
      </w:r>
      <w:r w:rsidRPr="000272EC">
        <w:rPr>
          <w:rFonts w:ascii="Times New Roman" w:hAnsi="Times New Roman"/>
          <w:sz w:val="24"/>
          <w:szCs w:val="24"/>
        </w:rPr>
        <w:t>.</w:t>
      </w:r>
      <w:r w:rsidRPr="000272EC">
        <w:rPr>
          <w:rFonts w:ascii="Times New Roman" w:hAnsi="Times New Roman"/>
          <w:sz w:val="24"/>
          <w:szCs w:val="24"/>
          <w:lang w:val="vi-VN"/>
        </w:rPr>
        <w:t xml:space="preserve"> </w:t>
      </w:r>
      <w:r w:rsidRPr="000272EC">
        <w:rPr>
          <w:rFonts w:ascii="Times New Roman" w:hAnsi="Times New Roman"/>
          <w:b/>
          <w:sz w:val="24"/>
          <w:szCs w:val="24"/>
        </w:rPr>
        <w:tab/>
      </w:r>
      <w:r w:rsidRPr="000272EC">
        <w:rPr>
          <w:rFonts w:ascii="Times New Roman" w:hAnsi="Times New Roman"/>
          <w:b/>
          <w:bCs/>
          <w:sz w:val="24"/>
          <w:szCs w:val="24"/>
          <w:lang w:val="vi-VN"/>
        </w:rPr>
        <w:t>B.</w:t>
      </w:r>
      <w:r w:rsidRPr="000272EC">
        <w:rPr>
          <w:rFonts w:ascii="Times New Roman" w:hAnsi="Times New Roman"/>
          <w:sz w:val="24"/>
          <w:szCs w:val="24"/>
          <w:lang w:val="vi-VN"/>
        </w:rPr>
        <w:t xml:space="preserve"> KOH</w:t>
      </w:r>
      <w:r w:rsidRPr="000272EC">
        <w:rPr>
          <w:rFonts w:ascii="Times New Roman" w:hAnsi="Times New Roman"/>
          <w:sz w:val="24"/>
          <w:szCs w:val="24"/>
        </w:rPr>
        <w:t>.</w:t>
      </w:r>
      <w:r w:rsidRPr="000272EC">
        <w:rPr>
          <w:rFonts w:ascii="Times New Roman" w:hAnsi="Times New Roman"/>
          <w:sz w:val="24"/>
          <w:szCs w:val="24"/>
          <w:lang w:val="vi-VN"/>
        </w:rPr>
        <w:t xml:space="preserve"> </w:t>
      </w:r>
      <w:r w:rsidRPr="000272EC">
        <w:rPr>
          <w:rFonts w:ascii="Times New Roman" w:hAnsi="Times New Roman"/>
          <w:b/>
          <w:sz w:val="24"/>
          <w:szCs w:val="24"/>
        </w:rPr>
        <w:tab/>
      </w:r>
      <w:r w:rsidRPr="000272EC">
        <w:rPr>
          <w:rFonts w:ascii="Times New Roman" w:hAnsi="Times New Roman"/>
          <w:b/>
          <w:bCs/>
          <w:sz w:val="24"/>
          <w:szCs w:val="24"/>
          <w:lang w:val="vi-VN"/>
        </w:rPr>
        <w:t>C.</w:t>
      </w:r>
      <w:r w:rsidRPr="000272EC">
        <w:rPr>
          <w:rFonts w:ascii="Times New Roman" w:hAnsi="Times New Roman"/>
          <w:sz w:val="24"/>
          <w:szCs w:val="24"/>
          <w:lang w:val="vi-VN"/>
        </w:rPr>
        <w:t xml:space="preserve"> NaCl</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bCs/>
          <w:sz w:val="24"/>
          <w:szCs w:val="24"/>
          <w:lang w:val="vi-VN"/>
        </w:rPr>
        <w:t>D.</w:t>
      </w:r>
      <w:r w:rsidRPr="000272EC">
        <w:rPr>
          <w:rFonts w:ascii="Times New Roman" w:hAnsi="Times New Roman"/>
          <w:sz w:val="24"/>
          <w:szCs w:val="24"/>
          <w:lang w:val="vi-VN"/>
        </w:rPr>
        <w:t xml:space="preserve"> KNO</w:t>
      </w:r>
      <w:r w:rsidRPr="000272EC">
        <w:rPr>
          <w:rFonts w:ascii="Times New Roman" w:hAnsi="Times New Roman"/>
          <w:sz w:val="24"/>
          <w:szCs w:val="24"/>
          <w:vertAlign w:val="subscript"/>
          <w:lang w:val="vi-VN"/>
        </w:rPr>
        <w:t>3</w:t>
      </w:r>
      <w:r w:rsidRPr="000272EC">
        <w:rPr>
          <w:rFonts w:ascii="Times New Roman" w:hAnsi="Times New Roman"/>
          <w:sz w:val="24"/>
          <w:szCs w:val="24"/>
          <w:lang w:val="pt-BR"/>
        </w:rPr>
        <w:t>.</w:t>
      </w:r>
      <w:r w:rsidRPr="000272EC">
        <w:rPr>
          <w:rFonts w:ascii="Times New Roman" w:hAnsi="Times New Roman"/>
          <w:sz w:val="24"/>
          <w:szCs w:val="24"/>
          <w:lang w:val="vi-VN"/>
        </w:rPr>
        <w:t xml:space="preserve"> </w:t>
      </w:r>
    </w:p>
    <w:p w14:paraId="358C97C5" w14:textId="50445D13" w:rsidR="00D068AC" w:rsidRPr="000272EC" w:rsidRDefault="00D068AC" w:rsidP="006951F7">
      <w:pPr>
        <w:tabs>
          <w:tab w:val="left" w:pos="270"/>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rPr>
        <w:t>Câu 3</w:t>
      </w:r>
      <w:r w:rsidR="006E7636" w:rsidRPr="000272EC">
        <w:rPr>
          <w:rFonts w:ascii="Times New Roman" w:hAnsi="Times New Roman"/>
          <w:b/>
          <w:sz w:val="24"/>
          <w:szCs w:val="24"/>
        </w:rPr>
        <w:t>2</w:t>
      </w:r>
      <w:r w:rsidRPr="000272EC">
        <w:rPr>
          <w:rFonts w:ascii="Times New Roman" w:hAnsi="Times New Roman"/>
          <w:b/>
          <w:sz w:val="24"/>
          <w:szCs w:val="24"/>
        </w:rPr>
        <w:t xml:space="preserve">. </w:t>
      </w:r>
      <w:r w:rsidRPr="000272EC">
        <w:rPr>
          <w:rFonts w:ascii="Times New Roman" w:hAnsi="Times New Roman"/>
          <w:sz w:val="24"/>
          <w:szCs w:val="24"/>
        </w:rPr>
        <w:t>Nồng độ mol của anion trong dung dịch Ba(NO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 xml:space="preserve">2 </w:t>
      </w:r>
      <w:r w:rsidRPr="000272EC">
        <w:rPr>
          <w:rFonts w:ascii="Times New Roman" w:hAnsi="Times New Roman"/>
          <w:sz w:val="24"/>
          <w:szCs w:val="24"/>
        </w:rPr>
        <w:t xml:space="preserve">0,10M là </w:t>
      </w:r>
    </w:p>
    <w:p w14:paraId="6DA73169" w14:textId="77777777" w:rsidR="00D068AC" w:rsidRPr="000272EC" w:rsidRDefault="00D068AC" w:rsidP="006951F7">
      <w:pPr>
        <w:tabs>
          <w:tab w:val="left" w:pos="270"/>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0,10M.</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0,20M.</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0,30M.</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0,40M.</w:t>
      </w:r>
    </w:p>
    <w:p w14:paraId="421F88F9" w14:textId="28E653EF" w:rsidR="00D068AC" w:rsidRPr="000272EC" w:rsidRDefault="00D068AC" w:rsidP="006951F7">
      <w:pPr>
        <w:tabs>
          <w:tab w:val="left" w:pos="270"/>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rPr>
        <w:t>Câu 3</w:t>
      </w:r>
      <w:r w:rsidR="006E7636" w:rsidRPr="000272EC">
        <w:rPr>
          <w:rFonts w:ascii="Times New Roman" w:hAnsi="Times New Roman"/>
          <w:b/>
          <w:sz w:val="24"/>
          <w:szCs w:val="24"/>
        </w:rPr>
        <w:t>3</w:t>
      </w:r>
      <w:r w:rsidRPr="000272EC">
        <w:rPr>
          <w:rFonts w:ascii="Times New Roman" w:hAnsi="Times New Roman"/>
          <w:b/>
          <w:sz w:val="24"/>
          <w:szCs w:val="24"/>
        </w:rPr>
        <w:t xml:space="preserve">. </w:t>
      </w:r>
      <w:r w:rsidRPr="000272EC">
        <w:rPr>
          <w:rFonts w:ascii="Times New Roman" w:hAnsi="Times New Roman"/>
          <w:sz w:val="24"/>
          <w:szCs w:val="24"/>
        </w:rPr>
        <w:t>Nồng độ mol của cation trong dung dịch NaOH</w:t>
      </w:r>
      <w:r w:rsidRPr="000272EC">
        <w:rPr>
          <w:rFonts w:ascii="Times New Roman" w:hAnsi="Times New Roman"/>
          <w:sz w:val="24"/>
          <w:szCs w:val="24"/>
          <w:vertAlign w:val="subscript"/>
        </w:rPr>
        <w:t xml:space="preserve"> </w:t>
      </w:r>
      <w:r w:rsidRPr="000272EC">
        <w:rPr>
          <w:rFonts w:ascii="Times New Roman" w:hAnsi="Times New Roman"/>
          <w:sz w:val="24"/>
          <w:szCs w:val="24"/>
        </w:rPr>
        <w:t xml:space="preserve">0,10M là </w:t>
      </w:r>
    </w:p>
    <w:p w14:paraId="3897E081" w14:textId="27F4904A" w:rsidR="00D068AC" w:rsidRPr="000272EC" w:rsidRDefault="00D068AC"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0,10M.</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0,20M.</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0,30M.</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0,40M.</w:t>
      </w:r>
    </w:p>
    <w:p w14:paraId="5B3D887E" w14:textId="48009185" w:rsidR="00990466" w:rsidRPr="000272EC" w:rsidRDefault="00990466" w:rsidP="006951F7">
      <w:pPr>
        <w:tabs>
          <w:tab w:val="left" w:pos="284"/>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Câu 3</w:t>
      </w:r>
      <w:r w:rsidR="006E7636" w:rsidRPr="000272EC">
        <w:rPr>
          <w:rFonts w:ascii="Times New Roman" w:hAnsi="Times New Roman"/>
          <w:b/>
          <w:sz w:val="24"/>
          <w:szCs w:val="24"/>
          <w:lang w:val="pt-BR"/>
        </w:rPr>
        <w:t>4</w:t>
      </w:r>
      <w:r w:rsidRPr="000272EC">
        <w:rPr>
          <w:rFonts w:ascii="Times New Roman" w:hAnsi="Times New Roman"/>
          <w:b/>
          <w:sz w:val="24"/>
          <w:szCs w:val="24"/>
          <w:lang w:val="pt-BR"/>
        </w:rPr>
        <w:t>.</w:t>
      </w:r>
      <w:r w:rsidRPr="000272EC">
        <w:rPr>
          <w:rFonts w:ascii="Times New Roman" w:hAnsi="Times New Roman"/>
          <w:sz w:val="24"/>
          <w:szCs w:val="24"/>
          <w:lang w:val="pt-BR"/>
        </w:rPr>
        <w:t xml:space="preserve"> Cho </w:t>
      </w:r>
      <w:bookmarkStart w:id="0" w:name="_Hlk141996279"/>
      <w:r w:rsidRPr="000272EC">
        <w:rPr>
          <w:rFonts w:ascii="Times New Roman" w:hAnsi="Times New Roman"/>
          <w:sz w:val="24"/>
          <w:szCs w:val="24"/>
          <w:lang w:val="pt-BR"/>
        </w:rPr>
        <w:t>dung dịch X chứa Na</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PO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 xml:space="preserve"> 0,1M và NaCl 0,1M. </w:t>
      </w:r>
      <w:bookmarkEnd w:id="0"/>
      <w:r w:rsidRPr="000272EC">
        <w:rPr>
          <w:rFonts w:ascii="Times New Roman" w:hAnsi="Times New Roman"/>
          <w:sz w:val="24"/>
          <w:szCs w:val="24"/>
          <w:lang w:val="pt-BR"/>
        </w:rPr>
        <w:t>Nồng độ của ion Na</w:t>
      </w:r>
      <w:r w:rsidRPr="000272EC">
        <w:rPr>
          <w:rFonts w:ascii="Times New Roman" w:hAnsi="Times New Roman"/>
          <w:sz w:val="24"/>
          <w:szCs w:val="24"/>
          <w:vertAlign w:val="superscript"/>
          <w:lang w:val="pt-BR"/>
        </w:rPr>
        <w:t xml:space="preserve">+ </w:t>
      </w:r>
      <w:r w:rsidRPr="000272EC">
        <w:rPr>
          <w:rFonts w:ascii="Times New Roman" w:hAnsi="Times New Roman"/>
          <w:sz w:val="24"/>
          <w:szCs w:val="24"/>
          <w:lang w:val="pt-BR"/>
        </w:rPr>
        <w:t>trong dung dịch X là</w:t>
      </w:r>
    </w:p>
    <w:p w14:paraId="6C502F90" w14:textId="378928A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 xml:space="preserve">A. </w:t>
      </w:r>
      <w:r w:rsidRPr="000272EC">
        <w:rPr>
          <w:rFonts w:ascii="Times New Roman" w:hAnsi="Times New Roman"/>
          <w:sz w:val="24"/>
          <w:szCs w:val="24"/>
          <w:lang w:val="pt-BR"/>
        </w:rPr>
        <w:t>0,4M.</w:t>
      </w:r>
      <w:r w:rsidRPr="000272EC">
        <w:rPr>
          <w:rFonts w:ascii="Times New Roman" w:hAnsi="Times New Roman"/>
          <w:sz w:val="24"/>
          <w:szCs w:val="24"/>
        </w:rPr>
        <w:tab/>
      </w:r>
      <w:r w:rsidRPr="000272EC">
        <w:rPr>
          <w:rFonts w:ascii="Times New Roman" w:hAnsi="Times New Roman"/>
          <w:b/>
          <w:sz w:val="24"/>
          <w:szCs w:val="24"/>
          <w:lang w:val="pt-BR"/>
        </w:rPr>
        <w:t xml:space="preserve">B. </w:t>
      </w:r>
      <w:r w:rsidRPr="000272EC">
        <w:rPr>
          <w:rFonts w:ascii="Times New Roman" w:hAnsi="Times New Roman"/>
          <w:sz w:val="24"/>
          <w:szCs w:val="24"/>
          <w:lang w:val="pt-BR"/>
        </w:rPr>
        <w:t>0,3M.</w:t>
      </w:r>
      <w:r w:rsidRPr="000272EC">
        <w:rPr>
          <w:rFonts w:ascii="Times New Roman" w:hAnsi="Times New Roman"/>
          <w:sz w:val="24"/>
          <w:szCs w:val="24"/>
        </w:rPr>
        <w:tab/>
      </w:r>
      <w:r w:rsidRPr="000272EC">
        <w:rPr>
          <w:rFonts w:ascii="Times New Roman" w:hAnsi="Times New Roman"/>
          <w:b/>
          <w:sz w:val="24"/>
          <w:szCs w:val="24"/>
          <w:lang w:val="pt-BR"/>
        </w:rPr>
        <w:t xml:space="preserve">C. </w:t>
      </w:r>
      <w:r w:rsidRPr="000272EC">
        <w:rPr>
          <w:rFonts w:ascii="Times New Roman" w:hAnsi="Times New Roman"/>
          <w:sz w:val="24"/>
          <w:szCs w:val="24"/>
          <w:lang w:val="pt-BR"/>
        </w:rPr>
        <w:t>0,2M.</w:t>
      </w:r>
      <w:r w:rsidRPr="000272EC">
        <w:rPr>
          <w:rFonts w:ascii="Times New Roman" w:hAnsi="Times New Roman"/>
          <w:sz w:val="24"/>
          <w:szCs w:val="24"/>
        </w:rPr>
        <w:tab/>
      </w:r>
      <w:r w:rsidRPr="000272EC">
        <w:rPr>
          <w:rFonts w:ascii="Times New Roman" w:hAnsi="Times New Roman"/>
          <w:b/>
          <w:sz w:val="24"/>
          <w:szCs w:val="24"/>
          <w:lang w:val="pt-BR"/>
        </w:rPr>
        <w:t xml:space="preserve">D. </w:t>
      </w:r>
      <w:r w:rsidRPr="000272EC">
        <w:rPr>
          <w:rFonts w:ascii="Times New Roman" w:hAnsi="Times New Roman"/>
          <w:sz w:val="24"/>
          <w:szCs w:val="24"/>
          <w:lang w:val="pt-BR"/>
        </w:rPr>
        <w:t>0,5M.</w:t>
      </w:r>
    </w:p>
    <w:p w14:paraId="245D1932" w14:textId="752D5C95" w:rsidR="00D068AC" w:rsidRPr="000272EC" w:rsidRDefault="00D068AC" w:rsidP="006951F7">
      <w:pPr>
        <w:pBdr>
          <w:top w:val="nil"/>
          <w:left w:val="nil"/>
          <w:bottom w:val="nil"/>
          <w:right w:val="nil"/>
          <w:between w:val="nil"/>
        </w:pBdr>
        <w:tabs>
          <w:tab w:val="left" w:pos="284"/>
          <w:tab w:val="left" w:pos="2835"/>
          <w:tab w:val="left" w:pos="5245"/>
          <w:tab w:val="left" w:pos="7797"/>
          <w:tab w:val="left" w:pos="7830"/>
        </w:tabs>
        <w:spacing w:line="264" w:lineRule="auto"/>
        <w:jc w:val="both"/>
        <w:rPr>
          <w:rFonts w:ascii="Times New Roman" w:hAnsi="Times New Roman"/>
          <w:sz w:val="24"/>
          <w:szCs w:val="24"/>
        </w:rPr>
      </w:pPr>
      <w:r w:rsidRPr="000272EC">
        <w:rPr>
          <w:rFonts w:ascii="Times New Roman" w:hAnsi="Times New Roman"/>
          <w:b/>
          <w:sz w:val="24"/>
          <w:szCs w:val="24"/>
        </w:rPr>
        <w:t>Câu 3</w:t>
      </w:r>
      <w:r w:rsidR="006E7636" w:rsidRPr="000272EC">
        <w:rPr>
          <w:rFonts w:ascii="Times New Roman" w:hAnsi="Times New Roman"/>
          <w:b/>
          <w:sz w:val="24"/>
          <w:szCs w:val="24"/>
        </w:rPr>
        <w:t>5</w:t>
      </w:r>
      <w:r w:rsidRPr="000272EC">
        <w:rPr>
          <w:rFonts w:ascii="Times New Roman" w:hAnsi="Times New Roman"/>
          <w:b/>
          <w:sz w:val="24"/>
          <w:szCs w:val="24"/>
        </w:rPr>
        <w:t xml:space="preserve">. </w:t>
      </w:r>
      <w:r w:rsidRPr="000272EC">
        <w:rPr>
          <w:rFonts w:ascii="Times New Roman" w:hAnsi="Times New Roman"/>
          <w:sz w:val="24"/>
          <w:szCs w:val="24"/>
        </w:rPr>
        <w:t>Cho hai acid HNO</w:t>
      </w:r>
      <w:r w:rsidRPr="000272EC">
        <w:rPr>
          <w:rFonts w:ascii="Times New Roman" w:hAnsi="Times New Roman"/>
          <w:sz w:val="24"/>
          <w:szCs w:val="24"/>
          <w:vertAlign w:val="subscript"/>
        </w:rPr>
        <w:t>3</w:t>
      </w:r>
      <w:r w:rsidRPr="000272EC">
        <w:rPr>
          <w:rFonts w:ascii="Times New Roman" w:hAnsi="Times New Roman"/>
          <w:sz w:val="24"/>
          <w:szCs w:val="24"/>
        </w:rPr>
        <w:t> và HNO</w:t>
      </w:r>
      <w:r w:rsidRPr="000272EC">
        <w:rPr>
          <w:rFonts w:ascii="Times New Roman" w:hAnsi="Times New Roman"/>
          <w:sz w:val="24"/>
          <w:szCs w:val="24"/>
          <w:vertAlign w:val="subscript"/>
        </w:rPr>
        <w:t>2</w:t>
      </w:r>
      <w:r w:rsidRPr="000272EC">
        <w:rPr>
          <w:rFonts w:ascii="Times New Roman" w:hAnsi="Times New Roman"/>
          <w:sz w:val="24"/>
          <w:szCs w:val="24"/>
        </w:rPr>
        <w:t> có cùng nồng độ 0,1M và ở cùng nhiệt độ. Sự so sánh nồng độ mol ion nào dưới đây đúng?</w:t>
      </w:r>
    </w:p>
    <w:p w14:paraId="229C5687" w14:textId="77777777" w:rsidR="00D068AC" w:rsidRPr="000272EC" w:rsidRDefault="00D068AC" w:rsidP="006951F7">
      <w:pPr>
        <w:pBdr>
          <w:top w:val="nil"/>
          <w:left w:val="nil"/>
          <w:bottom w:val="nil"/>
          <w:right w:val="nil"/>
          <w:between w:val="nil"/>
        </w:pBd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A.</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190BC0E5">
          <v:shape id="_x0000_i1072" type="#_x0000_t75" style="width:24pt;height:19.5pt" o:ole="">
            <v:imagedata r:id="rId39" o:title=""/>
          </v:shape>
          <o:OLEObject Type="Embed" ProgID="Equation.DSMT4" ShapeID="_x0000_i1072" DrawAspect="Content" ObjectID="_1818586974" r:id="rId40"/>
        </w:object>
      </w:r>
      <w:r w:rsidRPr="000272EC">
        <w:rPr>
          <w:rFonts w:ascii="Times New Roman" w:hAnsi="Times New Roman"/>
          <w:sz w:val="24"/>
          <w:szCs w:val="24"/>
        </w:rPr>
        <w:t> &lt;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72F3D945">
          <v:shape id="_x0000_i1073" type="#_x0000_t75" style="width:24pt;height:19.5pt" o:ole="">
            <v:imagedata r:id="rId41" o:title=""/>
          </v:shape>
          <o:OLEObject Type="Embed" ProgID="Equation.DSMT4" ShapeID="_x0000_i1073" DrawAspect="Content" ObjectID="_1818586975" r:id="rId42"/>
        </w:object>
      </w:r>
      <w:r w:rsidRPr="000272EC">
        <w:rPr>
          <w:rFonts w:ascii="Times New Roman" w:hAnsi="Times New Roman"/>
          <w:sz w:val="24"/>
          <w:szCs w:val="24"/>
        </w:rPr>
        <w:t>.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0FE3223B">
          <v:shape id="_x0000_i1074" type="#_x0000_t75" style="width:24pt;height:19.5pt" o:ole="">
            <v:imagedata r:id="rId39" o:title=""/>
          </v:shape>
          <o:OLEObject Type="Embed" ProgID="Equation.DSMT4" ShapeID="_x0000_i1074" DrawAspect="Content" ObjectID="_1818586976" r:id="rId43"/>
        </w:object>
      </w:r>
      <w:r w:rsidRPr="000272EC">
        <w:rPr>
          <w:rFonts w:ascii="Times New Roman" w:hAnsi="Times New Roman"/>
          <w:sz w:val="24"/>
          <w:szCs w:val="24"/>
        </w:rPr>
        <w:t> &gt;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17A4F625">
          <v:shape id="_x0000_i1075" type="#_x0000_t75" style="width:24pt;height:19.5pt" o:ole="">
            <v:imagedata r:id="rId41" o:title=""/>
          </v:shape>
          <o:OLEObject Type="Embed" ProgID="Equation.DSMT4" ShapeID="_x0000_i1075" DrawAspect="Content" ObjectID="_1818586977" r:id="rId44"/>
        </w:object>
      </w:r>
      <w:r w:rsidRPr="000272EC">
        <w:rPr>
          <w:rFonts w:ascii="Times New Roman" w:hAnsi="Times New Roman"/>
          <w:sz w:val="24"/>
          <w:szCs w:val="24"/>
        </w:rPr>
        <w:t>.   </w:t>
      </w:r>
    </w:p>
    <w:p w14:paraId="62B037D5" w14:textId="77777777" w:rsidR="00D068AC" w:rsidRPr="000272EC" w:rsidRDefault="00D068AC" w:rsidP="006951F7">
      <w:pPr>
        <w:pBdr>
          <w:top w:val="nil"/>
          <w:left w:val="nil"/>
          <w:bottom w:val="nil"/>
          <w:right w:val="nil"/>
          <w:between w:val="nil"/>
        </w:pBd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2E83B293">
          <v:shape id="_x0000_i1076" type="#_x0000_t75" style="width:24pt;height:19.5pt" o:ole="">
            <v:imagedata r:id="rId39" o:title=""/>
          </v:shape>
          <o:OLEObject Type="Embed" ProgID="Equation.DSMT4" ShapeID="_x0000_i1076" DrawAspect="Content" ObjectID="_1818586978" r:id="rId45"/>
        </w:object>
      </w:r>
      <w:r w:rsidRPr="000272EC">
        <w:rPr>
          <w:rFonts w:ascii="Times New Roman" w:hAnsi="Times New Roman"/>
          <w:sz w:val="24"/>
          <w:szCs w:val="24"/>
        </w:rPr>
        <w:t> =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0D666FAC">
          <v:shape id="_x0000_i1077" type="#_x0000_t75" style="width:24pt;height:19.5pt" o:ole="">
            <v:imagedata r:id="rId41" o:title=""/>
          </v:shape>
          <o:OLEObject Type="Embed" ProgID="Equation.DSMT4" ShapeID="_x0000_i1077" DrawAspect="Content" ObjectID="_1818586979" r:id="rId46"/>
        </w:object>
      </w:r>
      <w:r w:rsidRPr="000272EC">
        <w:rPr>
          <w:rFonts w:ascii="Times New Roman" w:hAnsi="Times New Roman"/>
          <w:sz w:val="24"/>
          <w:szCs w:val="24"/>
        </w:rPr>
        <w:t>.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[NO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2DD6CACA">
          <v:shape id="_x0000_i1078" type="#_x0000_t75" style="width:24pt;height:19.5pt" o:ole="">
            <v:imagedata r:id="rId39" o:title=""/>
          </v:shape>
          <o:OLEObject Type="Embed" ProgID="Equation.DSMT4" ShapeID="_x0000_i1078" DrawAspect="Content" ObjectID="_1818586980" r:id="rId47"/>
        </w:object>
      </w:r>
      <w:r w:rsidRPr="000272EC">
        <w:rPr>
          <w:rFonts w:ascii="Times New Roman" w:hAnsi="Times New Roman"/>
          <w:sz w:val="24"/>
          <w:szCs w:val="24"/>
        </w:rPr>
        <w:t> &lt; [NO</w:t>
      </w:r>
      <w:r w:rsidRPr="000272EC">
        <w:rPr>
          <w:rFonts w:ascii="Times New Roman" w:hAnsi="Times New Roman"/>
          <w:sz w:val="24"/>
          <w:szCs w:val="24"/>
          <w:vertAlign w:val="subscript"/>
        </w:rPr>
        <w:t>2</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position w:val="-16"/>
          <w:sz w:val="24"/>
          <w:szCs w:val="24"/>
        </w:rPr>
        <w:object w:dxaOrig="480" w:dyaOrig="400" w14:anchorId="242E6ECB">
          <v:shape id="_x0000_i1079" type="#_x0000_t75" style="width:24pt;height:19.5pt" o:ole="">
            <v:imagedata r:id="rId41" o:title=""/>
          </v:shape>
          <o:OLEObject Type="Embed" ProgID="Equation.DSMT4" ShapeID="_x0000_i1079" DrawAspect="Content" ObjectID="_1818586981" r:id="rId48"/>
        </w:object>
      </w:r>
      <w:r w:rsidRPr="000272EC">
        <w:rPr>
          <w:rFonts w:ascii="Times New Roman" w:hAnsi="Times New Roman"/>
          <w:sz w:val="24"/>
          <w:szCs w:val="24"/>
        </w:rPr>
        <w:t>.</w:t>
      </w:r>
    </w:p>
    <w:p w14:paraId="1D5AC876" w14:textId="53BA339D"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Câu 3</w:t>
      </w:r>
      <w:r w:rsidR="006E7636" w:rsidRPr="000272EC">
        <w:rPr>
          <w:rFonts w:ascii="Times New Roman" w:hAnsi="Times New Roman"/>
          <w:b/>
          <w:sz w:val="24"/>
          <w:szCs w:val="24"/>
        </w:rPr>
        <w:t>6</w:t>
      </w:r>
      <w:r w:rsidRPr="000272EC">
        <w:rPr>
          <w:rFonts w:ascii="Times New Roman" w:hAnsi="Times New Roman"/>
          <w:b/>
          <w:sz w:val="24"/>
          <w:szCs w:val="24"/>
        </w:rPr>
        <w:t xml:space="preserve">. </w:t>
      </w:r>
      <w:r w:rsidRPr="000272EC">
        <w:rPr>
          <w:rFonts w:ascii="Times New Roman" w:hAnsi="Times New Roman"/>
          <w:sz w:val="24"/>
          <w:szCs w:val="24"/>
        </w:rPr>
        <w:t>Có 4 dung dịch: sodium chloride (NaCl), ethanol (C</w:t>
      </w:r>
      <w:r w:rsidRPr="000272EC">
        <w:rPr>
          <w:rFonts w:ascii="Times New Roman" w:hAnsi="Times New Roman"/>
          <w:sz w:val="24"/>
          <w:szCs w:val="24"/>
          <w:vertAlign w:val="subscript"/>
        </w:rPr>
        <w:t>2</w:t>
      </w:r>
      <w:r w:rsidRPr="000272EC">
        <w:rPr>
          <w:rFonts w:ascii="Times New Roman" w:hAnsi="Times New Roman"/>
          <w:sz w:val="24"/>
          <w:szCs w:val="24"/>
        </w:rPr>
        <w:t>H</w:t>
      </w:r>
      <w:r w:rsidRPr="000272EC">
        <w:rPr>
          <w:rFonts w:ascii="Times New Roman" w:hAnsi="Times New Roman"/>
          <w:sz w:val="24"/>
          <w:szCs w:val="24"/>
          <w:vertAlign w:val="subscript"/>
        </w:rPr>
        <w:t>5</w:t>
      </w:r>
      <w:r w:rsidRPr="000272EC">
        <w:rPr>
          <w:rFonts w:ascii="Times New Roman" w:hAnsi="Times New Roman"/>
          <w:sz w:val="24"/>
          <w:szCs w:val="24"/>
        </w:rPr>
        <w:t>OH), acetic acid (CH</w:t>
      </w:r>
      <w:r w:rsidRPr="000272EC">
        <w:rPr>
          <w:rFonts w:ascii="Times New Roman" w:hAnsi="Times New Roman"/>
          <w:sz w:val="24"/>
          <w:szCs w:val="24"/>
          <w:vertAlign w:val="subscript"/>
        </w:rPr>
        <w:t>3</w:t>
      </w:r>
      <w:r w:rsidRPr="000272EC">
        <w:rPr>
          <w:rFonts w:ascii="Times New Roman" w:hAnsi="Times New Roman"/>
          <w:sz w:val="24"/>
          <w:szCs w:val="24"/>
        </w:rPr>
        <w:t>COOH), potassium sulfate đều có nồng độ 0,1 mol/L. Khả năng dẫn điện của các dung dịch đó tăng dần theo thứ tự nào trong các thứ tự sau?</w:t>
      </w:r>
    </w:p>
    <w:p w14:paraId="3EC927CA" w14:textId="77777777" w:rsidR="00D068AC" w:rsidRPr="000272EC" w:rsidRDefault="00D068AC" w:rsidP="006951F7">
      <w:pPr>
        <w:tabs>
          <w:tab w:val="left" w:pos="284"/>
          <w:tab w:val="left" w:pos="2880"/>
          <w:tab w:val="left" w:pos="5310"/>
          <w:tab w:val="left" w:pos="7830"/>
        </w:tabs>
        <w:spacing w:line="264" w:lineRule="auto"/>
        <w:ind w:right="-441"/>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NaCl &lt; C</w:t>
      </w:r>
      <w:r w:rsidRPr="000272EC">
        <w:rPr>
          <w:rFonts w:ascii="Times New Roman" w:hAnsi="Times New Roman"/>
          <w:sz w:val="24"/>
          <w:szCs w:val="24"/>
          <w:vertAlign w:val="subscript"/>
        </w:rPr>
        <w:t>2</w:t>
      </w:r>
      <w:r w:rsidRPr="000272EC">
        <w:rPr>
          <w:rFonts w:ascii="Times New Roman" w:hAnsi="Times New Roman"/>
          <w:sz w:val="24"/>
          <w:szCs w:val="24"/>
        </w:rPr>
        <w:t>H</w:t>
      </w:r>
      <w:r w:rsidRPr="000272EC">
        <w:rPr>
          <w:rFonts w:ascii="Times New Roman" w:hAnsi="Times New Roman"/>
          <w:sz w:val="24"/>
          <w:szCs w:val="24"/>
          <w:vertAlign w:val="subscript"/>
        </w:rPr>
        <w:t>5</w:t>
      </w:r>
      <w:r w:rsidRPr="000272EC">
        <w:rPr>
          <w:rFonts w:ascii="Times New Roman" w:hAnsi="Times New Roman"/>
          <w:sz w:val="24"/>
          <w:szCs w:val="24"/>
        </w:rPr>
        <w:t>OH &lt; CH</w:t>
      </w:r>
      <w:r w:rsidRPr="000272EC">
        <w:rPr>
          <w:rFonts w:ascii="Times New Roman" w:hAnsi="Times New Roman"/>
          <w:sz w:val="24"/>
          <w:szCs w:val="24"/>
          <w:vertAlign w:val="subscript"/>
        </w:rPr>
        <w:t>3</w:t>
      </w:r>
      <w:r w:rsidRPr="000272EC">
        <w:rPr>
          <w:rFonts w:ascii="Times New Roman" w:hAnsi="Times New Roman"/>
          <w:sz w:val="24"/>
          <w:szCs w:val="24"/>
        </w:rPr>
        <w:t>COOH &lt; 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C</w:t>
      </w:r>
      <w:r w:rsidRPr="000272EC">
        <w:rPr>
          <w:rFonts w:ascii="Times New Roman" w:hAnsi="Times New Roman"/>
          <w:sz w:val="24"/>
          <w:szCs w:val="24"/>
          <w:vertAlign w:val="subscript"/>
        </w:rPr>
        <w:t>2</w:t>
      </w:r>
      <w:r w:rsidRPr="000272EC">
        <w:rPr>
          <w:rFonts w:ascii="Times New Roman" w:hAnsi="Times New Roman"/>
          <w:sz w:val="24"/>
          <w:szCs w:val="24"/>
        </w:rPr>
        <w:t>H</w:t>
      </w:r>
      <w:r w:rsidRPr="000272EC">
        <w:rPr>
          <w:rFonts w:ascii="Times New Roman" w:hAnsi="Times New Roman"/>
          <w:sz w:val="24"/>
          <w:szCs w:val="24"/>
          <w:vertAlign w:val="subscript"/>
        </w:rPr>
        <w:t>5</w:t>
      </w:r>
      <w:r w:rsidRPr="000272EC">
        <w:rPr>
          <w:rFonts w:ascii="Times New Roman" w:hAnsi="Times New Roman"/>
          <w:sz w:val="24"/>
          <w:szCs w:val="24"/>
        </w:rPr>
        <w:t>OH &lt; CH</w:t>
      </w:r>
      <w:r w:rsidRPr="000272EC">
        <w:rPr>
          <w:rFonts w:ascii="Times New Roman" w:hAnsi="Times New Roman"/>
          <w:sz w:val="24"/>
          <w:szCs w:val="24"/>
          <w:vertAlign w:val="subscript"/>
        </w:rPr>
        <w:t>3</w:t>
      </w:r>
      <w:r w:rsidRPr="000272EC">
        <w:rPr>
          <w:rFonts w:ascii="Times New Roman" w:hAnsi="Times New Roman"/>
          <w:sz w:val="24"/>
          <w:szCs w:val="24"/>
        </w:rPr>
        <w:t>COOH &lt; NaCl &lt; 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vertAlign w:val="subscript"/>
        </w:rPr>
        <w:tab/>
      </w:r>
    </w:p>
    <w:p w14:paraId="460850D1" w14:textId="77777777" w:rsidR="00D068AC" w:rsidRPr="000272EC" w:rsidRDefault="00D068AC" w:rsidP="006951F7">
      <w:pP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C.</w:t>
      </w:r>
      <w:r w:rsidRPr="000272EC">
        <w:rPr>
          <w:rFonts w:ascii="Times New Roman" w:hAnsi="Times New Roman"/>
          <w:sz w:val="24"/>
          <w:szCs w:val="24"/>
        </w:rPr>
        <w:t xml:space="preserve"> C</w:t>
      </w:r>
      <w:r w:rsidRPr="000272EC">
        <w:rPr>
          <w:rFonts w:ascii="Times New Roman" w:hAnsi="Times New Roman"/>
          <w:sz w:val="24"/>
          <w:szCs w:val="24"/>
          <w:vertAlign w:val="subscript"/>
        </w:rPr>
        <w:t>2</w:t>
      </w:r>
      <w:r w:rsidRPr="000272EC">
        <w:rPr>
          <w:rFonts w:ascii="Times New Roman" w:hAnsi="Times New Roman"/>
          <w:sz w:val="24"/>
          <w:szCs w:val="24"/>
        </w:rPr>
        <w:t>H</w:t>
      </w:r>
      <w:r w:rsidRPr="000272EC">
        <w:rPr>
          <w:rFonts w:ascii="Times New Roman" w:hAnsi="Times New Roman"/>
          <w:sz w:val="24"/>
          <w:szCs w:val="24"/>
          <w:vertAlign w:val="subscript"/>
        </w:rPr>
        <w:t>5</w:t>
      </w:r>
      <w:r w:rsidRPr="000272EC">
        <w:rPr>
          <w:rFonts w:ascii="Times New Roman" w:hAnsi="Times New Roman"/>
          <w:sz w:val="24"/>
          <w:szCs w:val="24"/>
        </w:rPr>
        <w:t>OH &lt; CH</w:t>
      </w:r>
      <w:r w:rsidRPr="000272EC">
        <w:rPr>
          <w:rFonts w:ascii="Times New Roman" w:hAnsi="Times New Roman"/>
          <w:sz w:val="24"/>
          <w:szCs w:val="24"/>
          <w:vertAlign w:val="subscript"/>
        </w:rPr>
        <w:t>3</w:t>
      </w:r>
      <w:r w:rsidRPr="000272EC">
        <w:rPr>
          <w:rFonts w:ascii="Times New Roman" w:hAnsi="Times New Roman"/>
          <w:sz w:val="24"/>
          <w:szCs w:val="24"/>
        </w:rPr>
        <w:t>COOH &lt; 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&lt; NaCl.</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COOH &lt; NaCl &lt; C</w:t>
      </w:r>
      <w:r w:rsidRPr="000272EC">
        <w:rPr>
          <w:rFonts w:ascii="Times New Roman" w:hAnsi="Times New Roman"/>
          <w:sz w:val="24"/>
          <w:szCs w:val="24"/>
          <w:vertAlign w:val="subscript"/>
        </w:rPr>
        <w:t>2</w:t>
      </w:r>
      <w:r w:rsidRPr="000272EC">
        <w:rPr>
          <w:rFonts w:ascii="Times New Roman" w:hAnsi="Times New Roman"/>
          <w:sz w:val="24"/>
          <w:szCs w:val="24"/>
        </w:rPr>
        <w:t>H</w:t>
      </w:r>
      <w:r w:rsidRPr="000272EC">
        <w:rPr>
          <w:rFonts w:ascii="Times New Roman" w:hAnsi="Times New Roman"/>
          <w:sz w:val="24"/>
          <w:szCs w:val="24"/>
          <w:vertAlign w:val="subscript"/>
        </w:rPr>
        <w:t>5</w:t>
      </w:r>
      <w:r w:rsidRPr="000272EC">
        <w:rPr>
          <w:rFonts w:ascii="Times New Roman" w:hAnsi="Times New Roman"/>
          <w:sz w:val="24"/>
          <w:szCs w:val="24"/>
        </w:rPr>
        <w:t>OH &lt; 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w:t>
      </w:r>
    </w:p>
    <w:p w14:paraId="29ADEBC1" w14:textId="1EE03529" w:rsidR="00D068AC" w:rsidRPr="000272EC" w:rsidRDefault="00D068AC" w:rsidP="006951F7">
      <w:pPr>
        <w:tabs>
          <w:tab w:val="left" w:pos="270"/>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rPr>
        <w:t>Câu 3</w:t>
      </w:r>
      <w:r w:rsidR="006E7636" w:rsidRPr="000272EC">
        <w:rPr>
          <w:rFonts w:ascii="Times New Roman" w:hAnsi="Times New Roman"/>
          <w:b/>
          <w:sz w:val="24"/>
          <w:szCs w:val="24"/>
        </w:rPr>
        <w:t>7</w:t>
      </w:r>
      <w:r w:rsidRPr="000272EC">
        <w:rPr>
          <w:rFonts w:ascii="Times New Roman" w:hAnsi="Times New Roman"/>
          <w:b/>
          <w:sz w:val="24"/>
          <w:szCs w:val="24"/>
        </w:rPr>
        <w:t xml:space="preserve">. </w:t>
      </w:r>
      <w:r w:rsidRPr="000272EC">
        <w:rPr>
          <w:rFonts w:ascii="Times New Roman" w:hAnsi="Times New Roman"/>
          <w:sz w:val="24"/>
          <w:szCs w:val="24"/>
        </w:rPr>
        <w:t>Đối với dung dịch acid mạnh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 xml:space="preserve">4 </w:t>
      </w:r>
      <w:r w:rsidRPr="000272EC">
        <w:rPr>
          <w:rFonts w:ascii="Times New Roman" w:hAnsi="Times New Roman"/>
          <w:sz w:val="24"/>
          <w:szCs w:val="24"/>
        </w:rPr>
        <w:t>0,10M, nếu bỏ qua sự điện li của nước thì đánh giá nào về nồng độ mol ion sau đây là đúng?</w:t>
      </w:r>
    </w:p>
    <w:p w14:paraId="103A0ACE" w14:textId="77777777" w:rsidR="00D068AC" w:rsidRPr="000272EC" w:rsidRDefault="00D068AC"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 0,20M.</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&gt; [NO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&lt; [NO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&lt; 0,20M.</w:t>
      </w:r>
    </w:p>
    <w:p w14:paraId="0BA2502F" w14:textId="125587D3"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vertAlign w:val="superscript"/>
        </w:rPr>
      </w:pPr>
      <w:r w:rsidRPr="000272EC">
        <w:rPr>
          <w:rFonts w:ascii="Times New Roman" w:hAnsi="Times New Roman"/>
          <w:b/>
          <w:sz w:val="24"/>
          <w:szCs w:val="24"/>
        </w:rPr>
        <w:t>Câu 3</w:t>
      </w:r>
      <w:r w:rsidR="006E7636" w:rsidRPr="000272EC">
        <w:rPr>
          <w:rFonts w:ascii="Times New Roman" w:hAnsi="Times New Roman"/>
          <w:b/>
          <w:sz w:val="24"/>
          <w:szCs w:val="24"/>
        </w:rPr>
        <w:t>8</w:t>
      </w:r>
      <w:r w:rsidRPr="000272EC">
        <w:rPr>
          <w:rFonts w:ascii="Times New Roman" w:hAnsi="Times New Roman"/>
          <w:b/>
          <w:sz w:val="24"/>
          <w:szCs w:val="24"/>
        </w:rPr>
        <w:t xml:space="preserve">. </w:t>
      </w:r>
      <w:r w:rsidRPr="000272EC">
        <w:rPr>
          <w:rFonts w:ascii="Times New Roman" w:hAnsi="Times New Roman"/>
          <w:sz w:val="24"/>
          <w:szCs w:val="24"/>
        </w:rPr>
        <w:t>Đối với dung dịch acid yếu CH</w:t>
      </w:r>
      <w:r w:rsidRPr="000272EC">
        <w:rPr>
          <w:rFonts w:ascii="Times New Roman" w:hAnsi="Times New Roman"/>
          <w:sz w:val="24"/>
          <w:szCs w:val="24"/>
          <w:vertAlign w:val="subscript"/>
        </w:rPr>
        <w:t>3</w:t>
      </w:r>
      <w:r w:rsidRPr="000272EC">
        <w:rPr>
          <w:rFonts w:ascii="Times New Roman" w:hAnsi="Times New Roman"/>
          <w:sz w:val="24"/>
          <w:szCs w:val="24"/>
        </w:rPr>
        <w:t>COOH 0,10M, nếu bỏ qua sự điện li của nước thì đánh giá nào về nồng độ mol ion sau đây là đúng?</w:t>
      </w:r>
    </w:p>
    <w:p w14:paraId="6CEADE0F" w14:textId="77777777"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xml:space="preserve">] = 0,10M.    </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&lt;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rPr>
        <w:t>-</w:t>
      </w:r>
      <w:r w:rsidRPr="000272EC">
        <w:rPr>
          <w:rFonts w:ascii="Times New Roman" w:hAnsi="Times New Roman"/>
          <w:sz w:val="24"/>
          <w:szCs w:val="24"/>
        </w:rPr>
        <w:t xml:space="preserve">].  </w:t>
      </w:r>
      <w:r w:rsidRPr="000272EC">
        <w:rPr>
          <w:rFonts w:ascii="Times New Roman" w:hAnsi="Times New Roman"/>
          <w:sz w:val="24"/>
          <w:szCs w:val="24"/>
        </w:rPr>
        <w:tab/>
      </w:r>
    </w:p>
    <w:p w14:paraId="0955CE21" w14:textId="77777777"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C.</w: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&gt;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 xml:space="preserve">  </w:t>
      </w:r>
      <w:r w:rsidRPr="000272EC">
        <w:rPr>
          <w:rFonts w:ascii="Times New Roman" w:hAnsi="Times New Roman"/>
          <w:b/>
          <w:sz w:val="24"/>
          <w:szCs w:val="24"/>
        </w:rPr>
        <w:tab/>
      </w:r>
      <w:r w:rsidRPr="000272EC">
        <w:rPr>
          <w:rFonts w:ascii="Times New Roman" w:hAnsi="Times New Roman"/>
          <w:b/>
          <w:sz w:val="24"/>
          <w:szCs w:val="24"/>
        </w:rPr>
        <w:tab/>
        <w:t xml:space="preserve">D. </w:t>
      </w:r>
      <w:r w:rsidRPr="000272EC">
        <w:rPr>
          <w:rFonts w:ascii="Times New Roman" w:hAnsi="Times New Roman"/>
          <w:sz w:val="24"/>
          <w:szCs w:val="24"/>
        </w:rPr>
        <w:t>pH &gt; 1.</w:t>
      </w:r>
    </w:p>
    <w:p w14:paraId="55FA910F" w14:textId="5514BF86" w:rsidR="00990466" w:rsidRPr="000272EC" w:rsidRDefault="00990466" w:rsidP="006951F7">
      <w:pPr>
        <w:tabs>
          <w:tab w:val="left" w:pos="270"/>
          <w:tab w:val="left" w:pos="2880"/>
          <w:tab w:val="left" w:pos="5310"/>
          <w:tab w:val="left" w:pos="7830"/>
        </w:tabs>
        <w:spacing w:line="264" w:lineRule="auto"/>
        <w:ind w:right="-223"/>
        <w:jc w:val="both"/>
        <w:rPr>
          <w:rFonts w:ascii="Times New Roman" w:hAnsi="Times New Roman"/>
          <w:sz w:val="24"/>
          <w:szCs w:val="24"/>
        </w:rPr>
      </w:pPr>
      <w:r w:rsidRPr="000272EC">
        <w:rPr>
          <w:rFonts w:ascii="Times New Roman" w:hAnsi="Times New Roman"/>
          <w:b/>
          <w:sz w:val="24"/>
          <w:szCs w:val="24"/>
        </w:rPr>
        <w:t>Câu 3</w:t>
      </w:r>
      <w:r w:rsidR="006E7636" w:rsidRPr="000272EC">
        <w:rPr>
          <w:rFonts w:ascii="Times New Roman" w:hAnsi="Times New Roman"/>
          <w:b/>
          <w:sz w:val="24"/>
          <w:szCs w:val="24"/>
        </w:rPr>
        <w:t>9</w:t>
      </w:r>
      <w:r w:rsidRPr="000272EC">
        <w:rPr>
          <w:rFonts w:ascii="Times New Roman" w:hAnsi="Times New Roman"/>
          <w:b/>
          <w:sz w:val="24"/>
          <w:szCs w:val="24"/>
        </w:rPr>
        <w:t xml:space="preserve">. </w:t>
      </w:r>
      <w:r w:rsidRPr="000272EC">
        <w:rPr>
          <w:rFonts w:ascii="Times New Roman" w:hAnsi="Times New Roman"/>
          <w:sz w:val="24"/>
          <w:szCs w:val="24"/>
        </w:rPr>
        <w:t xml:space="preserve">Phương trình ion rút gọn của phản ứng cho biết </w:t>
      </w:r>
    </w:p>
    <w:p w14:paraId="089BE1DE" w14:textId="77777777" w:rsidR="00990466" w:rsidRPr="000272EC" w:rsidRDefault="00990466" w:rsidP="006951F7">
      <w:pPr>
        <w:tabs>
          <w:tab w:val="left" w:pos="270"/>
          <w:tab w:val="left" w:pos="2880"/>
          <w:tab w:val="left" w:pos="5310"/>
          <w:tab w:val="left" w:pos="7830"/>
        </w:tabs>
        <w:spacing w:line="264" w:lineRule="auto"/>
        <w:ind w:right="-223"/>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những ion nào tồn tại trong dung dịch.</w:t>
      </w:r>
    </w:p>
    <w:p w14:paraId="5F34A6F6" w14:textId="77777777" w:rsidR="00990466" w:rsidRPr="000272EC" w:rsidRDefault="00990466" w:rsidP="006951F7">
      <w:pPr>
        <w:tabs>
          <w:tab w:val="left" w:pos="270"/>
          <w:tab w:val="left" w:pos="2880"/>
          <w:tab w:val="left" w:pos="5310"/>
          <w:tab w:val="left" w:pos="7830"/>
        </w:tabs>
        <w:spacing w:line="264" w:lineRule="auto"/>
        <w:ind w:right="-223"/>
        <w:jc w:val="both"/>
        <w:rPr>
          <w:rFonts w:ascii="Times New Roman" w:hAnsi="Times New Roman"/>
          <w:sz w:val="24"/>
          <w:szCs w:val="24"/>
        </w:rPr>
      </w:pPr>
      <w:r w:rsidRPr="000272EC">
        <w:rPr>
          <w:rFonts w:ascii="Times New Roman" w:hAnsi="Times New Roman"/>
          <w:b/>
          <w:sz w:val="24"/>
          <w:szCs w:val="24"/>
        </w:rPr>
        <w:tab/>
        <w:t>B.</w:t>
      </w:r>
      <w:r w:rsidRPr="000272EC">
        <w:rPr>
          <w:rFonts w:ascii="Times New Roman" w:hAnsi="Times New Roman"/>
          <w:sz w:val="24"/>
          <w:szCs w:val="24"/>
        </w:rPr>
        <w:t xml:space="preserve"> nồng độ những ion nào trong dung dịch lớn nhất.</w:t>
      </w:r>
    </w:p>
    <w:p w14:paraId="01F616BE" w14:textId="77777777" w:rsidR="00990466" w:rsidRPr="000272EC" w:rsidRDefault="00990466" w:rsidP="006951F7">
      <w:pPr>
        <w:tabs>
          <w:tab w:val="left" w:pos="270"/>
          <w:tab w:val="left" w:pos="2880"/>
          <w:tab w:val="left" w:pos="5310"/>
          <w:tab w:val="left" w:pos="7830"/>
        </w:tabs>
        <w:spacing w:line="264" w:lineRule="auto"/>
        <w:ind w:right="-223"/>
        <w:jc w:val="both"/>
        <w:rPr>
          <w:rFonts w:ascii="Times New Roman" w:hAnsi="Times New Roman"/>
          <w:sz w:val="24"/>
          <w:szCs w:val="24"/>
        </w:rPr>
      </w:pPr>
      <w:r w:rsidRPr="000272EC">
        <w:rPr>
          <w:rFonts w:ascii="Times New Roman" w:hAnsi="Times New Roman"/>
          <w:b/>
          <w:sz w:val="24"/>
          <w:szCs w:val="24"/>
        </w:rPr>
        <w:tab/>
        <w:t>C.</w:t>
      </w:r>
      <w:r w:rsidRPr="000272EC">
        <w:rPr>
          <w:rFonts w:ascii="Times New Roman" w:hAnsi="Times New Roman"/>
          <w:sz w:val="24"/>
          <w:szCs w:val="24"/>
        </w:rPr>
        <w:t xml:space="preserve"> bản chất của phản ứng trong dung dịch các chất điện li.</w:t>
      </w:r>
    </w:p>
    <w:p w14:paraId="58D335AA" w14:textId="77777777" w:rsidR="00990466" w:rsidRPr="000272EC" w:rsidRDefault="00990466" w:rsidP="006951F7">
      <w:pPr>
        <w:tabs>
          <w:tab w:val="left" w:pos="270"/>
          <w:tab w:val="left" w:pos="2880"/>
          <w:tab w:val="left" w:pos="5310"/>
          <w:tab w:val="left" w:pos="7830"/>
        </w:tabs>
        <w:spacing w:line="264" w:lineRule="auto"/>
        <w:ind w:right="-223"/>
        <w:jc w:val="both"/>
        <w:rPr>
          <w:rFonts w:ascii="Times New Roman" w:hAnsi="Times New Roman"/>
          <w:sz w:val="24"/>
          <w:szCs w:val="24"/>
        </w:rPr>
      </w:pPr>
      <w:r w:rsidRPr="000272EC">
        <w:rPr>
          <w:rFonts w:ascii="Times New Roman" w:hAnsi="Times New Roman"/>
          <w:b/>
          <w:sz w:val="24"/>
          <w:szCs w:val="24"/>
        </w:rPr>
        <w:tab/>
        <w:t>D.</w:t>
      </w:r>
      <w:r w:rsidRPr="000272EC">
        <w:rPr>
          <w:rFonts w:ascii="Times New Roman" w:hAnsi="Times New Roman"/>
          <w:sz w:val="24"/>
          <w:szCs w:val="24"/>
        </w:rPr>
        <w:t xml:space="preserve"> không tồn tại phân tử trong dung dịch các chất điện li.</w:t>
      </w:r>
    </w:p>
    <w:p w14:paraId="18B16197" w14:textId="47286B13" w:rsidR="00990466" w:rsidRPr="000272EC" w:rsidRDefault="00990466" w:rsidP="006951F7">
      <w:pPr>
        <w:tabs>
          <w:tab w:val="left" w:pos="284"/>
          <w:tab w:val="left" w:pos="2835"/>
          <w:tab w:val="left" w:pos="5245"/>
          <w:tab w:val="left" w:pos="7797"/>
        </w:tabs>
        <w:spacing w:line="264" w:lineRule="auto"/>
        <w:jc w:val="both"/>
        <w:rPr>
          <w:rFonts w:ascii="Times New Roman" w:hAnsi="Times New Roman"/>
          <w:sz w:val="24"/>
          <w:szCs w:val="24"/>
          <w:lang w:val="de-DE"/>
        </w:rPr>
      </w:pPr>
      <w:r w:rsidRPr="000272EC">
        <w:rPr>
          <w:rFonts w:ascii="Times New Roman" w:hAnsi="Times New Roman"/>
          <w:b/>
          <w:sz w:val="24"/>
          <w:szCs w:val="24"/>
          <w:lang w:val="de-DE"/>
        </w:rPr>
        <w:t xml:space="preserve">Câu </w:t>
      </w:r>
      <w:r w:rsidR="006E7636" w:rsidRPr="000272EC">
        <w:rPr>
          <w:rFonts w:ascii="Times New Roman" w:hAnsi="Times New Roman"/>
          <w:b/>
          <w:sz w:val="24"/>
          <w:szCs w:val="24"/>
          <w:lang w:val="de-DE"/>
        </w:rPr>
        <w:t>40</w:t>
      </w:r>
      <w:r w:rsidRPr="000272EC">
        <w:rPr>
          <w:rFonts w:ascii="Times New Roman" w:hAnsi="Times New Roman"/>
          <w:b/>
          <w:sz w:val="24"/>
          <w:szCs w:val="24"/>
          <w:lang w:val="de-DE"/>
        </w:rPr>
        <w:t>.</w:t>
      </w:r>
      <w:r w:rsidRPr="000272EC">
        <w:rPr>
          <w:rFonts w:ascii="Times New Roman" w:hAnsi="Times New Roman"/>
          <w:sz w:val="24"/>
          <w:szCs w:val="24"/>
          <w:lang w:val="de-DE"/>
        </w:rPr>
        <w:t xml:space="preserve"> Phản ứng trao đổi ion trong </w:t>
      </w:r>
      <w:r w:rsidRPr="000272EC">
        <w:rPr>
          <w:rFonts w:ascii="Times New Roman" w:hAnsi="Times New Roman"/>
          <w:spacing w:val="-6"/>
          <w:sz w:val="24"/>
          <w:szCs w:val="24"/>
        </w:rPr>
        <w:t>dung dịch</w:t>
      </w:r>
      <w:r w:rsidRPr="000272EC">
        <w:rPr>
          <w:rFonts w:ascii="Times New Roman" w:hAnsi="Times New Roman"/>
          <w:sz w:val="24"/>
          <w:szCs w:val="24"/>
          <w:lang w:val="de-DE"/>
        </w:rPr>
        <w:t xml:space="preserve"> các chất điện li xảy ra khi</w:t>
      </w:r>
    </w:p>
    <w:p w14:paraId="67F98CD5" w14:textId="77777777" w:rsidR="00990466" w:rsidRPr="000272EC" w:rsidRDefault="00990466" w:rsidP="006951F7">
      <w:pPr>
        <w:tabs>
          <w:tab w:val="left" w:pos="284"/>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lang w:val="pt-BR"/>
        </w:rPr>
        <w:tab/>
        <w:t xml:space="preserve">A. </w:t>
      </w:r>
      <w:r w:rsidRPr="000272EC">
        <w:rPr>
          <w:rFonts w:ascii="Times New Roman" w:hAnsi="Times New Roman"/>
          <w:sz w:val="24"/>
          <w:szCs w:val="24"/>
          <w:lang w:val="pt-BR"/>
        </w:rPr>
        <w:t>chất phản ứng là các chất điện li mạnh.</w:t>
      </w:r>
    </w:p>
    <w:p w14:paraId="6B9CC34F" w14:textId="77777777" w:rsidR="00990466" w:rsidRPr="000272EC" w:rsidRDefault="00990466" w:rsidP="006951F7">
      <w:pPr>
        <w:tabs>
          <w:tab w:val="left" w:pos="284"/>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lang w:val="pt-BR"/>
        </w:rPr>
        <w:tab/>
        <w:t xml:space="preserve">B. </w:t>
      </w:r>
      <w:r w:rsidRPr="000272EC">
        <w:rPr>
          <w:rFonts w:ascii="Times New Roman" w:hAnsi="Times New Roman"/>
          <w:sz w:val="24"/>
          <w:szCs w:val="24"/>
          <w:lang w:val="pt-BR"/>
        </w:rPr>
        <w:t>chất phản ứng là các chất tan và sản phẩm tạo thành có chất kết tủa hoặc chất bay hơi hoặc chất điện li yếu.</w:t>
      </w:r>
    </w:p>
    <w:p w14:paraId="77FD982B" w14:textId="77777777" w:rsidR="00990466" w:rsidRPr="000272EC" w:rsidRDefault="00990466" w:rsidP="006951F7">
      <w:pPr>
        <w:tabs>
          <w:tab w:val="left" w:pos="284"/>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lang w:val="pt-BR"/>
        </w:rPr>
        <w:tab/>
        <w:t xml:space="preserve">C. </w:t>
      </w:r>
      <w:r w:rsidRPr="000272EC">
        <w:rPr>
          <w:rFonts w:ascii="Times New Roman" w:hAnsi="Times New Roman"/>
          <w:sz w:val="24"/>
          <w:szCs w:val="24"/>
          <w:lang w:val="pt-BR"/>
        </w:rPr>
        <w:t>chất phản ứng là các chất dễ tan.</w:t>
      </w:r>
    </w:p>
    <w:p w14:paraId="56C3AE2B" w14:textId="77777777" w:rsidR="00990466" w:rsidRPr="000272EC" w:rsidRDefault="00990466" w:rsidP="006951F7">
      <w:pPr>
        <w:tabs>
          <w:tab w:val="left" w:pos="270"/>
          <w:tab w:val="left" w:pos="2835"/>
          <w:tab w:val="left" w:pos="5245"/>
          <w:tab w:val="left" w:pos="7797"/>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 xml:space="preserve">D. </w:t>
      </w:r>
      <w:r w:rsidRPr="000272EC">
        <w:rPr>
          <w:rFonts w:ascii="Times New Roman" w:hAnsi="Times New Roman"/>
          <w:sz w:val="24"/>
          <w:szCs w:val="24"/>
          <w:lang w:val="pt-BR"/>
        </w:rPr>
        <w:t>sản phẩm tạo thành có chất kết tủa hoặc chất bay hơi hoặc chất điện li yếu.</w:t>
      </w:r>
    </w:p>
    <w:p w14:paraId="2BFD8DE6" w14:textId="4513504B"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41</w:t>
      </w:r>
      <w:r w:rsidRPr="000272EC">
        <w:rPr>
          <w:rFonts w:ascii="Times New Roman" w:hAnsi="Times New Roman"/>
          <w:b/>
          <w:sz w:val="24"/>
          <w:szCs w:val="24"/>
        </w:rPr>
        <w:t xml:space="preserve">. </w:t>
      </w:r>
      <w:r w:rsidRPr="000272EC">
        <w:rPr>
          <w:rFonts w:ascii="Times New Roman" w:hAnsi="Times New Roman"/>
          <w:sz w:val="24"/>
          <w:szCs w:val="24"/>
        </w:rPr>
        <w:t>Phản ứng nào sau đây là phản ứng trao đổi ion?</w:t>
      </w:r>
    </w:p>
    <w:p w14:paraId="39398812" w14:textId="518A53D6"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2Al + 3H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Cardo" w:eastAsia="Cardo" w:hAnsi="Cardo" w:cs="Cardo"/>
          <w:sz w:val="24"/>
          <w:szCs w:val="24"/>
        </w:rPr>
        <w:t xml:space="preserve"> → Al</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vertAlign w:val="subscript"/>
        </w:rPr>
        <w:t>3</w:t>
      </w:r>
      <w:r w:rsidRPr="000272EC">
        <w:rPr>
          <w:rFonts w:ascii="Times New Roman" w:hAnsi="Times New Roman"/>
          <w:sz w:val="24"/>
          <w:szCs w:val="24"/>
        </w:rPr>
        <w:t xml:space="preserve"> + 3H</w:t>
      </w:r>
      <w:r w:rsidRPr="000272EC">
        <w:rPr>
          <w:rFonts w:ascii="Times New Roman" w:hAnsi="Times New Roman"/>
          <w:sz w:val="24"/>
          <w:szCs w:val="24"/>
          <w:vertAlign w:val="subscript"/>
        </w:rPr>
        <w:t>2</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B.</w:t>
      </w:r>
      <w:r w:rsidRPr="000272EC">
        <w:rPr>
          <w:rFonts w:ascii="Cardo" w:eastAsia="Cardo" w:hAnsi="Cardo" w:cs="Cardo"/>
          <w:sz w:val="24"/>
          <w:szCs w:val="24"/>
        </w:rPr>
        <w:t xml:space="preserve"> 4HCl + MnO</w:t>
      </w:r>
      <w:r w:rsidRPr="000272EC">
        <w:rPr>
          <w:rFonts w:ascii="Cardo" w:eastAsia="Cardo" w:hAnsi="Cardo" w:cs="Cardo"/>
          <w:sz w:val="24"/>
          <w:szCs w:val="24"/>
          <w:vertAlign w:val="subscript"/>
        </w:rPr>
        <w:t>2</w:t>
      </w:r>
      <w:r w:rsidRPr="000272EC">
        <w:rPr>
          <w:rFonts w:ascii="Cardo" w:eastAsia="Cardo" w:hAnsi="Cardo" w:cs="Cardo"/>
          <w:sz w:val="24"/>
          <w:szCs w:val="24"/>
        </w:rPr>
        <w:t xml:space="preserve"> → MnCl</w:t>
      </w:r>
      <w:r w:rsidRPr="000272EC">
        <w:rPr>
          <w:rFonts w:ascii="Times New Roman" w:hAnsi="Times New Roman"/>
          <w:sz w:val="24"/>
          <w:szCs w:val="24"/>
          <w:vertAlign w:val="subscript"/>
        </w:rPr>
        <w:t>2</w:t>
      </w:r>
      <w:r w:rsidRPr="000272EC">
        <w:rPr>
          <w:rFonts w:ascii="Times New Roman" w:hAnsi="Times New Roman"/>
          <w:sz w:val="24"/>
          <w:szCs w:val="24"/>
        </w:rPr>
        <w:t xml:space="preserve"> + Cl</w:t>
      </w:r>
      <w:r w:rsidRPr="000272EC">
        <w:rPr>
          <w:rFonts w:ascii="Times New Roman" w:hAnsi="Times New Roman"/>
          <w:sz w:val="24"/>
          <w:szCs w:val="24"/>
          <w:vertAlign w:val="subscript"/>
        </w:rPr>
        <w:t>2</w:t>
      </w:r>
      <w:r w:rsidRPr="000272EC">
        <w:rPr>
          <w:rFonts w:ascii="Times New Roman" w:hAnsi="Times New Roman"/>
          <w:sz w:val="24"/>
          <w:szCs w:val="24"/>
        </w:rPr>
        <w:t xml:space="preserve"> + 2H</w:t>
      </w:r>
      <w:r w:rsidRPr="000272EC">
        <w:rPr>
          <w:rFonts w:ascii="Times New Roman" w:hAnsi="Times New Roman"/>
          <w:sz w:val="24"/>
          <w:szCs w:val="24"/>
          <w:vertAlign w:val="subscript"/>
        </w:rPr>
        <w:t>2</w:t>
      </w:r>
      <w:r w:rsidRPr="000272EC">
        <w:rPr>
          <w:rFonts w:ascii="Times New Roman" w:hAnsi="Times New Roman"/>
          <w:sz w:val="24"/>
          <w:szCs w:val="24"/>
        </w:rPr>
        <w:t>O.</w:t>
      </w:r>
    </w:p>
    <w:p w14:paraId="6F25FA5F" w14:textId="3D7CCED5"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C.</w:t>
      </w:r>
      <w:r w:rsidRPr="000272EC">
        <w:rPr>
          <w:rFonts w:ascii="Cardo" w:eastAsia="Cardo" w:hAnsi="Cardo" w:cs="Cardo"/>
          <w:sz w:val="24"/>
          <w:szCs w:val="24"/>
        </w:rPr>
        <w:t xml:space="preserve"> NaOH + HCl → NaCl + 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CaO + H</w:t>
      </w:r>
      <w:r w:rsidRPr="000272EC">
        <w:rPr>
          <w:rFonts w:ascii="Times New Roman" w:hAnsi="Times New Roman"/>
          <w:sz w:val="24"/>
          <w:szCs w:val="24"/>
          <w:vertAlign w:val="subscript"/>
        </w:rPr>
        <w:t>2</w:t>
      </w:r>
      <w:r w:rsidRPr="000272EC">
        <w:rPr>
          <w:rFonts w:ascii="Times New Roman" w:hAnsi="Times New Roman"/>
          <w:sz w:val="24"/>
          <w:szCs w:val="24"/>
        </w:rPr>
        <w:t xml:space="preserve">O </w:t>
      </w:r>
      <w:r w:rsidRPr="000272EC">
        <w:rPr>
          <w:rFonts w:ascii="Times New Roman" w:hAnsi="Times New Roman"/>
          <w:sz w:val="24"/>
          <w:szCs w:val="24"/>
        </w:rPr>
        <w:sym w:font="Symbol" w:char="F0AE"/>
      </w:r>
      <w:r w:rsidRPr="000272EC">
        <w:rPr>
          <w:rFonts w:ascii="Times New Roman" w:hAnsi="Times New Roman"/>
          <w:sz w:val="24"/>
          <w:szCs w:val="24"/>
        </w:rPr>
        <w:t xml:space="preserve"> Ca(OH)</w:t>
      </w:r>
      <w:r w:rsidRPr="000272EC">
        <w:rPr>
          <w:rFonts w:ascii="Times New Roman" w:hAnsi="Times New Roman"/>
          <w:sz w:val="24"/>
          <w:szCs w:val="24"/>
          <w:vertAlign w:val="subscript"/>
        </w:rPr>
        <w:t>2</w:t>
      </w:r>
      <w:r w:rsidRPr="000272EC">
        <w:rPr>
          <w:rFonts w:ascii="Times New Roman" w:hAnsi="Times New Roman"/>
          <w:sz w:val="24"/>
          <w:szCs w:val="24"/>
        </w:rPr>
        <w:t>.</w:t>
      </w:r>
    </w:p>
    <w:p w14:paraId="7B894D0C" w14:textId="367111C6" w:rsidR="00F162AA" w:rsidRPr="000272EC" w:rsidRDefault="00F162AA" w:rsidP="006951F7">
      <w:pPr>
        <w:widowControl w:val="0"/>
        <w:tabs>
          <w:tab w:val="left" w:pos="270"/>
          <w:tab w:val="left" w:pos="2880"/>
          <w:tab w:val="left" w:pos="5310"/>
          <w:tab w:val="left" w:pos="7830"/>
        </w:tabs>
        <w:spacing w:line="264" w:lineRule="auto"/>
        <w:ind w:left="14" w:right="-20"/>
        <w:jc w:val="both"/>
        <w:rPr>
          <w:rFonts w:ascii="Times New Roman" w:hAnsi="Times New Roman"/>
          <w:sz w:val="24"/>
          <w:szCs w:val="24"/>
        </w:rPr>
      </w:pPr>
      <w:r w:rsidRPr="000272EC">
        <w:rPr>
          <w:rFonts w:ascii="Times New Roman" w:hAnsi="Times New Roman"/>
          <w:b/>
          <w:sz w:val="24"/>
          <w:szCs w:val="24"/>
          <w:lang w:val="pt-BR"/>
        </w:rPr>
        <w:t>Câu 4</w:t>
      </w:r>
      <w:r w:rsidR="006E7636" w:rsidRPr="000272EC">
        <w:rPr>
          <w:rFonts w:ascii="Times New Roman" w:hAnsi="Times New Roman"/>
          <w:b/>
          <w:sz w:val="24"/>
          <w:szCs w:val="24"/>
          <w:lang w:val="pt-BR"/>
        </w:rPr>
        <w:t>2</w:t>
      </w:r>
      <w:r w:rsidRPr="000272EC">
        <w:rPr>
          <w:rFonts w:ascii="Times New Roman" w:hAnsi="Times New Roman"/>
          <w:b/>
          <w:sz w:val="24"/>
          <w:szCs w:val="24"/>
          <w:lang w:val="pt-BR"/>
        </w:rPr>
        <w:t>.</w:t>
      </w:r>
      <w:r w:rsidRPr="000272EC">
        <w:rPr>
          <w:rFonts w:ascii="Times New Roman" w:hAnsi="Times New Roman"/>
          <w:sz w:val="24"/>
          <w:szCs w:val="24"/>
          <w:lang w:val="pt-BR"/>
        </w:rPr>
        <w:t xml:space="preserve"> </w:t>
      </w:r>
      <w:r w:rsidRPr="000272EC">
        <w:rPr>
          <w:rFonts w:ascii="Times New Roman" w:hAnsi="Times New Roman"/>
          <w:sz w:val="24"/>
          <w:szCs w:val="24"/>
        </w:rPr>
        <w:t>Cho phương trình phân tử: Na</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Cardo" w:eastAsia="Cardo" w:hAnsi="Cardo" w:cs="Cardo"/>
          <w:sz w:val="24"/>
          <w:szCs w:val="24"/>
        </w:rPr>
        <w:t xml:space="preserve"> + 2HCl → 2NaCl + CO</w:t>
      </w:r>
      <w:r w:rsidRPr="000272EC">
        <w:rPr>
          <w:rFonts w:ascii="Times New Roman" w:hAnsi="Times New Roman"/>
          <w:sz w:val="24"/>
          <w:szCs w:val="24"/>
          <w:vertAlign w:val="subscript"/>
        </w:rPr>
        <w:t>2</w:t>
      </w:r>
      <w:r w:rsidRPr="000272EC">
        <w:rPr>
          <w:rFonts w:ascii="Times New Roman" w:hAnsi="Times New Roman"/>
          <w:sz w:val="24"/>
          <w:szCs w:val="24"/>
        </w:rPr>
        <w:t xml:space="preserve"> + H</w:t>
      </w:r>
      <w:r w:rsidRPr="000272EC">
        <w:rPr>
          <w:rFonts w:ascii="Times New Roman" w:hAnsi="Times New Roman"/>
          <w:sz w:val="24"/>
          <w:szCs w:val="24"/>
          <w:vertAlign w:val="subscript"/>
        </w:rPr>
        <w:t>2</w:t>
      </w:r>
      <w:r w:rsidRPr="000272EC">
        <w:rPr>
          <w:rFonts w:ascii="Times New Roman" w:hAnsi="Times New Roman"/>
          <w:sz w:val="24"/>
          <w:szCs w:val="24"/>
        </w:rPr>
        <w:t xml:space="preserve">O. Phương trình ion thu gọn của phản ứng trên là  </w:t>
      </w:r>
    </w:p>
    <w:p w14:paraId="5D5DB839" w14:textId="77777777" w:rsidR="00F162AA" w:rsidRPr="000272EC" w:rsidRDefault="00F162AA" w:rsidP="006951F7">
      <w:pPr>
        <w:widowControl w:val="0"/>
        <w:tabs>
          <w:tab w:val="left" w:pos="270"/>
          <w:tab w:val="left" w:pos="2880"/>
          <w:tab w:val="left" w:pos="5310"/>
          <w:tab w:val="left" w:pos="7830"/>
        </w:tabs>
        <w:spacing w:line="264" w:lineRule="auto"/>
        <w:ind w:left="14" w:right="-20"/>
        <w:jc w:val="both"/>
        <w:rPr>
          <w:rFonts w:ascii="Times New Roman" w:hAnsi="Times New Roman"/>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 xml:space="preserve">A. </w:t>
      </w:r>
      <w:r w:rsidRPr="000272EC">
        <w:rPr>
          <w:rFonts w:ascii="Times New Roman" w:hAnsi="Times New Roman"/>
          <w:sz w:val="24"/>
          <w:szCs w:val="24"/>
        </w:rPr>
        <w:t>Na</w:t>
      </w:r>
      <w:r w:rsidRPr="000272EC">
        <w:rPr>
          <w:rFonts w:ascii="Times New Roman" w:hAnsi="Times New Roman"/>
          <w:sz w:val="24"/>
          <w:szCs w:val="24"/>
          <w:vertAlign w:val="superscript"/>
        </w:rPr>
        <w:t>+</w:t>
      </w:r>
      <w:r w:rsidRPr="000272EC">
        <w:rPr>
          <w:rFonts w:ascii="Times New Roman" w:hAnsi="Times New Roman"/>
          <w:sz w:val="24"/>
          <w:szCs w:val="24"/>
        </w:rPr>
        <w:t xml:space="preserve"> + Cl</w:t>
      </w:r>
      <w:r w:rsidRPr="000272EC">
        <w:rPr>
          <w:rFonts w:ascii="Times New Roman" w:hAnsi="Times New Roman"/>
          <w:sz w:val="24"/>
          <w:szCs w:val="24"/>
          <w:vertAlign w:val="superscript"/>
        </w:rPr>
        <w:t>-</w:t>
      </w:r>
      <w:r w:rsidRPr="000272EC">
        <w:rPr>
          <w:rFonts w:ascii="Cardo" w:eastAsia="Cardo" w:hAnsi="Cardo" w:cs="Cardo"/>
          <w:sz w:val="24"/>
          <w:szCs w:val="24"/>
        </w:rPr>
        <w:t xml:space="preserve"> → NaCl.                                   </w:t>
      </w:r>
      <w:r w:rsidRPr="000272EC">
        <w:rPr>
          <w:rFonts w:ascii="Cardo" w:eastAsia="Cardo" w:hAnsi="Cardo" w:cs="Cardo"/>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2H</w:t>
      </w:r>
      <w:r w:rsidRPr="000272EC">
        <w:rPr>
          <w:rFonts w:ascii="Times New Roman" w:hAnsi="Times New Roman"/>
          <w:sz w:val="24"/>
          <w:szCs w:val="24"/>
          <w:vertAlign w:val="superscript"/>
        </w:rPr>
        <w:t>+</w:t>
      </w:r>
      <w:r w:rsidRPr="000272EC">
        <w:rPr>
          <w:rFonts w:ascii="Times New Roman" w:hAnsi="Times New Roman"/>
          <w:sz w:val="24"/>
          <w:szCs w:val="24"/>
        </w:rPr>
        <w:t xml:space="preserve"> +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Cardo" w:eastAsia="Cardo" w:hAnsi="Cardo" w:cs="Cardo"/>
          <w:sz w:val="24"/>
          <w:szCs w:val="24"/>
        </w:rPr>
        <w:t xml:space="preserve"> → CO</w:t>
      </w:r>
      <w:r w:rsidRPr="000272EC">
        <w:rPr>
          <w:rFonts w:ascii="Times New Roman" w:hAnsi="Times New Roman"/>
          <w:sz w:val="24"/>
          <w:szCs w:val="24"/>
          <w:vertAlign w:val="subscript"/>
        </w:rPr>
        <w:t>2</w:t>
      </w:r>
      <w:r w:rsidRPr="000272EC">
        <w:rPr>
          <w:rFonts w:ascii="Times New Roman" w:hAnsi="Times New Roman"/>
          <w:sz w:val="24"/>
          <w:szCs w:val="24"/>
        </w:rPr>
        <w:t xml:space="preserve"> +  H</w:t>
      </w:r>
      <w:r w:rsidRPr="000272EC">
        <w:rPr>
          <w:rFonts w:ascii="Times New Roman" w:hAnsi="Times New Roman"/>
          <w:sz w:val="24"/>
          <w:szCs w:val="24"/>
          <w:vertAlign w:val="subscript"/>
        </w:rPr>
        <w:t>2</w:t>
      </w:r>
      <w:r w:rsidRPr="000272EC">
        <w:rPr>
          <w:rFonts w:ascii="Times New Roman" w:hAnsi="Times New Roman"/>
          <w:sz w:val="24"/>
          <w:szCs w:val="24"/>
        </w:rPr>
        <w:t xml:space="preserve">O. </w:t>
      </w:r>
    </w:p>
    <w:p w14:paraId="3E7E4735" w14:textId="24413D37" w:rsidR="00F162AA" w:rsidRPr="000272EC" w:rsidRDefault="00F162AA" w:rsidP="006951F7">
      <w:pPr>
        <w:widowControl w:val="0"/>
        <w:tabs>
          <w:tab w:val="left" w:pos="284"/>
          <w:tab w:val="left" w:pos="2880"/>
          <w:tab w:val="left" w:pos="5310"/>
          <w:tab w:val="left" w:pos="7830"/>
        </w:tabs>
        <w:spacing w:line="264" w:lineRule="auto"/>
        <w:ind w:left="14" w:right="-20"/>
        <w:jc w:val="both"/>
        <w:rPr>
          <w:rFonts w:ascii="Times New Roman" w:hAnsi="Times New Roman"/>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 xml:space="preserve">C. </w:t>
      </w:r>
      <w:r w:rsidRPr="000272EC">
        <w:rPr>
          <w:rFonts w:ascii="Times New Roman" w:hAnsi="Times New Roman"/>
          <w:sz w:val="24"/>
          <w:szCs w:val="24"/>
        </w:rPr>
        <w:t>HCl +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Cardo" w:eastAsia="Cardo" w:hAnsi="Cardo" w:cs="Cardo"/>
          <w:sz w:val="24"/>
          <w:szCs w:val="24"/>
        </w:rPr>
        <w:t xml:space="preserve"> → HCO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Na</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rPr>
        <w:t xml:space="preserve"> + 2H</w:t>
      </w:r>
      <w:r w:rsidRPr="000272EC">
        <w:rPr>
          <w:rFonts w:ascii="Times New Roman" w:hAnsi="Times New Roman"/>
          <w:sz w:val="24"/>
          <w:szCs w:val="24"/>
          <w:vertAlign w:val="superscript"/>
        </w:rPr>
        <w:t>+</w:t>
      </w:r>
      <w:r w:rsidRPr="000272EC">
        <w:rPr>
          <w:rFonts w:ascii="Cardo" w:eastAsia="Cardo" w:hAnsi="Cardo" w:cs="Cardo"/>
          <w:sz w:val="24"/>
          <w:szCs w:val="24"/>
        </w:rPr>
        <w:t xml:space="preserve"> → 2Na</w:t>
      </w:r>
      <w:r w:rsidRPr="000272EC">
        <w:rPr>
          <w:rFonts w:ascii="Times New Roman" w:hAnsi="Times New Roman"/>
          <w:sz w:val="24"/>
          <w:szCs w:val="24"/>
          <w:vertAlign w:val="superscript"/>
        </w:rPr>
        <w:t>+</w:t>
      </w:r>
      <w:r w:rsidRPr="000272EC">
        <w:rPr>
          <w:rFonts w:ascii="Times New Roman" w:hAnsi="Times New Roman"/>
          <w:sz w:val="24"/>
          <w:szCs w:val="24"/>
        </w:rPr>
        <w:t xml:space="preserve"> + CO</w:t>
      </w:r>
      <w:r w:rsidRPr="000272EC">
        <w:rPr>
          <w:rFonts w:ascii="Times New Roman" w:hAnsi="Times New Roman"/>
          <w:sz w:val="24"/>
          <w:szCs w:val="24"/>
          <w:vertAlign w:val="subscript"/>
        </w:rPr>
        <w:t xml:space="preserve">2 </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 xml:space="preserve">O.    </w:t>
      </w:r>
    </w:p>
    <w:p w14:paraId="0B862B46" w14:textId="3088A2EC" w:rsidR="00F162AA" w:rsidRPr="000272EC" w:rsidRDefault="00990466" w:rsidP="006951F7">
      <w:pPr>
        <w:tabs>
          <w:tab w:val="left" w:pos="284"/>
          <w:tab w:val="left" w:pos="567"/>
          <w:tab w:val="left" w:pos="851"/>
          <w:tab w:val="left" w:pos="1701"/>
          <w:tab w:val="left" w:pos="2835"/>
          <w:tab w:val="left" w:pos="3402"/>
          <w:tab w:val="left" w:pos="5103"/>
          <w:tab w:val="left" w:pos="5245"/>
          <w:tab w:val="left" w:pos="6804"/>
          <w:tab w:val="left" w:pos="7797"/>
        </w:tabs>
        <w:spacing w:line="264" w:lineRule="auto"/>
        <w:jc w:val="both"/>
        <w:rPr>
          <w:rFonts w:ascii="Times New Roman" w:hAnsi="Times New Roman"/>
          <w:sz w:val="24"/>
          <w:szCs w:val="24"/>
        </w:rPr>
      </w:pPr>
      <w:r w:rsidRPr="000272EC">
        <w:rPr>
          <w:rFonts w:ascii="Times New Roman" w:hAnsi="Times New Roman"/>
          <w:b/>
          <w:sz w:val="24"/>
          <w:szCs w:val="24"/>
        </w:rPr>
        <w:t>Câu 4</w:t>
      </w:r>
      <w:r w:rsidR="006E7636" w:rsidRPr="000272EC">
        <w:rPr>
          <w:rFonts w:ascii="Times New Roman" w:hAnsi="Times New Roman"/>
          <w:b/>
          <w:sz w:val="24"/>
          <w:szCs w:val="24"/>
        </w:rPr>
        <w:t>3</w:t>
      </w:r>
      <w:r w:rsidRPr="000272EC">
        <w:rPr>
          <w:rFonts w:ascii="Times New Roman" w:hAnsi="Times New Roman"/>
          <w:b/>
          <w:sz w:val="24"/>
          <w:szCs w:val="24"/>
        </w:rPr>
        <w:t xml:space="preserve">. </w:t>
      </w:r>
      <w:bookmarkStart w:id="1" w:name="_Hlk110423180"/>
      <w:r w:rsidR="00F162AA" w:rsidRPr="000272EC">
        <w:rPr>
          <w:rFonts w:ascii="Times New Roman" w:hAnsi="Times New Roman"/>
          <w:sz w:val="24"/>
          <w:szCs w:val="24"/>
        </w:rPr>
        <w:t xml:space="preserve">Cho phản ứng hóa học: NaOH + HCl </w:t>
      </w:r>
      <w:r w:rsidR="00F162AA" w:rsidRPr="000272EC">
        <w:rPr>
          <w:rFonts w:ascii="Symbol" w:eastAsia="Symbol" w:hAnsi="Symbol" w:cs="Symbol"/>
          <w:sz w:val="24"/>
          <w:szCs w:val="24"/>
        </w:rPr>
        <w:sym w:font="Symbol" w:char="F0AE"/>
      </w:r>
      <w:r w:rsidR="00F162AA" w:rsidRPr="000272EC">
        <w:rPr>
          <w:rFonts w:ascii="Times New Roman" w:hAnsi="Times New Roman"/>
          <w:sz w:val="24"/>
          <w:szCs w:val="24"/>
        </w:rPr>
        <w:t xml:space="preserve"> NaCl + H</w:t>
      </w:r>
      <w:r w:rsidR="00F162AA" w:rsidRPr="000272EC">
        <w:rPr>
          <w:rFonts w:ascii="Times New Roman" w:hAnsi="Times New Roman"/>
          <w:sz w:val="24"/>
          <w:szCs w:val="24"/>
          <w:vertAlign w:val="subscript"/>
        </w:rPr>
        <w:t>2</w:t>
      </w:r>
      <w:r w:rsidR="00F162AA" w:rsidRPr="000272EC">
        <w:rPr>
          <w:rFonts w:ascii="Times New Roman" w:hAnsi="Times New Roman"/>
          <w:sz w:val="24"/>
          <w:szCs w:val="24"/>
        </w:rPr>
        <w:t>O. Phản ứng hóa học nào sau đây có cùng phương trình ion thu gọn với phản ứng trên?</w:t>
      </w:r>
    </w:p>
    <w:p w14:paraId="3536E5DC" w14:textId="77777777" w:rsidR="00F162AA" w:rsidRPr="000272EC" w:rsidRDefault="00F162AA" w:rsidP="006951F7">
      <w:pPr>
        <w:tabs>
          <w:tab w:val="left" w:pos="284"/>
          <w:tab w:val="left" w:pos="297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NaOH + NaHCO</w:t>
      </w:r>
      <w:r w:rsidRPr="000272EC">
        <w:rPr>
          <w:rFonts w:ascii="Times New Roman" w:hAnsi="Times New Roman"/>
          <w:sz w:val="24"/>
          <w:szCs w:val="24"/>
          <w:vertAlign w:val="subscript"/>
        </w:rPr>
        <w:t>3</w:t>
      </w:r>
      <w:r w:rsidRPr="000272EC">
        <w:rPr>
          <w:rFonts w:ascii="Times New Roman" w:hAnsi="Times New Roman"/>
          <w:sz w:val="24"/>
          <w:szCs w:val="24"/>
        </w:rPr>
        <w:t xml:space="preserve"> </w:t>
      </w:r>
      <w:r w:rsidRPr="000272EC">
        <w:rPr>
          <w:rFonts w:ascii="Symbol" w:eastAsia="Symbol" w:hAnsi="Symbol" w:cs="Symbol"/>
          <w:sz w:val="24"/>
          <w:szCs w:val="24"/>
        </w:rPr>
        <w:sym w:font="Symbol" w:char="F0AE"/>
      </w:r>
      <w:r w:rsidRPr="000272EC">
        <w:rPr>
          <w:rFonts w:ascii="Times New Roman" w:hAnsi="Times New Roman"/>
          <w:sz w:val="24"/>
          <w:szCs w:val="24"/>
        </w:rPr>
        <w:t xml:space="preserve"> Na</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rPr>
        <w:t xml:space="preserve"> + 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2KOH + FeCl</w:t>
      </w:r>
      <w:r w:rsidRPr="000272EC">
        <w:rPr>
          <w:rFonts w:ascii="Times New Roman" w:hAnsi="Times New Roman"/>
          <w:sz w:val="24"/>
          <w:szCs w:val="24"/>
          <w:vertAlign w:val="subscript"/>
        </w:rPr>
        <w:t>2</w:t>
      </w:r>
      <w:r w:rsidRPr="000272EC">
        <w:rPr>
          <w:rFonts w:ascii="Times New Roman" w:hAnsi="Times New Roman"/>
          <w:sz w:val="24"/>
          <w:szCs w:val="24"/>
        </w:rPr>
        <w:t xml:space="preserve"> </w:t>
      </w:r>
      <w:r w:rsidRPr="000272EC">
        <w:rPr>
          <w:rFonts w:ascii="Symbol" w:eastAsia="Symbol" w:hAnsi="Symbol" w:cs="Symbol"/>
          <w:sz w:val="24"/>
          <w:szCs w:val="24"/>
        </w:rPr>
        <w:sym w:font="Symbol" w:char="F0AE"/>
      </w:r>
      <w:r w:rsidRPr="000272EC">
        <w:rPr>
          <w:rFonts w:ascii="Times New Roman" w:hAnsi="Times New Roman"/>
          <w:sz w:val="24"/>
          <w:szCs w:val="24"/>
        </w:rPr>
        <w:t xml:space="preserve"> Fe(OH)</w:t>
      </w:r>
      <w:r w:rsidRPr="000272EC">
        <w:rPr>
          <w:rFonts w:ascii="Times New Roman" w:hAnsi="Times New Roman"/>
          <w:sz w:val="24"/>
          <w:szCs w:val="24"/>
          <w:vertAlign w:val="subscript"/>
        </w:rPr>
        <w:t>2</w:t>
      </w:r>
      <w:r w:rsidRPr="000272EC">
        <w:rPr>
          <w:rFonts w:ascii="Times New Roman" w:hAnsi="Times New Roman"/>
          <w:sz w:val="24"/>
          <w:szCs w:val="24"/>
        </w:rPr>
        <w:t xml:space="preserve"> + 2KCl.</w:t>
      </w:r>
    </w:p>
    <w:p w14:paraId="161D0310" w14:textId="77777777" w:rsidR="00F162AA" w:rsidRPr="000272EC" w:rsidRDefault="00F162AA" w:rsidP="006951F7">
      <w:pPr>
        <w:tabs>
          <w:tab w:val="left" w:pos="270"/>
          <w:tab w:val="left" w:pos="297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C.</w:t>
      </w:r>
      <w:r w:rsidRPr="000272EC">
        <w:rPr>
          <w:rFonts w:ascii="Times New Roman" w:hAnsi="Times New Roman"/>
          <w:sz w:val="24"/>
          <w:szCs w:val="24"/>
        </w:rPr>
        <w:t xml:space="preserve"> Ba(OH)</w:t>
      </w:r>
      <w:r w:rsidRPr="000272EC">
        <w:rPr>
          <w:rFonts w:ascii="Times New Roman" w:hAnsi="Times New Roman"/>
          <w:sz w:val="24"/>
          <w:szCs w:val="24"/>
          <w:vertAlign w:val="subscript"/>
        </w:rPr>
        <w:t>2</w:t>
      </w:r>
      <w:r w:rsidRPr="000272EC">
        <w:rPr>
          <w:rFonts w:ascii="Times New Roman" w:hAnsi="Times New Roman"/>
          <w:sz w:val="24"/>
          <w:szCs w:val="24"/>
        </w:rPr>
        <w:t xml:space="preserve"> + 2HNO</w:t>
      </w:r>
      <w:r w:rsidRPr="000272EC">
        <w:rPr>
          <w:rFonts w:ascii="Times New Roman" w:hAnsi="Times New Roman"/>
          <w:sz w:val="24"/>
          <w:szCs w:val="24"/>
          <w:vertAlign w:val="subscript"/>
        </w:rPr>
        <w:t>3</w:t>
      </w:r>
      <w:r w:rsidRPr="000272EC">
        <w:rPr>
          <w:rFonts w:ascii="Times New Roman" w:hAnsi="Times New Roman"/>
          <w:sz w:val="24"/>
          <w:szCs w:val="24"/>
        </w:rPr>
        <w:t xml:space="preserve"> </w:t>
      </w:r>
      <w:r w:rsidRPr="000272EC">
        <w:rPr>
          <w:rFonts w:ascii="Symbol" w:eastAsia="Symbol" w:hAnsi="Symbol" w:cs="Symbol"/>
          <w:sz w:val="24"/>
          <w:szCs w:val="24"/>
        </w:rPr>
        <w:sym w:font="Symbol" w:char="F0AE"/>
      </w:r>
      <w:r w:rsidRPr="000272EC">
        <w:rPr>
          <w:rFonts w:ascii="Times New Roman" w:hAnsi="Times New Roman"/>
          <w:sz w:val="24"/>
          <w:szCs w:val="24"/>
        </w:rPr>
        <w:t xml:space="preserve"> Ba(NO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 xml:space="preserve"> + 2H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NaOH + NH</w:t>
      </w:r>
      <w:r w:rsidRPr="000272EC">
        <w:rPr>
          <w:rFonts w:ascii="Times New Roman" w:hAnsi="Times New Roman"/>
          <w:sz w:val="24"/>
          <w:szCs w:val="24"/>
          <w:vertAlign w:val="subscript"/>
        </w:rPr>
        <w:t>4</w:t>
      </w:r>
      <w:r w:rsidRPr="000272EC">
        <w:rPr>
          <w:rFonts w:ascii="Times New Roman" w:hAnsi="Times New Roman"/>
          <w:sz w:val="24"/>
          <w:szCs w:val="24"/>
        </w:rPr>
        <w:t xml:space="preserve">Cl </w:t>
      </w:r>
      <w:r w:rsidRPr="000272EC">
        <w:rPr>
          <w:rFonts w:ascii="Symbol" w:eastAsia="Symbol" w:hAnsi="Symbol" w:cs="Symbol"/>
          <w:sz w:val="24"/>
          <w:szCs w:val="24"/>
        </w:rPr>
        <w:sym w:font="Symbol" w:char="F0AE"/>
      </w:r>
      <w:r w:rsidRPr="000272EC">
        <w:rPr>
          <w:rFonts w:ascii="Times New Roman" w:hAnsi="Times New Roman"/>
          <w:sz w:val="24"/>
          <w:szCs w:val="24"/>
        </w:rPr>
        <w:t xml:space="preserve"> NaCl + NH</w:t>
      </w:r>
      <w:r w:rsidRPr="000272EC">
        <w:rPr>
          <w:rFonts w:ascii="Times New Roman" w:hAnsi="Times New Roman"/>
          <w:sz w:val="24"/>
          <w:szCs w:val="24"/>
          <w:vertAlign w:val="subscript"/>
        </w:rPr>
        <w:t>3</w:t>
      </w:r>
      <w:r w:rsidRPr="000272EC">
        <w:rPr>
          <w:rFonts w:ascii="Times New Roman" w:hAnsi="Times New Roman"/>
          <w:sz w:val="24"/>
          <w:szCs w:val="24"/>
        </w:rPr>
        <w:t xml:space="preserve"> + H</w:t>
      </w:r>
      <w:r w:rsidRPr="000272EC">
        <w:rPr>
          <w:rFonts w:ascii="Times New Roman" w:hAnsi="Times New Roman"/>
          <w:sz w:val="24"/>
          <w:szCs w:val="24"/>
          <w:vertAlign w:val="subscript"/>
        </w:rPr>
        <w:t>2</w:t>
      </w:r>
      <w:r w:rsidRPr="000272EC">
        <w:rPr>
          <w:rFonts w:ascii="Times New Roman" w:hAnsi="Times New Roman"/>
          <w:sz w:val="24"/>
          <w:szCs w:val="24"/>
        </w:rPr>
        <w:t>O.</w:t>
      </w:r>
    </w:p>
    <w:bookmarkEnd w:id="1"/>
    <w:p w14:paraId="6DA9B806" w14:textId="0585BBC1"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44.</w:t>
      </w:r>
      <w:r w:rsidRPr="000272EC">
        <w:rPr>
          <w:rFonts w:ascii="Times New Roman" w:hAnsi="Times New Roman"/>
          <w:b/>
          <w:sz w:val="24"/>
          <w:szCs w:val="24"/>
        </w:rPr>
        <w:t xml:space="preserve"> </w:t>
      </w:r>
      <w:r w:rsidRPr="000272EC">
        <w:rPr>
          <w:rFonts w:ascii="Times New Roman" w:hAnsi="Times New Roman"/>
          <w:sz w:val="24"/>
          <w:szCs w:val="24"/>
        </w:rPr>
        <w:t>Phương trình: 2H</w:t>
      </w:r>
      <w:r w:rsidRPr="000272EC">
        <w:rPr>
          <w:rFonts w:ascii="Times New Roman" w:hAnsi="Times New Roman"/>
          <w:sz w:val="24"/>
          <w:szCs w:val="24"/>
          <w:vertAlign w:val="superscript"/>
        </w:rPr>
        <w:t>+</w:t>
      </w:r>
      <w:r w:rsidRPr="000272EC">
        <w:rPr>
          <w:rFonts w:ascii="Times New Roman" w:hAnsi="Times New Roman"/>
          <w:sz w:val="24"/>
          <w:szCs w:val="24"/>
        </w:rPr>
        <w:t xml:space="preserve"> + S</w:t>
      </w:r>
      <w:r w:rsidRPr="000272EC">
        <w:rPr>
          <w:rFonts w:ascii="Times New Roman" w:hAnsi="Times New Roman"/>
          <w:sz w:val="24"/>
          <w:szCs w:val="24"/>
          <w:vertAlign w:val="superscript"/>
        </w:rPr>
        <w:t xml:space="preserve">2- </w:t>
      </w:r>
      <w:r w:rsidRPr="000272EC">
        <w:rPr>
          <w:rFonts w:ascii="Symbol" w:eastAsia="Symbol" w:hAnsi="Symbol" w:cs="Symbol"/>
          <w:sz w:val="24"/>
          <w:szCs w:val="24"/>
        </w:rPr>
        <w:sym w:font="Symbol" w:char="F0AE"/>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 là phương trình ion rút gọn của phản ứng?</w:t>
      </w:r>
    </w:p>
    <w:p w14:paraId="23059D91" w14:textId="77777777" w:rsidR="00990466" w:rsidRPr="000272EC" w:rsidRDefault="0099046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FeS + 2HCl </w:t>
      </w:r>
      <w:r w:rsidRPr="000272EC">
        <w:rPr>
          <w:rFonts w:ascii="Symbol" w:eastAsia="Symbol" w:hAnsi="Symbol" w:cs="Symbol"/>
          <w:sz w:val="24"/>
          <w:szCs w:val="24"/>
        </w:rPr>
        <w:sym w:font="Symbol" w:char="F0AE"/>
      </w:r>
      <w:r w:rsidRPr="000272EC">
        <w:rPr>
          <w:rFonts w:ascii="Times New Roman" w:hAnsi="Times New Roman"/>
          <w:sz w:val="24"/>
          <w:szCs w:val="24"/>
        </w:rPr>
        <w:t xml:space="preserve"> FeCl</w:t>
      </w:r>
      <w:r w:rsidRPr="000272EC">
        <w:rPr>
          <w:rFonts w:ascii="Times New Roman" w:hAnsi="Times New Roman"/>
          <w:sz w:val="24"/>
          <w:szCs w:val="24"/>
          <w:vertAlign w:val="subscript"/>
        </w:rPr>
        <w:t>2</w:t>
      </w:r>
      <w:r w:rsidRPr="000272EC">
        <w:rPr>
          <w:rFonts w:ascii="Times New Roman" w:hAnsi="Times New Roman"/>
          <w:sz w:val="24"/>
          <w:szCs w:val="24"/>
        </w:rPr>
        <w:t xml:space="preserve"> + H</w:t>
      </w:r>
      <w:r w:rsidRPr="000272EC">
        <w:rPr>
          <w:rFonts w:ascii="Times New Roman" w:hAnsi="Times New Roman"/>
          <w:sz w:val="24"/>
          <w:szCs w:val="24"/>
          <w:vertAlign w:val="subscript"/>
        </w:rPr>
        <w:t>2</w:t>
      </w:r>
      <w:r w:rsidRPr="000272EC">
        <w:rPr>
          <w:rFonts w:ascii="Times New Roman" w:hAnsi="Times New Roman"/>
          <w:sz w:val="24"/>
          <w:szCs w:val="24"/>
        </w:rPr>
        <w:t>S.</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5H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 đặc</w:t>
      </w:r>
      <w:r w:rsidRPr="000272EC">
        <w:rPr>
          <w:rFonts w:ascii="Times New Roman" w:hAnsi="Times New Roman"/>
          <w:sz w:val="24"/>
          <w:szCs w:val="24"/>
        </w:rPr>
        <w:t xml:space="preserve"> + 4Mg </w:t>
      </w:r>
      <w:r w:rsidRPr="000272EC">
        <w:rPr>
          <w:rFonts w:ascii="Symbol" w:eastAsia="Symbol" w:hAnsi="Symbol" w:cs="Symbol"/>
          <w:sz w:val="24"/>
          <w:szCs w:val="24"/>
        </w:rPr>
        <w:sym w:font="Symbol" w:char="F0AE"/>
      </w:r>
      <w:r w:rsidRPr="000272EC">
        <w:rPr>
          <w:rFonts w:ascii="Times New Roman" w:hAnsi="Times New Roman"/>
          <w:sz w:val="24"/>
          <w:szCs w:val="24"/>
        </w:rPr>
        <w:t xml:space="preserve"> 4MgSO</w:t>
      </w:r>
      <w:r w:rsidRPr="000272EC">
        <w:rPr>
          <w:rFonts w:ascii="Times New Roman" w:hAnsi="Times New Roman"/>
          <w:sz w:val="24"/>
          <w:szCs w:val="24"/>
          <w:vertAlign w:val="subscript"/>
        </w:rPr>
        <w:t>4</w:t>
      </w:r>
      <w:r w:rsidRPr="000272EC">
        <w:rPr>
          <w:rFonts w:ascii="Times New Roman" w:hAnsi="Times New Roman"/>
          <w:sz w:val="24"/>
          <w:szCs w:val="24"/>
        </w:rPr>
        <w:t xml:space="preserve"> + H</w:t>
      </w:r>
      <w:r w:rsidRPr="000272EC">
        <w:rPr>
          <w:rFonts w:ascii="Times New Roman" w:hAnsi="Times New Roman"/>
          <w:sz w:val="24"/>
          <w:szCs w:val="24"/>
          <w:vertAlign w:val="subscript"/>
        </w:rPr>
        <w:t>2</w:t>
      </w:r>
      <w:r w:rsidRPr="000272EC">
        <w:rPr>
          <w:rFonts w:ascii="Times New Roman" w:hAnsi="Times New Roman"/>
          <w:sz w:val="24"/>
          <w:szCs w:val="24"/>
        </w:rPr>
        <w:t>S + 4H</w:t>
      </w:r>
      <w:r w:rsidRPr="000272EC">
        <w:rPr>
          <w:rFonts w:ascii="Times New Roman" w:hAnsi="Times New Roman"/>
          <w:sz w:val="24"/>
          <w:szCs w:val="24"/>
          <w:vertAlign w:val="subscript"/>
        </w:rPr>
        <w:t>2</w:t>
      </w:r>
      <w:r w:rsidRPr="000272EC">
        <w:rPr>
          <w:rFonts w:ascii="Times New Roman" w:hAnsi="Times New Roman"/>
          <w:sz w:val="24"/>
          <w:szCs w:val="24"/>
        </w:rPr>
        <w:t>O.</w:t>
      </w:r>
    </w:p>
    <w:p w14:paraId="297A7FFF"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C.</w:t>
      </w:r>
      <w:r w:rsidRPr="000272EC">
        <w:rPr>
          <w:rFonts w:ascii="Times New Roman" w:hAnsi="Times New Roman"/>
          <w:sz w:val="24"/>
          <w:szCs w:val="24"/>
        </w:rPr>
        <w:t xml:space="preserve"> K</w:t>
      </w:r>
      <w:r w:rsidRPr="000272EC">
        <w:rPr>
          <w:rFonts w:ascii="Times New Roman" w:hAnsi="Times New Roman"/>
          <w:sz w:val="24"/>
          <w:szCs w:val="24"/>
          <w:vertAlign w:val="subscript"/>
        </w:rPr>
        <w:t>2</w:t>
      </w:r>
      <w:r w:rsidRPr="000272EC">
        <w:rPr>
          <w:rFonts w:ascii="Times New Roman" w:hAnsi="Times New Roman"/>
          <w:sz w:val="24"/>
          <w:szCs w:val="24"/>
        </w:rPr>
        <w:t>S + 2HCl</w:t>
      </w:r>
      <w:r w:rsidRPr="000272EC">
        <w:rPr>
          <w:rFonts w:ascii="Times New Roman" w:hAnsi="Times New Roman"/>
          <w:noProof/>
          <w:sz w:val="40"/>
          <w:szCs w:val="40"/>
          <w:vertAlign w:val="subscript"/>
        </w:rPr>
        <w:t xml:space="preserve"> </w:t>
      </w:r>
      <w:r w:rsidRPr="000272EC">
        <w:rPr>
          <w:rFonts w:ascii="Symbol" w:eastAsia="Symbol" w:hAnsi="Symbol" w:cs="Symbol"/>
          <w:sz w:val="24"/>
          <w:szCs w:val="24"/>
        </w:rPr>
        <w:sym w:font="Symbol" w:char="F0AE"/>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 + 2KCl.</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BaS +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Symbol" w:eastAsia="Symbol" w:hAnsi="Symbol" w:cs="Symbol"/>
          <w:sz w:val="24"/>
          <w:szCs w:val="24"/>
        </w:rPr>
        <w:sym w:font="Symbol" w:char="F0AE"/>
      </w:r>
      <w:r w:rsidRPr="000272EC">
        <w:rPr>
          <w:rFonts w:ascii="Times New Roman" w:hAnsi="Times New Roman"/>
          <w:sz w:val="24"/>
          <w:szCs w:val="24"/>
        </w:rPr>
        <w:t xml:space="preserve"> BaSO</w:t>
      </w:r>
      <w:r w:rsidRPr="000272EC">
        <w:rPr>
          <w:rFonts w:ascii="Times New Roman" w:hAnsi="Times New Roman"/>
          <w:sz w:val="24"/>
          <w:szCs w:val="24"/>
          <w:vertAlign w:val="subscript"/>
        </w:rPr>
        <w:t>4</w:t>
      </w:r>
      <w:r w:rsidRPr="000272EC">
        <w:rPr>
          <w:rFonts w:ascii="Times New Roman" w:hAnsi="Times New Roman"/>
          <w:sz w:val="24"/>
          <w:szCs w:val="24"/>
        </w:rPr>
        <w:t xml:space="preserve"> + H</w:t>
      </w:r>
      <w:r w:rsidRPr="000272EC">
        <w:rPr>
          <w:rFonts w:ascii="Times New Roman" w:hAnsi="Times New Roman"/>
          <w:sz w:val="24"/>
          <w:szCs w:val="24"/>
          <w:vertAlign w:val="subscript"/>
        </w:rPr>
        <w:t>2</w:t>
      </w:r>
      <w:r w:rsidRPr="000272EC">
        <w:rPr>
          <w:rFonts w:ascii="Times New Roman" w:hAnsi="Times New Roman"/>
          <w:sz w:val="24"/>
          <w:szCs w:val="24"/>
        </w:rPr>
        <w:t xml:space="preserve">S. </w:t>
      </w:r>
    </w:p>
    <w:p w14:paraId="5B8D1594" w14:textId="3C69AE59" w:rsidR="00990466" w:rsidRPr="000272EC" w:rsidRDefault="00990466" w:rsidP="006951F7">
      <w:pPr>
        <w:tabs>
          <w:tab w:val="left" w:pos="240"/>
          <w:tab w:val="left" w:pos="284"/>
          <w:tab w:val="left" w:pos="2835"/>
          <w:tab w:val="left" w:pos="2985"/>
          <w:tab w:val="left" w:pos="5245"/>
          <w:tab w:val="left" w:pos="5520"/>
          <w:tab w:val="left" w:pos="7797"/>
          <w:tab w:val="left" w:pos="8280"/>
        </w:tabs>
        <w:autoSpaceDE w:val="0"/>
        <w:autoSpaceDN w:val="0"/>
        <w:adjustRightInd w:val="0"/>
        <w:spacing w:line="264" w:lineRule="auto"/>
        <w:jc w:val="both"/>
        <w:textAlignment w:val="center"/>
        <w:rPr>
          <w:rFonts w:ascii="Times New Roman" w:hAnsi="Times New Roman"/>
          <w:sz w:val="24"/>
          <w:szCs w:val="24"/>
          <w:lang w:val="pt-BR"/>
        </w:rPr>
      </w:pPr>
      <w:r w:rsidRPr="000272EC">
        <w:rPr>
          <w:rFonts w:ascii="Times New Roman" w:hAnsi="Times New Roman"/>
          <w:b/>
          <w:sz w:val="24"/>
          <w:szCs w:val="24"/>
        </w:rPr>
        <w:lastRenderedPageBreak/>
        <w:t>Câu 4</w:t>
      </w:r>
      <w:r w:rsidR="006E7636" w:rsidRPr="000272EC">
        <w:rPr>
          <w:rFonts w:ascii="Times New Roman" w:hAnsi="Times New Roman"/>
          <w:b/>
          <w:sz w:val="24"/>
          <w:szCs w:val="24"/>
        </w:rPr>
        <w:t>5</w:t>
      </w:r>
      <w:r w:rsidRPr="000272EC">
        <w:rPr>
          <w:rFonts w:ascii="Times New Roman" w:hAnsi="Times New Roman"/>
          <w:b/>
          <w:sz w:val="24"/>
          <w:szCs w:val="24"/>
        </w:rPr>
        <w:t xml:space="preserve">. </w:t>
      </w:r>
      <w:r w:rsidRPr="000272EC">
        <w:rPr>
          <w:rFonts w:ascii="Times New Roman" w:hAnsi="Times New Roman"/>
          <w:sz w:val="24"/>
          <w:szCs w:val="24"/>
          <w:lang w:val="pt-BR"/>
        </w:rPr>
        <w:t>Dãy nào sau đây gồm các ion cùng tồn tại trong một dung dịch?</w:t>
      </w:r>
    </w:p>
    <w:p w14:paraId="4E81B498" w14:textId="77777777" w:rsidR="00990466" w:rsidRPr="000272EC" w:rsidRDefault="00990466" w:rsidP="006951F7">
      <w:pPr>
        <w:tabs>
          <w:tab w:val="left" w:pos="270"/>
          <w:tab w:val="left" w:pos="2880"/>
          <w:tab w:val="left" w:pos="5310"/>
          <w:tab w:val="left" w:pos="7830"/>
        </w:tabs>
        <w:autoSpaceDE w:val="0"/>
        <w:autoSpaceDN w:val="0"/>
        <w:adjustRightInd w:val="0"/>
        <w:spacing w:line="264" w:lineRule="auto"/>
        <w:jc w:val="both"/>
        <w:textAlignment w:val="center"/>
        <w:rPr>
          <w:rFonts w:ascii="Times New Roman" w:hAnsi="Times New Roman"/>
          <w:sz w:val="24"/>
          <w:szCs w:val="24"/>
          <w:lang w:val="pt-BR"/>
        </w:rPr>
      </w:pPr>
      <w:r w:rsidRPr="000272EC">
        <w:rPr>
          <w:rFonts w:ascii="Times New Roman" w:hAnsi="Times New Roman"/>
          <w:sz w:val="24"/>
          <w:szCs w:val="24"/>
          <w:lang w:val="pt-BR"/>
        </w:rPr>
        <w:tab/>
      </w:r>
      <w:r w:rsidRPr="000272EC">
        <w:rPr>
          <w:rFonts w:ascii="Times New Roman" w:hAnsi="Times New Roman"/>
          <w:b/>
          <w:bCs/>
          <w:sz w:val="24"/>
          <w:szCs w:val="24"/>
          <w:lang w:val="pt-BR"/>
        </w:rPr>
        <w:t>A.</w:t>
      </w:r>
      <w:r w:rsidRPr="000272EC">
        <w:rPr>
          <w:rFonts w:ascii="Times New Roman" w:hAnsi="Times New Roman"/>
          <w:sz w:val="24"/>
          <w:szCs w:val="24"/>
          <w:lang w:val="pt-BR"/>
        </w:rPr>
        <w:t xml:space="preserve"> Ba</w:t>
      </w:r>
      <w:r w:rsidRPr="000272EC">
        <w:rPr>
          <w:rFonts w:ascii="Times New Roman" w:hAnsi="Times New Roman"/>
          <w:sz w:val="24"/>
          <w:szCs w:val="24"/>
          <w:vertAlign w:val="superscript"/>
          <w:lang w:val="pt-BR"/>
        </w:rPr>
        <w:t>2+</w:t>
      </w:r>
      <w:r w:rsidRPr="000272EC">
        <w:rPr>
          <w:rFonts w:ascii="Times New Roman" w:hAnsi="Times New Roman"/>
          <w:sz w:val="24"/>
          <w:szCs w:val="24"/>
          <w:lang w:val="pt-BR"/>
        </w:rPr>
        <w:t>, Ag</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CO</w:t>
      </w:r>
      <w:r w:rsidRPr="000272EC">
        <w:rPr>
          <w:rFonts w:ascii="Times New Roman" w:hAnsi="Times New Roman"/>
          <w:sz w:val="24"/>
          <w:szCs w:val="24"/>
          <w:vertAlign w:val="subscript"/>
          <w:lang w:val="pt-BR"/>
        </w:rPr>
        <w:t>3</w:t>
      </w:r>
      <w:r w:rsidRPr="000272EC">
        <w:rPr>
          <w:rFonts w:ascii="Times New Roman" w:hAnsi="Times New Roman"/>
          <w:sz w:val="24"/>
          <w:szCs w:val="24"/>
          <w:vertAlign w:val="superscript"/>
          <w:lang w:val="pt-BR"/>
        </w:rPr>
        <w:t>2-</w:t>
      </w:r>
      <w:r w:rsidRPr="000272EC">
        <w:rPr>
          <w:rFonts w:ascii="Times New Roman" w:hAnsi="Times New Roman"/>
          <w:sz w:val="24"/>
          <w:szCs w:val="24"/>
          <w:lang w:val="pt-BR"/>
        </w:rPr>
        <w:t>, Cl</w:t>
      </w:r>
      <w:r w:rsidRPr="000272EC">
        <w:rPr>
          <w:rFonts w:ascii="Times New Roman" w:hAnsi="Times New Roman"/>
          <w:sz w:val="24"/>
          <w:szCs w:val="24"/>
          <w:vertAlign w:val="superscript"/>
          <w:lang w:val="pt-BR"/>
        </w:rPr>
        <w:t>-</w:t>
      </w:r>
      <w:r w:rsidRPr="000272EC">
        <w:rPr>
          <w:rFonts w:ascii="Times New Roman" w:hAnsi="Times New Roman"/>
          <w:spacing w:val="-6"/>
          <w:sz w:val="24"/>
          <w:szCs w:val="24"/>
        </w:rPr>
        <w:t>.</w:t>
      </w:r>
      <w:r w:rsidRPr="000272EC">
        <w:rPr>
          <w:rFonts w:ascii="Times New Roman" w:hAnsi="Times New Roman"/>
          <w:sz w:val="24"/>
          <w:szCs w:val="24"/>
          <w:lang w:val="pt-BR"/>
        </w:rPr>
        <w:t xml:space="preserve"> </w:t>
      </w:r>
      <w:r w:rsidRPr="000272EC">
        <w:rPr>
          <w:rFonts w:ascii="Times New Roman" w:hAnsi="Times New Roman"/>
          <w:sz w:val="24"/>
          <w:szCs w:val="24"/>
          <w:lang w:val="pt-BR"/>
        </w:rPr>
        <w:tab/>
      </w:r>
      <w:r w:rsidRPr="000272EC">
        <w:rPr>
          <w:rFonts w:ascii="Times New Roman" w:hAnsi="Times New Roman"/>
          <w:sz w:val="24"/>
          <w:szCs w:val="24"/>
          <w:lang w:val="pt-BR"/>
        </w:rPr>
        <w:tab/>
      </w:r>
      <w:r w:rsidRPr="000272EC">
        <w:rPr>
          <w:rFonts w:ascii="Times New Roman" w:hAnsi="Times New Roman"/>
          <w:b/>
          <w:bCs/>
          <w:sz w:val="24"/>
          <w:szCs w:val="24"/>
          <w:lang w:val="pt-BR"/>
        </w:rPr>
        <w:t>B.</w:t>
      </w:r>
      <w:r w:rsidRPr="000272EC">
        <w:rPr>
          <w:rFonts w:ascii="Times New Roman" w:hAnsi="Times New Roman"/>
          <w:sz w:val="24"/>
          <w:szCs w:val="24"/>
          <w:lang w:val="pt-BR"/>
        </w:rPr>
        <w:t xml:space="preserve"> Na</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F</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K</w:t>
      </w:r>
      <w:r w:rsidRPr="000272EC">
        <w:rPr>
          <w:rFonts w:ascii="Times New Roman" w:hAnsi="Times New Roman"/>
          <w:sz w:val="24"/>
          <w:szCs w:val="24"/>
          <w:vertAlign w:val="superscript"/>
          <w:lang w:val="pt-BR"/>
        </w:rPr>
        <w:t>+</w:t>
      </w:r>
      <w:r w:rsidRPr="000272EC">
        <w:rPr>
          <w:rFonts w:ascii="Times New Roman" w:hAnsi="Times New Roman"/>
          <w:spacing w:val="-6"/>
          <w:sz w:val="24"/>
          <w:szCs w:val="24"/>
        </w:rPr>
        <w:t>.</w:t>
      </w:r>
      <w:r w:rsidRPr="000272EC">
        <w:rPr>
          <w:rFonts w:ascii="Times New Roman" w:hAnsi="Times New Roman"/>
          <w:sz w:val="24"/>
          <w:szCs w:val="24"/>
          <w:lang w:val="pt-BR"/>
        </w:rPr>
        <w:t xml:space="preserve"> </w:t>
      </w:r>
      <w:r w:rsidRPr="000272EC">
        <w:rPr>
          <w:rFonts w:ascii="Times New Roman" w:hAnsi="Times New Roman"/>
          <w:sz w:val="24"/>
          <w:szCs w:val="24"/>
          <w:lang w:val="pt-BR"/>
        </w:rPr>
        <w:tab/>
      </w:r>
    </w:p>
    <w:p w14:paraId="60F9FF49" w14:textId="77777777" w:rsidR="00990466" w:rsidRPr="000272EC" w:rsidRDefault="00990466" w:rsidP="006951F7">
      <w:pPr>
        <w:tabs>
          <w:tab w:val="left" w:pos="270"/>
          <w:tab w:val="left" w:pos="2880"/>
          <w:tab w:val="left" w:pos="5310"/>
          <w:tab w:val="left" w:pos="7830"/>
        </w:tabs>
        <w:autoSpaceDE w:val="0"/>
        <w:autoSpaceDN w:val="0"/>
        <w:adjustRightInd w:val="0"/>
        <w:spacing w:line="264" w:lineRule="auto"/>
        <w:jc w:val="both"/>
        <w:textAlignment w:val="center"/>
        <w:rPr>
          <w:rFonts w:ascii="Times New Roman" w:hAnsi="Times New Roman"/>
          <w:sz w:val="24"/>
          <w:szCs w:val="24"/>
          <w:lang w:val="pt-BR"/>
        </w:rPr>
      </w:pPr>
      <w:r w:rsidRPr="000272EC">
        <w:rPr>
          <w:rFonts w:ascii="Times New Roman" w:hAnsi="Times New Roman"/>
          <w:sz w:val="24"/>
          <w:szCs w:val="24"/>
          <w:lang w:val="pt-BR"/>
        </w:rPr>
        <w:tab/>
      </w:r>
      <w:r w:rsidRPr="000272EC">
        <w:rPr>
          <w:rFonts w:ascii="Times New Roman" w:hAnsi="Times New Roman"/>
          <w:b/>
          <w:bCs/>
          <w:sz w:val="24"/>
          <w:szCs w:val="24"/>
          <w:lang w:val="pt-BR"/>
        </w:rPr>
        <w:t>C.</w:t>
      </w:r>
      <w:r w:rsidRPr="000272EC">
        <w:rPr>
          <w:rFonts w:ascii="Times New Roman" w:hAnsi="Times New Roman"/>
          <w:sz w:val="24"/>
          <w:szCs w:val="24"/>
          <w:lang w:val="pt-BR"/>
        </w:rPr>
        <w:t xml:space="preserve"> 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NO</w:t>
      </w:r>
      <w:r w:rsidRPr="000272EC">
        <w:rPr>
          <w:rFonts w:ascii="Times New Roman" w:hAnsi="Times New Roman"/>
          <w:sz w:val="24"/>
          <w:szCs w:val="24"/>
          <w:vertAlign w:val="subscript"/>
          <w:lang w:val="pt-BR"/>
        </w:rPr>
        <w:t>3</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Cl</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Na</w:t>
      </w:r>
      <w:r w:rsidRPr="000272EC">
        <w:rPr>
          <w:rFonts w:ascii="Times New Roman" w:hAnsi="Times New Roman"/>
          <w:sz w:val="24"/>
          <w:szCs w:val="24"/>
          <w:vertAlign w:val="superscript"/>
          <w:lang w:val="pt-BR"/>
        </w:rPr>
        <w:t>+</w:t>
      </w:r>
      <w:r w:rsidRPr="000272EC">
        <w:rPr>
          <w:rFonts w:ascii="Times New Roman" w:hAnsi="Times New Roman"/>
          <w:spacing w:val="-6"/>
          <w:sz w:val="24"/>
          <w:szCs w:val="24"/>
        </w:rPr>
        <w:t>.</w:t>
      </w:r>
      <w:r w:rsidRPr="000272EC">
        <w:rPr>
          <w:rFonts w:ascii="Times New Roman" w:hAnsi="Times New Roman"/>
          <w:sz w:val="24"/>
          <w:szCs w:val="24"/>
          <w:lang w:val="pt-BR"/>
        </w:rPr>
        <w:t xml:space="preserve"> </w:t>
      </w:r>
      <w:r w:rsidRPr="000272EC">
        <w:rPr>
          <w:rFonts w:ascii="Times New Roman" w:hAnsi="Times New Roman"/>
          <w:sz w:val="24"/>
          <w:szCs w:val="24"/>
          <w:lang w:val="pt-BR"/>
        </w:rPr>
        <w:tab/>
      </w:r>
      <w:r w:rsidRPr="000272EC">
        <w:rPr>
          <w:rFonts w:ascii="Times New Roman" w:hAnsi="Times New Roman"/>
          <w:sz w:val="24"/>
          <w:szCs w:val="24"/>
          <w:lang w:val="pt-BR"/>
        </w:rPr>
        <w:tab/>
      </w:r>
      <w:r w:rsidRPr="000272EC">
        <w:rPr>
          <w:rFonts w:ascii="Times New Roman" w:hAnsi="Times New Roman"/>
          <w:b/>
          <w:bCs/>
          <w:sz w:val="24"/>
          <w:szCs w:val="24"/>
          <w:lang w:val="pt-BR"/>
        </w:rPr>
        <w:t>D.</w:t>
      </w:r>
      <w:r w:rsidRPr="000272EC">
        <w:rPr>
          <w:rFonts w:ascii="Times New Roman" w:hAnsi="Times New Roman"/>
          <w:sz w:val="24"/>
          <w:szCs w:val="24"/>
          <w:lang w:val="pt-BR"/>
        </w:rPr>
        <w:t xml:space="preserve"> Ag</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CO</w:t>
      </w:r>
      <w:r w:rsidRPr="000272EC">
        <w:rPr>
          <w:rFonts w:ascii="Times New Roman" w:hAnsi="Times New Roman"/>
          <w:sz w:val="24"/>
          <w:szCs w:val="24"/>
          <w:vertAlign w:val="subscript"/>
          <w:lang w:val="pt-BR"/>
        </w:rPr>
        <w:t>3</w:t>
      </w:r>
      <w:r w:rsidRPr="000272EC">
        <w:rPr>
          <w:rFonts w:ascii="Times New Roman" w:hAnsi="Times New Roman"/>
          <w:sz w:val="24"/>
          <w:szCs w:val="24"/>
          <w:vertAlign w:val="superscript"/>
          <w:lang w:val="pt-BR"/>
        </w:rPr>
        <w:t>2-</w:t>
      </w:r>
      <w:r w:rsidRPr="000272EC">
        <w:rPr>
          <w:rFonts w:ascii="Times New Roman" w:hAnsi="Times New Roman"/>
          <w:sz w:val="24"/>
          <w:szCs w:val="24"/>
          <w:lang w:val="pt-BR"/>
        </w:rPr>
        <w:t>, Cl</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Ba</w:t>
      </w:r>
      <w:r w:rsidRPr="000272EC">
        <w:rPr>
          <w:rFonts w:ascii="Times New Roman" w:hAnsi="Times New Roman"/>
          <w:sz w:val="24"/>
          <w:szCs w:val="24"/>
          <w:vertAlign w:val="superscript"/>
          <w:lang w:val="pt-BR"/>
        </w:rPr>
        <w:t>2+</w:t>
      </w:r>
      <w:r w:rsidRPr="000272EC">
        <w:rPr>
          <w:rFonts w:ascii="Times New Roman" w:hAnsi="Times New Roman"/>
          <w:sz w:val="24"/>
          <w:szCs w:val="24"/>
          <w:lang w:val="pt-BR"/>
        </w:rPr>
        <w:t>.</w:t>
      </w:r>
    </w:p>
    <w:p w14:paraId="777AB19A" w14:textId="1C23C34C" w:rsidR="00990466" w:rsidRPr="000272EC" w:rsidRDefault="00990466" w:rsidP="006951F7">
      <w:pPr>
        <w:tabs>
          <w:tab w:val="left" w:pos="270"/>
          <w:tab w:val="left" w:pos="2880"/>
          <w:tab w:val="left" w:pos="297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Câu 4</w:t>
      </w:r>
      <w:r w:rsidR="006E7636" w:rsidRPr="000272EC">
        <w:rPr>
          <w:rFonts w:ascii="Times New Roman" w:hAnsi="Times New Roman"/>
          <w:b/>
          <w:sz w:val="24"/>
          <w:szCs w:val="24"/>
        </w:rPr>
        <w:t>6</w:t>
      </w:r>
      <w:r w:rsidRPr="000272EC">
        <w:rPr>
          <w:rFonts w:ascii="Times New Roman" w:hAnsi="Times New Roman"/>
          <w:b/>
          <w:sz w:val="24"/>
          <w:szCs w:val="24"/>
        </w:rPr>
        <w:t xml:space="preserve">. </w:t>
      </w:r>
      <w:r w:rsidRPr="000272EC">
        <w:rPr>
          <w:rFonts w:ascii="Times New Roman" w:hAnsi="Times New Roman"/>
          <w:sz w:val="24"/>
          <w:szCs w:val="24"/>
        </w:rPr>
        <w:t xml:space="preserve">Dãy gồm các ion nào </w:t>
      </w:r>
      <w:r w:rsidRPr="000272EC">
        <w:rPr>
          <w:rFonts w:ascii="Times New Roman" w:hAnsi="Times New Roman"/>
          <w:b/>
          <w:sz w:val="24"/>
          <w:szCs w:val="24"/>
        </w:rPr>
        <w:t xml:space="preserve">không </w:t>
      </w:r>
      <w:r w:rsidRPr="000272EC">
        <w:rPr>
          <w:rFonts w:ascii="Times New Roman" w:hAnsi="Times New Roman"/>
          <w:sz w:val="24"/>
          <w:szCs w:val="24"/>
        </w:rPr>
        <w:t>thể</w:t>
      </w:r>
      <w:r w:rsidRPr="000272EC">
        <w:rPr>
          <w:rFonts w:ascii="Times New Roman" w:hAnsi="Times New Roman"/>
          <w:b/>
          <w:i/>
          <w:sz w:val="24"/>
          <w:szCs w:val="24"/>
        </w:rPr>
        <w:t xml:space="preserve"> </w:t>
      </w:r>
      <w:r w:rsidRPr="000272EC">
        <w:rPr>
          <w:rFonts w:ascii="Times New Roman" w:hAnsi="Times New Roman"/>
          <w:sz w:val="24"/>
          <w:szCs w:val="24"/>
        </w:rPr>
        <w:t>cùng tồn tại trong một dung dịch?</w:t>
      </w:r>
    </w:p>
    <w:p w14:paraId="38FC680B" w14:textId="77777777" w:rsidR="00990466" w:rsidRPr="000272EC" w:rsidRDefault="00990466" w:rsidP="006951F7">
      <w:pPr>
        <w:tabs>
          <w:tab w:val="left" w:pos="270"/>
          <w:tab w:val="left" w:pos="2880"/>
          <w:tab w:val="left" w:pos="297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Na</w:t>
      </w:r>
      <w:r w:rsidRPr="000272EC">
        <w:rPr>
          <w:rFonts w:ascii="Times New Roman" w:hAnsi="Times New Roman"/>
          <w:sz w:val="24"/>
          <w:szCs w:val="24"/>
          <w:vertAlign w:val="superscript"/>
        </w:rPr>
        <w:t>+</w:t>
      </w:r>
      <w:r w:rsidRPr="000272EC">
        <w:rPr>
          <w:rFonts w:ascii="Times New Roman" w:hAnsi="Times New Roman"/>
          <w:sz w:val="24"/>
          <w:szCs w:val="24"/>
        </w:rPr>
        <w:t>, Mg</w:t>
      </w:r>
      <w:r w:rsidRPr="000272EC">
        <w:rPr>
          <w:rFonts w:ascii="Times New Roman" w:hAnsi="Times New Roman"/>
          <w:sz w:val="24"/>
          <w:szCs w:val="24"/>
          <w:vertAlign w:val="superscript"/>
        </w:rPr>
        <w:t>2+</w:t>
      </w:r>
      <w:r w:rsidRPr="000272EC">
        <w:rPr>
          <w:rFonts w:ascii="Times New Roman" w:hAnsi="Times New Roman"/>
          <w:sz w:val="24"/>
          <w:szCs w:val="24"/>
        </w:rPr>
        <w:t>, NO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Ba</w:t>
      </w:r>
      <w:r w:rsidRPr="000272EC">
        <w:rPr>
          <w:rFonts w:ascii="Times New Roman" w:hAnsi="Times New Roman"/>
          <w:sz w:val="24"/>
          <w:szCs w:val="24"/>
          <w:vertAlign w:val="superscript"/>
        </w:rPr>
        <w:t>2+</w:t>
      </w:r>
      <w:r w:rsidRPr="000272EC">
        <w:rPr>
          <w:rFonts w:ascii="Times New Roman" w:hAnsi="Times New Roman"/>
          <w:sz w:val="24"/>
          <w:szCs w:val="24"/>
        </w:rPr>
        <w:t>, Al</w:t>
      </w:r>
      <w:r w:rsidRPr="000272EC">
        <w:rPr>
          <w:rFonts w:ascii="Times New Roman" w:hAnsi="Times New Roman"/>
          <w:sz w:val="24"/>
          <w:szCs w:val="24"/>
          <w:vertAlign w:val="superscript"/>
        </w:rPr>
        <w:t>3+</w:t>
      </w:r>
      <w:r w:rsidRPr="000272EC">
        <w:rPr>
          <w:rFonts w:ascii="Times New Roman" w:hAnsi="Times New Roman"/>
          <w:sz w:val="24"/>
          <w:szCs w:val="24"/>
        </w:rPr>
        <w:t>, Cl</w:t>
      </w:r>
      <w:r w:rsidRPr="000272EC">
        <w:rPr>
          <w:rFonts w:ascii="Times New Roman" w:hAnsi="Times New Roman"/>
          <w:sz w:val="24"/>
          <w:szCs w:val="24"/>
          <w:vertAlign w:val="superscript"/>
        </w:rPr>
        <w:t>–</w:t>
      </w:r>
      <w:r w:rsidRPr="000272EC">
        <w:rPr>
          <w:rFonts w:ascii="Times New Roman" w:hAnsi="Times New Roman"/>
          <w:sz w:val="24"/>
          <w:szCs w:val="24"/>
        </w:rPr>
        <w:t>,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xml:space="preserve">.    </w:t>
      </w:r>
    </w:p>
    <w:p w14:paraId="70C0058B" w14:textId="29078DD5" w:rsidR="00D068AC" w:rsidRPr="000272EC" w:rsidRDefault="00990466" w:rsidP="006951F7">
      <w:pPr>
        <w:tabs>
          <w:tab w:val="left" w:pos="283"/>
          <w:tab w:val="left" w:pos="2880"/>
          <w:tab w:val="left" w:pos="297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Cu</w:t>
      </w:r>
      <w:r w:rsidRPr="000272EC">
        <w:rPr>
          <w:rFonts w:ascii="Times New Roman" w:hAnsi="Times New Roman"/>
          <w:sz w:val="24"/>
          <w:szCs w:val="24"/>
          <w:vertAlign w:val="superscript"/>
        </w:rPr>
        <w:t>2+</w:t>
      </w:r>
      <w:r w:rsidRPr="000272EC">
        <w:rPr>
          <w:rFonts w:ascii="Times New Roman" w:hAnsi="Times New Roman"/>
          <w:sz w:val="24"/>
          <w:szCs w:val="24"/>
        </w:rPr>
        <w:t>, Fe</w:t>
      </w:r>
      <w:r w:rsidRPr="000272EC">
        <w:rPr>
          <w:rFonts w:ascii="Times New Roman" w:hAnsi="Times New Roman"/>
          <w:sz w:val="24"/>
          <w:szCs w:val="24"/>
          <w:vertAlign w:val="superscript"/>
        </w:rPr>
        <w:t>3+</w:t>
      </w:r>
      <w:r w:rsidRPr="000272EC">
        <w:rPr>
          <w:rFonts w:ascii="Times New Roman" w:hAnsi="Times New Roman"/>
          <w:sz w:val="24"/>
          <w:szCs w:val="24"/>
        </w:rPr>
        <w:t>,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Cl</w:t>
      </w:r>
      <w:r w:rsidRPr="000272EC">
        <w:rPr>
          <w:rFonts w:ascii="Times New Roman" w:hAnsi="Times New Roman"/>
          <w:sz w:val="24"/>
          <w:szCs w:val="24"/>
          <w:vertAlign w:val="superscript"/>
        </w:rPr>
        <w:t xml:space="preserve">– </w:t>
      </w:r>
      <w:r w:rsidRPr="000272EC">
        <w:rPr>
          <w:rFonts w:ascii="Times New Roman" w:hAnsi="Times New Roman"/>
          <w:sz w:val="24"/>
          <w:szCs w:val="24"/>
        </w:rPr>
        <w:t>.</w:t>
      </w:r>
      <w:r w:rsidRPr="000272EC">
        <w:rPr>
          <w:rFonts w:ascii="Times New Roman" w:hAnsi="Times New Roman"/>
          <w:sz w:val="24"/>
          <w:szCs w:val="24"/>
          <w:vertAlign w:val="superscript"/>
        </w:rPr>
        <w:t xml:space="preserve">                                       </w:t>
      </w:r>
      <w:r w:rsidRPr="000272EC">
        <w:rPr>
          <w:rFonts w:ascii="Times New Roman" w:hAnsi="Times New Roman"/>
          <w:sz w:val="24"/>
          <w:szCs w:val="24"/>
          <w:vertAlign w:val="superscript"/>
        </w:rPr>
        <w:tab/>
      </w:r>
      <w:r w:rsidRPr="000272EC">
        <w:rPr>
          <w:rFonts w:ascii="Times New Roman" w:hAnsi="Times New Roman"/>
          <w:b/>
          <w:sz w:val="24"/>
          <w:szCs w:val="24"/>
        </w:rPr>
        <w:t>D.</w:t>
      </w:r>
      <w:r w:rsidRPr="000272EC">
        <w:rPr>
          <w:rFonts w:ascii="Times New Roman" w:hAnsi="Times New Roman"/>
          <w:sz w:val="24"/>
          <w:szCs w:val="24"/>
        </w:rPr>
        <w:t xml:space="preserve"> K</w:t>
      </w:r>
      <w:r w:rsidRPr="000272EC">
        <w:rPr>
          <w:rFonts w:ascii="Times New Roman" w:hAnsi="Times New Roman"/>
          <w:sz w:val="24"/>
          <w:szCs w:val="24"/>
          <w:vertAlign w:val="superscript"/>
        </w:rPr>
        <w:t>+</w:t>
      </w:r>
      <w:r w:rsidRPr="000272EC">
        <w:rPr>
          <w:rFonts w:ascii="Times New Roman" w:hAnsi="Times New Roman"/>
          <w:sz w:val="24"/>
          <w:szCs w:val="24"/>
        </w:rPr>
        <w:t>, 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 Cl</w:t>
      </w:r>
      <w:r w:rsidRPr="000272EC">
        <w:rPr>
          <w:rFonts w:ascii="Times New Roman" w:hAnsi="Times New Roman"/>
          <w:sz w:val="24"/>
          <w:szCs w:val="24"/>
          <w:vertAlign w:val="superscript"/>
        </w:rPr>
        <w:t>–</w:t>
      </w:r>
      <w:r w:rsidRPr="000272EC">
        <w:rPr>
          <w:rFonts w:ascii="Times New Roman" w:hAnsi="Times New Roman"/>
          <w:sz w:val="24"/>
          <w:szCs w:val="24"/>
        </w:rPr>
        <w:t>, PO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3-</w:t>
      </w:r>
      <w:r w:rsidRPr="000272EC">
        <w:rPr>
          <w:rFonts w:ascii="Times New Roman" w:hAnsi="Times New Roman"/>
          <w:sz w:val="24"/>
          <w:szCs w:val="24"/>
        </w:rPr>
        <w:t>.</w:t>
      </w:r>
    </w:p>
    <w:p w14:paraId="1212758A" w14:textId="060B6837" w:rsidR="00990466" w:rsidRPr="000272EC" w:rsidRDefault="00990466"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Câu 4</w:t>
      </w:r>
      <w:r w:rsidR="006E7636" w:rsidRPr="000272EC">
        <w:rPr>
          <w:rFonts w:ascii="Times New Roman" w:hAnsi="Times New Roman"/>
          <w:b/>
          <w:sz w:val="24"/>
          <w:szCs w:val="24"/>
        </w:rPr>
        <w:t>7</w:t>
      </w:r>
      <w:r w:rsidRPr="000272EC">
        <w:rPr>
          <w:rFonts w:ascii="Times New Roman" w:hAnsi="Times New Roman"/>
          <w:b/>
          <w:sz w:val="24"/>
          <w:szCs w:val="24"/>
        </w:rPr>
        <w:t xml:space="preserve">. </w:t>
      </w:r>
      <w:r w:rsidRPr="000272EC">
        <w:rPr>
          <w:rFonts w:ascii="Times New Roman" w:hAnsi="Times New Roman"/>
          <w:sz w:val="24"/>
          <w:szCs w:val="24"/>
        </w:rPr>
        <w:t xml:space="preserve">Theo thuyết </w:t>
      </w:r>
      <w:r w:rsidRPr="000272EC">
        <w:rPr>
          <w:rFonts w:ascii="Times New Roman" w:hAnsi="Times New Roman"/>
          <w:sz w:val="24"/>
          <w:szCs w:val="24"/>
          <w:shd w:val="clear" w:color="auto" w:fill="FFFFFF"/>
        </w:rPr>
        <w:t>Bronsted – Lowry</w:t>
      </w:r>
      <w:r w:rsidRPr="000272EC">
        <w:rPr>
          <w:rFonts w:ascii="Times New Roman" w:hAnsi="Times New Roman"/>
          <w:sz w:val="24"/>
          <w:szCs w:val="24"/>
        </w:rPr>
        <w:t xml:space="preserve">, acid là những chất: </w:t>
      </w:r>
    </w:p>
    <w:p w14:paraId="6933F88F" w14:textId="77777777" w:rsidR="00990466" w:rsidRPr="000272EC" w:rsidRDefault="00990466"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bCs/>
          <w:sz w:val="24"/>
          <w:szCs w:val="24"/>
          <w:lang w:val="vi-VN"/>
        </w:rPr>
        <w:tab/>
        <w:t xml:space="preserve">A. </w:t>
      </w:r>
      <w:r w:rsidRPr="000272EC">
        <w:rPr>
          <w:rFonts w:ascii="Times New Roman" w:hAnsi="Times New Roman"/>
          <w:sz w:val="24"/>
          <w:szCs w:val="24"/>
        </w:rPr>
        <w:t>có chứa nguyên tử hydrogen trong phân tử.</w:t>
      </w:r>
      <w:r w:rsidRPr="000272EC">
        <w:rPr>
          <w:rFonts w:ascii="Times New Roman" w:hAnsi="Times New Roman"/>
          <w:sz w:val="24"/>
          <w:szCs w:val="24"/>
          <w:lang w:val="vi-VN"/>
        </w:rPr>
        <w:t xml:space="preserve"> </w:t>
      </w:r>
      <w:r w:rsidRPr="000272EC">
        <w:rPr>
          <w:rFonts w:ascii="Times New Roman" w:hAnsi="Times New Roman"/>
          <w:b/>
          <w:sz w:val="24"/>
          <w:szCs w:val="24"/>
        </w:rPr>
        <w:tab/>
      </w:r>
      <w:r w:rsidRPr="000272EC">
        <w:rPr>
          <w:rFonts w:ascii="Times New Roman" w:hAnsi="Times New Roman"/>
          <w:b/>
          <w:bCs/>
          <w:sz w:val="24"/>
          <w:szCs w:val="24"/>
          <w:lang w:val="vi-VN"/>
        </w:rPr>
        <w:t>B.</w:t>
      </w:r>
      <w:r w:rsidRPr="000272EC">
        <w:rPr>
          <w:rFonts w:ascii="Times New Roman" w:hAnsi="Times New Roman"/>
          <w:sz w:val="24"/>
          <w:szCs w:val="24"/>
          <w:lang w:val="vi-VN"/>
        </w:rPr>
        <w:t xml:space="preserve"> </w:t>
      </w:r>
      <w:r w:rsidRPr="000272EC">
        <w:rPr>
          <w:rFonts w:ascii="Times New Roman" w:hAnsi="Times New Roman"/>
          <w:sz w:val="24"/>
          <w:szCs w:val="24"/>
        </w:rPr>
        <w:t>có khả năng phân li ra ion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sz w:val="24"/>
          <w:szCs w:val="24"/>
          <w:lang w:val="vi-VN"/>
        </w:rPr>
        <w:t xml:space="preserve"> </w:t>
      </w:r>
      <w:r w:rsidRPr="000272EC">
        <w:rPr>
          <w:rFonts w:ascii="Times New Roman" w:hAnsi="Times New Roman"/>
          <w:b/>
          <w:sz w:val="24"/>
          <w:szCs w:val="24"/>
        </w:rPr>
        <w:tab/>
      </w:r>
    </w:p>
    <w:p w14:paraId="09D38674" w14:textId="77777777" w:rsidR="00990466" w:rsidRPr="000272EC" w:rsidRDefault="00990466"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ab/>
      </w:r>
      <w:r w:rsidRPr="000272EC">
        <w:rPr>
          <w:rFonts w:ascii="Times New Roman" w:hAnsi="Times New Roman"/>
          <w:b/>
          <w:bCs/>
          <w:sz w:val="24"/>
          <w:szCs w:val="24"/>
          <w:lang w:val="vi-VN"/>
        </w:rPr>
        <w:t>C.</w:t>
      </w:r>
      <w:r w:rsidRPr="000272EC">
        <w:rPr>
          <w:rFonts w:ascii="Times New Roman" w:hAnsi="Times New Roman"/>
          <w:sz w:val="24"/>
          <w:szCs w:val="24"/>
          <w:lang w:val="vi-VN"/>
        </w:rPr>
        <w:t xml:space="preserve"> </w:t>
      </w:r>
      <w:r w:rsidRPr="000272EC">
        <w:rPr>
          <w:rFonts w:ascii="Times New Roman" w:hAnsi="Times New Roman"/>
          <w:sz w:val="24"/>
          <w:szCs w:val="24"/>
        </w:rPr>
        <w:t>có khả năng nhận proton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bCs/>
          <w:sz w:val="24"/>
          <w:szCs w:val="24"/>
          <w:lang w:val="vi-VN"/>
        </w:rPr>
        <w:t>D.</w:t>
      </w:r>
      <w:r w:rsidRPr="000272EC">
        <w:rPr>
          <w:rFonts w:ascii="Times New Roman" w:hAnsi="Times New Roman"/>
          <w:sz w:val="24"/>
          <w:szCs w:val="24"/>
          <w:lang w:val="vi-VN"/>
        </w:rPr>
        <w:t xml:space="preserve"> </w:t>
      </w:r>
      <w:r w:rsidRPr="000272EC">
        <w:rPr>
          <w:rFonts w:ascii="Times New Roman" w:hAnsi="Times New Roman"/>
          <w:sz w:val="24"/>
          <w:szCs w:val="24"/>
        </w:rPr>
        <w:t>có khả năng cho proton H</w:t>
      </w:r>
      <w:r w:rsidRPr="000272EC">
        <w:rPr>
          <w:rFonts w:ascii="Times New Roman" w:hAnsi="Times New Roman"/>
          <w:sz w:val="24"/>
          <w:szCs w:val="24"/>
          <w:vertAlign w:val="superscript"/>
        </w:rPr>
        <w:t>+</w:t>
      </w:r>
      <w:r w:rsidRPr="000272EC">
        <w:rPr>
          <w:rFonts w:ascii="Times New Roman" w:hAnsi="Times New Roman"/>
          <w:sz w:val="24"/>
          <w:szCs w:val="24"/>
        </w:rPr>
        <w:t>.</w:t>
      </w:r>
    </w:p>
    <w:p w14:paraId="12D9D753" w14:textId="4FA15629" w:rsidR="00990466" w:rsidRPr="000272EC" w:rsidRDefault="00990466"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Câu 4</w:t>
      </w:r>
      <w:r w:rsidR="006E7636" w:rsidRPr="000272EC">
        <w:rPr>
          <w:rFonts w:ascii="Times New Roman" w:hAnsi="Times New Roman"/>
          <w:b/>
          <w:sz w:val="24"/>
          <w:szCs w:val="24"/>
        </w:rPr>
        <w:t>8</w:t>
      </w:r>
      <w:r w:rsidRPr="000272EC">
        <w:rPr>
          <w:rFonts w:ascii="Times New Roman" w:hAnsi="Times New Roman"/>
          <w:b/>
          <w:sz w:val="24"/>
          <w:szCs w:val="24"/>
        </w:rPr>
        <w:t xml:space="preserve">. </w:t>
      </w:r>
      <w:r w:rsidRPr="000272EC">
        <w:rPr>
          <w:rFonts w:ascii="Times New Roman" w:hAnsi="Times New Roman"/>
          <w:sz w:val="24"/>
          <w:szCs w:val="24"/>
        </w:rPr>
        <w:t xml:space="preserve">Theo thuyết </w:t>
      </w:r>
      <w:r w:rsidRPr="000272EC">
        <w:rPr>
          <w:rFonts w:ascii="Times New Roman" w:hAnsi="Times New Roman"/>
          <w:sz w:val="24"/>
          <w:szCs w:val="24"/>
          <w:shd w:val="clear" w:color="auto" w:fill="FFFFFF"/>
        </w:rPr>
        <w:t>Bronsted – Lowry</w:t>
      </w:r>
      <w:r w:rsidRPr="000272EC">
        <w:rPr>
          <w:rFonts w:ascii="Times New Roman" w:hAnsi="Times New Roman"/>
          <w:sz w:val="24"/>
          <w:szCs w:val="24"/>
        </w:rPr>
        <w:t xml:space="preserve">, base là những chất: </w:t>
      </w:r>
    </w:p>
    <w:p w14:paraId="4A26540F" w14:textId="77777777" w:rsidR="00990466" w:rsidRPr="000272EC" w:rsidRDefault="00990466"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bCs/>
          <w:sz w:val="24"/>
          <w:szCs w:val="24"/>
          <w:lang w:val="vi-VN"/>
        </w:rPr>
        <w:tab/>
        <w:t xml:space="preserve">A. </w:t>
      </w:r>
      <w:r w:rsidRPr="000272EC">
        <w:rPr>
          <w:rFonts w:ascii="Times New Roman" w:hAnsi="Times New Roman"/>
          <w:sz w:val="24"/>
          <w:szCs w:val="24"/>
        </w:rPr>
        <w:t>có chứa nguyên tử hydrogen trong phân tử.</w:t>
      </w:r>
      <w:r w:rsidRPr="000272EC">
        <w:rPr>
          <w:rFonts w:ascii="Times New Roman" w:hAnsi="Times New Roman"/>
          <w:sz w:val="24"/>
          <w:szCs w:val="24"/>
          <w:lang w:val="vi-VN"/>
        </w:rPr>
        <w:t xml:space="preserve"> </w:t>
      </w:r>
      <w:r w:rsidRPr="000272EC">
        <w:rPr>
          <w:rFonts w:ascii="Times New Roman" w:hAnsi="Times New Roman"/>
          <w:b/>
          <w:sz w:val="24"/>
          <w:szCs w:val="24"/>
        </w:rPr>
        <w:tab/>
      </w:r>
      <w:r w:rsidRPr="000272EC">
        <w:rPr>
          <w:rFonts w:ascii="Times New Roman" w:hAnsi="Times New Roman"/>
          <w:b/>
          <w:bCs/>
          <w:sz w:val="24"/>
          <w:szCs w:val="24"/>
          <w:lang w:val="vi-VN"/>
        </w:rPr>
        <w:t>B.</w:t>
      </w:r>
      <w:r w:rsidRPr="000272EC">
        <w:rPr>
          <w:rFonts w:ascii="Times New Roman" w:hAnsi="Times New Roman"/>
          <w:sz w:val="24"/>
          <w:szCs w:val="24"/>
          <w:lang w:val="vi-VN"/>
        </w:rPr>
        <w:t xml:space="preserve"> </w:t>
      </w:r>
      <w:r w:rsidRPr="000272EC">
        <w:rPr>
          <w:rFonts w:ascii="Times New Roman" w:hAnsi="Times New Roman"/>
          <w:sz w:val="24"/>
          <w:szCs w:val="24"/>
        </w:rPr>
        <w:t>có khả năng phân li ra ion OH</w:t>
      </w:r>
      <w:r w:rsidRPr="000272EC">
        <w:rPr>
          <w:rFonts w:ascii="Times New Roman" w:hAnsi="Times New Roman"/>
          <w:sz w:val="24"/>
          <w:szCs w:val="24"/>
          <w:vertAlign w:val="superscript"/>
          <w:lang w:val="pt-BR"/>
        </w:rPr>
        <w:t>–</w:t>
      </w:r>
      <w:r w:rsidRPr="000272EC">
        <w:rPr>
          <w:rFonts w:ascii="Times New Roman" w:hAnsi="Times New Roman"/>
          <w:sz w:val="24"/>
          <w:szCs w:val="24"/>
        </w:rPr>
        <w:t>.</w:t>
      </w:r>
      <w:r w:rsidRPr="000272EC">
        <w:rPr>
          <w:rFonts w:ascii="Times New Roman" w:hAnsi="Times New Roman"/>
          <w:sz w:val="24"/>
          <w:szCs w:val="24"/>
          <w:lang w:val="vi-VN"/>
        </w:rPr>
        <w:t xml:space="preserve"> </w:t>
      </w:r>
      <w:r w:rsidRPr="000272EC">
        <w:rPr>
          <w:rFonts w:ascii="Times New Roman" w:hAnsi="Times New Roman"/>
          <w:b/>
          <w:sz w:val="24"/>
          <w:szCs w:val="24"/>
        </w:rPr>
        <w:tab/>
      </w:r>
    </w:p>
    <w:p w14:paraId="3B73932C" w14:textId="77777777" w:rsidR="00990466" w:rsidRPr="000272EC" w:rsidRDefault="00990466" w:rsidP="006951F7">
      <w:pPr>
        <w:shd w:val="clear" w:color="auto" w:fill="FFFFFF"/>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ab/>
      </w:r>
      <w:r w:rsidRPr="000272EC">
        <w:rPr>
          <w:rFonts w:ascii="Times New Roman" w:hAnsi="Times New Roman"/>
          <w:b/>
          <w:bCs/>
          <w:sz w:val="24"/>
          <w:szCs w:val="24"/>
          <w:lang w:val="vi-VN"/>
        </w:rPr>
        <w:t>C.</w:t>
      </w:r>
      <w:r w:rsidRPr="000272EC">
        <w:rPr>
          <w:rFonts w:ascii="Times New Roman" w:hAnsi="Times New Roman"/>
          <w:sz w:val="24"/>
          <w:szCs w:val="24"/>
          <w:lang w:val="vi-VN"/>
        </w:rPr>
        <w:t xml:space="preserve"> </w:t>
      </w:r>
      <w:r w:rsidRPr="000272EC">
        <w:rPr>
          <w:rFonts w:ascii="Times New Roman" w:hAnsi="Times New Roman"/>
          <w:sz w:val="24"/>
          <w:szCs w:val="24"/>
        </w:rPr>
        <w:t>có khả năng nhận proton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bCs/>
          <w:sz w:val="24"/>
          <w:szCs w:val="24"/>
          <w:lang w:val="vi-VN"/>
        </w:rPr>
        <w:t>D.</w:t>
      </w:r>
      <w:r w:rsidRPr="000272EC">
        <w:rPr>
          <w:rFonts w:ascii="Times New Roman" w:hAnsi="Times New Roman"/>
          <w:sz w:val="24"/>
          <w:szCs w:val="24"/>
          <w:lang w:val="vi-VN"/>
        </w:rPr>
        <w:t xml:space="preserve"> </w:t>
      </w:r>
      <w:r w:rsidRPr="000272EC">
        <w:rPr>
          <w:rFonts w:ascii="Times New Roman" w:hAnsi="Times New Roman"/>
          <w:sz w:val="24"/>
          <w:szCs w:val="24"/>
        </w:rPr>
        <w:t>có khả năng cho proton H</w:t>
      </w:r>
      <w:r w:rsidRPr="000272EC">
        <w:rPr>
          <w:rFonts w:ascii="Times New Roman" w:hAnsi="Times New Roman"/>
          <w:sz w:val="24"/>
          <w:szCs w:val="24"/>
          <w:vertAlign w:val="superscript"/>
        </w:rPr>
        <w:t>+</w:t>
      </w:r>
      <w:r w:rsidRPr="000272EC">
        <w:rPr>
          <w:rFonts w:ascii="Times New Roman" w:hAnsi="Times New Roman"/>
          <w:sz w:val="24"/>
          <w:szCs w:val="24"/>
        </w:rPr>
        <w:t>.</w:t>
      </w:r>
    </w:p>
    <w:p w14:paraId="5BE1E303" w14:textId="0DB757F0"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Câu 4</w:t>
      </w:r>
      <w:r w:rsidR="006E7636" w:rsidRPr="000272EC">
        <w:rPr>
          <w:rFonts w:ascii="Times New Roman" w:hAnsi="Times New Roman"/>
          <w:b/>
          <w:iCs/>
          <w:sz w:val="24"/>
          <w:szCs w:val="24"/>
        </w:rPr>
        <w:t>9</w:t>
      </w:r>
      <w:r w:rsidRPr="000272EC">
        <w:rPr>
          <w:rFonts w:ascii="Times New Roman" w:hAnsi="Times New Roman"/>
          <w:b/>
          <w:iCs/>
          <w:sz w:val="24"/>
          <w:szCs w:val="24"/>
        </w:rPr>
        <w:t xml:space="preserve">. </w:t>
      </w:r>
      <w:r w:rsidRPr="000272EC">
        <w:rPr>
          <w:rFonts w:ascii="Times New Roman" w:hAnsi="Times New Roman"/>
          <w:bCs/>
          <w:iCs/>
          <w:sz w:val="24"/>
          <w:szCs w:val="24"/>
        </w:rPr>
        <w:t xml:space="preserve">Đặc điểm nào sau đây là </w:t>
      </w:r>
      <w:r w:rsidRPr="000272EC">
        <w:rPr>
          <w:rFonts w:ascii="Times New Roman" w:hAnsi="Times New Roman"/>
          <w:b/>
          <w:iCs/>
          <w:sz w:val="24"/>
          <w:szCs w:val="24"/>
        </w:rPr>
        <w:t xml:space="preserve">không </w:t>
      </w:r>
      <w:r w:rsidRPr="000272EC">
        <w:rPr>
          <w:rFonts w:ascii="Times New Roman" w:hAnsi="Times New Roman"/>
          <w:bCs/>
          <w:iCs/>
          <w:sz w:val="24"/>
          <w:szCs w:val="24"/>
        </w:rPr>
        <w:t>đúng khi mô tả về acid mạnh?</w:t>
      </w:r>
    </w:p>
    <w:p w14:paraId="03CED6BD"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iCs/>
          <w:sz w:val="24"/>
          <w:szCs w:val="24"/>
          <w:lang w:val="vi-VN"/>
        </w:rPr>
      </w:pPr>
      <w:r w:rsidRPr="000272EC">
        <w:rPr>
          <w:rFonts w:ascii="Times New Roman" w:hAnsi="Times New Roman"/>
          <w:b/>
          <w:bCs/>
          <w:iCs/>
          <w:sz w:val="24"/>
          <w:szCs w:val="24"/>
        </w:rPr>
        <w:tab/>
      </w:r>
      <w:r w:rsidRPr="000272EC">
        <w:rPr>
          <w:rFonts w:ascii="Times New Roman" w:hAnsi="Times New Roman"/>
          <w:b/>
          <w:bCs/>
          <w:iCs/>
          <w:sz w:val="24"/>
          <w:szCs w:val="24"/>
          <w:lang w:val="vi-VN"/>
        </w:rPr>
        <w:t>A.</w:t>
      </w:r>
      <w:r w:rsidRPr="000272EC">
        <w:rPr>
          <w:rFonts w:ascii="Times New Roman" w:hAnsi="Times New Roman"/>
          <w:iCs/>
          <w:sz w:val="24"/>
          <w:szCs w:val="24"/>
          <w:lang w:val="vi-VN"/>
        </w:rPr>
        <w:t xml:space="preserve"> </w:t>
      </w:r>
      <w:r w:rsidRPr="000272EC">
        <w:rPr>
          <w:rFonts w:ascii="Times New Roman" w:hAnsi="Times New Roman"/>
          <w:sz w:val="24"/>
          <w:szCs w:val="24"/>
        </w:rPr>
        <w:t>Phân li hoàn toàn trong nước.</w:t>
      </w:r>
      <w:r w:rsidRPr="000272EC">
        <w:rPr>
          <w:rFonts w:ascii="Times New Roman" w:hAnsi="Times New Roman"/>
          <w:iCs/>
          <w:sz w:val="24"/>
          <w:szCs w:val="24"/>
          <w:lang w:val="vi-VN"/>
        </w:rPr>
        <w:tab/>
      </w:r>
      <w:r w:rsidRPr="000272EC">
        <w:rPr>
          <w:rFonts w:ascii="Times New Roman" w:hAnsi="Times New Roman"/>
          <w:b/>
          <w:bCs/>
          <w:iCs/>
          <w:sz w:val="24"/>
          <w:szCs w:val="24"/>
          <w:lang w:val="vi-VN"/>
        </w:rPr>
        <w:t>B.</w:t>
      </w:r>
      <w:r w:rsidRPr="000272EC">
        <w:rPr>
          <w:rFonts w:ascii="Times New Roman" w:hAnsi="Times New Roman"/>
          <w:iCs/>
          <w:sz w:val="24"/>
          <w:szCs w:val="24"/>
          <w:lang w:val="vi-VN"/>
        </w:rPr>
        <w:t xml:space="preserve"> </w:t>
      </w:r>
      <w:r w:rsidRPr="000272EC">
        <w:rPr>
          <w:rFonts w:ascii="Times New Roman" w:hAnsi="Times New Roman"/>
          <w:sz w:val="24"/>
          <w:szCs w:val="24"/>
        </w:rPr>
        <w:t>Dung dịch nước của chúng dẫn điện.</w:t>
      </w:r>
    </w:p>
    <w:p w14:paraId="3110D2AC"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iCs/>
          <w:sz w:val="24"/>
          <w:szCs w:val="24"/>
          <w:vertAlign w:val="subscript"/>
          <w:lang w:val="vi-VN"/>
        </w:rPr>
        <w:tab/>
      </w:r>
      <w:r w:rsidRPr="000272EC">
        <w:rPr>
          <w:rFonts w:ascii="Times New Roman" w:hAnsi="Times New Roman"/>
          <w:b/>
          <w:bCs/>
          <w:iCs/>
          <w:sz w:val="24"/>
          <w:szCs w:val="24"/>
          <w:lang w:val="vi-VN"/>
        </w:rPr>
        <w:t>C.</w:t>
      </w:r>
      <w:r w:rsidRPr="000272EC">
        <w:rPr>
          <w:rFonts w:ascii="Times New Roman" w:hAnsi="Times New Roman"/>
          <w:iCs/>
          <w:sz w:val="24"/>
          <w:szCs w:val="24"/>
        </w:rPr>
        <w:t xml:space="preserve"> </w:t>
      </w:r>
      <w:r w:rsidRPr="000272EC">
        <w:rPr>
          <w:rFonts w:ascii="Times New Roman" w:hAnsi="Times New Roman"/>
          <w:sz w:val="24"/>
          <w:szCs w:val="24"/>
        </w:rPr>
        <w:t>Có khả năng nhận 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bCs/>
          <w:iCs/>
          <w:sz w:val="24"/>
          <w:szCs w:val="24"/>
          <w:lang w:val="vi-VN"/>
        </w:rPr>
        <w:t>D.</w:t>
      </w:r>
      <w:r w:rsidRPr="000272EC">
        <w:rPr>
          <w:rFonts w:ascii="Times New Roman" w:hAnsi="Times New Roman"/>
          <w:iCs/>
          <w:sz w:val="24"/>
          <w:szCs w:val="24"/>
        </w:rPr>
        <w:t xml:space="preserve"> </w:t>
      </w:r>
      <w:r w:rsidRPr="000272EC">
        <w:rPr>
          <w:rFonts w:ascii="Times New Roman" w:hAnsi="Times New Roman"/>
          <w:sz w:val="24"/>
          <w:szCs w:val="24"/>
        </w:rPr>
        <w:t>Có khả năng cho H</w:t>
      </w:r>
      <w:r w:rsidRPr="000272EC">
        <w:rPr>
          <w:rFonts w:ascii="Times New Roman" w:hAnsi="Times New Roman"/>
          <w:sz w:val="24"/>
          <w:szCs w:val="24"/>
          <w:vertAlign w:val="superscript"/>
        </w:rPr>
        <w:t>+</w:t>
      </w:r>
      <w:r w:rsidRPr="000272EC">
        <w:rPr>
          <w:rFonts w:ascii="Times New Roman" w:hAnsi="Times New Roman"/>
          <w:sz w:val="24"/>
          <w:szCs w:val="24"/>
        </w:rPr>
        <w:t>.</w:t>
      </w:r>
    </w:p>
    <w:p w14:paraId="6D6EEB4C" w14:textId="6D0A801C"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 xml:space="preserve">Câu </w:t>
      </w:r>
      <w:r w:rsidR="006E7636" w:rsidRPr="000272EC">
        <w:rPr>
          <w:rFonts w:ascii="Times New Roman" w:hAnsi="Times New Roman"/>
          <w:b/>
          <w:iCs/>
          <w:sz w:val="24"/>
          <w:szCs w:val="24"/>
        </w:rPr>
        <w:t>50</w:t>
      </w:r>
      <w:r w:rsidRPr="000272EC">
        <w:rPr>
          <w:rFonts w:ascii="Times New Roman" w:hAnsi="Times New Roman"/>
          <w:b/>
          <w:iCs/>
          <w:sz w:val="24"/>
          <w:szCs w:val="24"/>
        </w:rPr>
        <w:t>.</w:t>
      </w:r>
      <w:r w:rsidRPr="000272EC">
        <w:rPr>
          <w:rFonts w:ascii="Times New Roman" w:hAnsi="Times New Roman"/>
          <w:bCs/>
          <w:iCs/>
          <w:sz w:val="24"/>
          <w:szCs w:val="24"/>
        </w:rPr>
        <w:t xml:space="preserve"> Đặc điểm nào sau đây là </w:t>
      </w:r>
      <w:r w:rsidRPr="000272EC">
        <w:rPr>
          <w:rFonts w:ascii="Times New Roman" w:hAnsi="Times New Roman"/>
          <w:b/>
          <w:iCs/>
          <w:sz w:val="24"/>
          <w:szCs w:val="24"/>
        </w:rPr>
        <w:t>không</w:t>
      </w:r>
      <w:r w:rsidRPr="000272EC">
        <w:rPr>
          <w:rFonts w:ascii="Times New Roman" w:hAnsi="Times New Roman"/>
          <w:bCs/>
          <w:iCs/>
          <w:sz w:val="24"/>
          <w:szCs w:val="24"/>
        </w:rPr>
        <w:t xml:space="preserve"> đúng khi mổ tả về base yếu?</w:t>
      </w:r>
    </w:p>
    <w:p w14:paraId="5345A224"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iCs/>
          <w:sz w:val="24"/>
          <w:szCs w:val="24"/>
          <w:lang w:val="vi-VN"/>
        </w:rPr>
      </w:pPr>
      <w:r w:rsidRPr="000272EC">
        <w:rPr>
          <w:rFonts w:ascii="Times New Roman" w:hAnsi="Times New Roman"/>
          <w:b/>
          <w:bCs/>
          <w:iCs/>
          <w:sz w:val="24"/>
          <w:szCs w:val="24"/>
        </w:rPr>
        <w:tab/>
      </w:r>
      <w:r w:rsidRPr="000272EC">
        <w:rPr>
          <w:rFonts w:ascii="Times New Roman" w:hAnsi="Times New Roman"/>
          <w:b/>
          <w:bCs/>
          <w:iCs/>
          <w:sz w:val="24"/>
          <w:szCs w:val="24"/>
          <w:lang w:val="vi-VN"/>
        </w:rPr>
        <w:t>A.</w:t>
      </w:r>
      <w:r w:rsidRPr="000272EC">
        <w:rPr>
          <w:rFonts w:ascii="Times New Roman" w:hAnsi="Times New Roman"/>
          <w:iCs/>
          <w:sz w:val="24"/>
          <w:szCs w:val="24"/>
          <w:lang w:val="vi-VN"/>
        </w:rPr>
        <w:t xml:space="preserve"> </w:t>
      </w:r>
      <w:r w:rsidRPr="000272EC">
        <w:rPr>
          <w:rFonts w:ascii="Times New Roman" w:hAnsi="Times New Roman"/>
          <w:sz w:val="24"/>
          <w:szCs w:val="24"/>
        </w:rPr>
        <w:t>Trong dung dịch, không phân li hoàn toàn ra OH</w:t>
      </w:r>
      <w:r w:rsidRPr="000272EC">
        <w:rPr>
          <w:rFonts w:ascii="Times New Roman" w:hAnsi="Times New Roman"/>
          <w:sz w:val="24"/>
          <w:szCs w:val="24"/>
          <w:vertAlign w:val="superscript"/>
        </w:rPr>
        <w:t>-</w:t>
      </w:r>
      <w:r w:rsidRPr="000272EC">
        <w:rPr>
          <w:rFonts w:ascii="Times New Roman" w:hAnsi="Times New Roman"/>
          <w:sz w:val="24"/>
          <w:szCs w:val="24"/>
        </w:rPr>
        <w:t>.</w:t>
      </w:r>
    </w:p>
    <w:p w14:paraId="316A2FB2"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iCs/>
          <w:sz w:val="24"/>
          <w:szCs w:val="24"/>
          <w:lang w:val="vi-VN"/>
        </w:rPr>
      </w:pPr>
      <w:r w:rsidRPr="000272EC">
        <w:rPr>
          <w:rFonts w:ascii="Times New Roman" w:hAnsi="Times New Roman"/>
          <w:iCs/>
          <w:sz w:val="24"/>
          <w:szCs w:val="24"/>
          <w:lang w:val="vi-VN"/>
        </w:rPr>
        <w:tab/>
      </w:r>
      <w:r w:rsidRPr="000272EC">
        <w:rPr>
          <w:rFonts w:ascii="Times New Roman" w:hAnsi="Times New Roman"/>
          <w:b/>
          <w:bCs/>
          <w:iCs/>
          <w:sz w:val="24"/>
          <w:szCs w:val="24"/>
          <w:lang w:val="vi-VN"/>
        </w:rPr>
        <w:t>B.</w:t>
      </w:r>
      <w:r w:rsidRPr="000272EC">
        <w:rPr>
          <w:rFonts w:ascii="Times New Roman" w:hAnsi="Times New Roman"/>
          <w:iCs/>
          <w:sz w:val="24"/>
          <w:szCs w:val="24"/>
          <w:lang w:val="vi-VN"/>
        </w:rPr>
        <w:t xml:space="preserve"> </w:t>
      </w:r>
      <w:r w:rsidRPr="000272EC">
        <w:rPr>
          <w:rFonts w:ascii="Times New Roman" w:hAnsi="Times New Roman"/>
          <w:sz w:val="24"/>
          <w:szCs w:val="24"/>
        </w:rPr>
        <w:t>Có khả năng nhận H</w:t>
      </w:r>
      <w:r w:rsidRPr="000272EC">
        <w:rPr>
          <w:rFonts w:ascii="Times New Roman" w:hAnsi="Times New Roman"/>
          <w:sz w:val="24"/>
          <w:szCs w:val="24"/>
          <w:vertAlign w:val="superscript"/>
        </w:rPr>
        <w:t>+</w:t>
      </w:r>
      <w:r w:rsidRPr="000272EC">
        <w:rPr>
          <w:rFonts w:ascii="Times New Roman" w:hAnsi="Times New Roman"/>
          <w:sz w:val="24"/>
          <w:szCs w:val="24"/>
        </w:rPr>
        <w:t>.</w:t>
      </w:r>
    </w:p>
    <w:p w14:paraId="51B499BA"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iCs/>
          <w:sz w:val="24"/>
          <w:szCs w:val="24"/>
          <w:vertAlign w:val="subscript"/>
          <w:lang w:val="vi-VN"/>
        </w:rPr>
        <w:tab/>
      </w:r>
      <w:r w:rsidRPr="000272EC">
        <w:rPr>
          <w:rFonts w:ascii="Times New Roman" w:hAnsi="Times New Roman"/>
          <w:b/>
          <w:bCs/>
          <w:iCs/>
          <w:sz w:val="24"/>
          <w:szCs w:val="24"/>
          <w:lang w:val="vi-VN"/>
        </w:rPr>
        <w:t>C.</w:t>
      </w:r>
      <w:r w:rsidRPr="000272EC">
        <w:rPr>
          <w:rFonts w:ascii="Times New Roman" w:hAnsi="Times New Roman"/>
          <w:iCs/>
          <w:sz w:val="24"/>
          <w:szCs w:val="24"/>
        </w:rPr>
        <w:t xml:space="preserve"> </w:t>
      </w:r>
      <w:r w:rsidRPr="000272EC">
        <w:rPr>
          <w:rFonts w:ascii="Times New Roman" w:hAnsi="Times New Roman"/>
          <w:sz w:val="24"/>
          <w:szCs w:val="24"/>
        </w:rPr>
        <w:t>Dung dịch nước của chúng dẫn điện.</w:t>
      </w:r>
    </w:p>
    <w:p w14:paraId="187A5B26"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iCs/>
          <w:sz w:val="24"/>
          <w:szCs w:val="24"/>
          <w:lang w:val="vi-VN"/>
        </w:rPr>
        <w:tab/>
      </w:r>
      <w:r w:rsidRPr="000272EC">
        <w:rPr>
          <w:rFonts w:ascii="Times New Roman" w:hAnsi="Times New Roman"/>
          <w:b/>
          <w:bCs/>
          <w:iCs/>
          <w:sz w:val="24"/>
          <w:szCs w:val="24"/>
          <w:lang w:val="vi-VN"/>
        </w:rPr>
        <w:t>D.</w:t>
      </w:r>
      <w:r w:rsidRPr="000272EC">
        <w:rPr>
          <w:rFonts w:ascii="Times New Roman" w:hAnsi="Times New Roman"/>
          <w:iCs/>
          <w:sz w:val="24"/>
          <w:szCs w:val="24"/>
        </w:rPr>
        <w:t xml:space="preserve"> </w:t>
      </w:r>
      <w:r w:rsidRPr="000272EC">
        <w:rPr>
          <w:rFonts w:ascii="Times New Roman" w:hAnsi="Times New Roman"/>
          <w:sz w:val="24"/>
          <w:szCs w:val="24"/>
        </w:rPr>
        <w:t>Có khả năng cho H</w:t>
      </w:r>
      <w:r w:rsidRPr="000272EC">
        <w:rPr>
          <w:rFonts w:ascii="Times New Roman" w:hAnsi="Times New Roman"/>
          <w:sz w:val="24"/>
          <w:szCs w:val="24"/>
          <w:vertAlign w:val="superscript"/>
        </w:rPr>
        <w:t>+</w:t>
      </w:r>
      <w:r w:rsidRPr="000272EC">
        <w:rPr>
          <w:rFonts w:ascii="Times New Roman" w:hAnsi="Times New Roman"/>
          <w:sz w:val="24"/>
          <w:szCs w:val="24"/>
        </w:rPr>
        <w:t>.</w:t>
      </w:r>
    </w:p>
    <w:p w14:paraId="635B2E09" w14:textId="6A51BEF1"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b/>
          <w:bCs/>
          <w:sz w:val="24"/>
          <w:szCs w:val="24"/>
        </w:rPr>
        <w:t xml:space="preserve">Câu </w:t>
      </w:r>
      <w:r w:rsidR="006E7636" w:rsidRPr="000272EC">
        <w:rPr>
          <w:rFonts w:ascii="Times New Roman" w:hAnsi="Times New Roman"/>
          <w:b/>
          <w:bCs/>
          <w:sz w:val="24"/>
          <w:szCs w:val="24"/>
        </w:rPr>
        <w:t>51</w:t>
      </w:r>
      <w:r w:rsidRPr="000272EC">
        <w:rPr>
          <w:rFonts w:ascii="Times New Roman" w:hAnsi="Times New Roman"/>
          <w:b/>
          <w:bCs/>
          <w:sz w:val="24"/>
          <w:szCs w:val="24"/>
        </w:rPr>
        <w:t xml:space="preserve">. </w:t>
      </w:r>
      <w:r w:rsidRPr="000272EC">
        <w:rPr>
          <w:rFonts w:ascii="Times New Roman" w:hAnsi="Times New Roman"/>
          <w:bCs/>
          <w:sz w:val="24"/>
          <w:szCs w:val="24"/>
        </w:rPr>
        <w:t>Theo thuyết acid – base của Bronsted – Lowry, chất nào sau đây là acid?</w:t>
      </w:r>
    </w:p>
    <w:p w14:paraId="3C01E98F"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NH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B.</w:t>
      </w:r>
      <w:r w:rsidRPr="000272EC">
        <w:rPr>
          <w:rFonts w:ascii="Times New Roman" w:hAnsi="Times New Roman"/>
          <w:sz w:val="24"/>
          <w:szCs w:val="24"/>
        </w:rPr>
        <w:t xml:space="preserve"> HCl.</w:t>
      </w:r>
      <w:r w:rsidRPr="000272EC">
        <w:rPr>
          <w:rFonts w:ascii="Times New Roman" w:hAnsi="Times New Roman"/>
          <w:b/>
          <w:sz w:val="24"/>
          <w:szCs w:val="24"/>
        </w:rPr>
        <w:tab/>
        <w:t xml:space="preserve">C. </w:t>
      </w:r>
      <w:r w:rsidRPr="000272EC">
        <w:rPr>
          <w:rFonts w:ascii="Times New Roman" w:hAnsi="Times New Roman"/>
          <w:sz w:val="24"/>
          <w:szCs w:val="24"/>
        </w:rPr>
        <w:t>NaOH.</w:t>
      </w:r>
      <w:r w:rsidRPr="000272EC">
        <w:rPr>
          <w:rFonts w:ascii="Times New Roman" w:hAnsi="Times New Roman"/>
          <w:b/>
          <w:sz w:val="24"/>
          <w:szCs w:val="24"/>
        </w:rPr>
        <w:tab/>
        <w:t xml:space="preserve">D. </w:t>
      </w:r>
      <w:r w:rsidRPr="000272EC">
        <w:rPr>
          <w:rFonts w:ascii="Times New Roman" w:hAnsi="Times New Roman"/>
          <w:sz w:val="24"/>
          <w:szCs w:val="24"/>
        </w:rPr>
        <w:t>KNO</w:t>
      </w:r>
      <w:r w:rsidRPr="000272EC">
        <w:rPr>
          <w:rFonts w:ascii="Times New Roman" w:hAnsi="Times New Roman"/>
          <w:sz w:val="24"/>
          <w:szCs w:val="24"/>
          <w:vertAlign w:val="subscript"/>
        </w:rPr>
        <w:t>3</w:t>
      </w:r>
      <w:r w:rsidRPr="000272EC">
        <w:rPr>
          <w:rFonts w:ascii="Times New Roman" w:hAnsi="Times New Roman"/>
          <w:sz w:val="24"/>
          <w:szCs w:val="24"/>
        </w:rPr>
        <w:t>.</w:t>
      </w:r>
    </w:p>
    <w:p w14:paraId="3069E812" w14:textId="5BEBB2F9"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b/>
          <w:bCs/>
          <w:sz w:val="24"/>
          <w:szCs w:val="24"/>
        </w:rPr>
        <w:t>Câu 5</w:t>
      </w:r>
      <w:r w:rsidR="006E7636" w:rsidRPr="000272EC">
        <w:rPr>
          <w:rFonts w:ascii="Times New Roman" w:hAnsi="Times New Roman"/>
          <w:b/>
          <w:bCs/>
          <w:sz w:val="24"/>
          <w:szCs w:val="24"/>
        </w:rPr>
        <w:t>2</w:t>
      </w:r>
      <w:r w:rsidRPr="000272EC">
        <w:rPr>
          <w:rFonts w:ascii="Times New Roman" w:hAnsi="Times New Roman"/>
          <w:b/>
          <w:bCs/>
          <w:sz w:val="24"/>
          <w:szCs w:val="24"/>
        </w:rPr>
        <w:t xml:space="preserve">. </w:t>
      </w:r>
      <w:r w:rsidRPr="000272EC">
        <w:rPr>
          <w:rFonts w:ascii="Times New Roman" w:hAnsi="Times New Roman"/>
          <w:bCs/>
          <w:sz w:val="24"/>
          <w:szCs w:val="24"/>
        </w:rPr>
        <w:t>Theo thuyết acid – base của Bronsted – Lowry, chất nào sau đây là base?</w:t>
      </w:r>
    </w:p>
    <w:p w14:paraId="69F8BB33"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NH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B.</w:t>
      </w:r>
      <w:r w:rsidRPr="000272EC">
        <w:rPr>
          <w:rFonts w:ascii="Times New Roman" w:hAnsi="Times New Roman"/>
          <w:sz w:val="24"/>
          <w:szCs w:val="24"/>
        </w:rPr>
        <w:t xml:space="preserve"> HCl.</w:t>
      </w:r>
      <w:r w:rsidRPr="000272EC">
        <w:rPr>
          <w:rFonts w:ascii="Times New Roman" w:hAnsi="Times New Roman"/>
          <w:b/>
          <w:sz w:val="24"/>
          <w:szCs w:val="24"/>
        </w:rPr>
        <w:tab/>
        <w:t xml:space="preserve">C. </w:t>
      </w:r>
      <w:r w:rsidRPr="000272EC">
        <w:rPr>
          <w:rFonts w:ascii="Times New Roman" w:hAnsi="Times New Roman"/>
          <w:sz w:val="24"/>
          <w:szCs w:val="24"/>
        </w:rPr>
        <w:t>NaCl.</w:t>
      </w:r>
      <w:r w:rsidRPr="000272EC">
        <w:rPr>
          <w:rFonts w:ascii="Times New Roman" w:hAnsi="Times New Roman"/>
          <w:b/>
          <w:sz w:val="24"/>
          <w:szCs w:val="24"/>
        </w:rPr>
        <w:tab/>
        <w:t xml:space="preserve">D. </w:t>
      </w:r>
      <w:r w:rsidRPr="000272EC">
        <w:rPr>
          <w:rFonts w:ascii="Times New Roman" w:hAnsi="Times New Roman"/>
          <w:sz w:val="24"/>
          <w:szCs w:val="24"/>
        </w:rPr>
        <w:t>Na</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w:t>
      </w:r>
    </w:p>
    <w:p w14:paraId="39632826" w14:textId="6DCF1935"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b/>
          <w:bCs/>
          <w:sz w:val="24"/>
          <w:szCs w:val="24"/>
        </w:rPr>
        <w:t>Câu 5</w:t>
      </w:r>
      <w:r w:rsidR="006E7636" w:rsidRPr="000272EC">
        <w:rPr>
          <w:rFonts w:ascii="Times New Roman" w:hAnsi="Times New Roman"/>
          <w:b/>
          <w:bCs/>
          <w:sz w:val="24"/>
          <w:szCs w:val="24"/>
        </w:rPr>
        <w:t>3</w:t>
      </w:r>
      <w:r w:rsidRPr="000272EC">
        <w:rPr>
          <w:rFonts w:ascii="Times New Roman" w:hAnsi="Times New Roman"/>
          <w:b/>
          <w:bCs/>
          <w:sz w:val="24"/>
          <w:szCs w:val="24"/>
        </w:rPr>
        <w:t xml:space="preserve">. </w:t>
      </w:r>
      <w:r w:rsidRPr="000272EC">
        <w:rPr>
          <w:rFonts w:ascii="Times New Roman" w:hAnsi="Times New Roman"/>
          <w:bCs/>
          <w:sz w:val="24"/>
          <w:szCs w:val="24"/>
        </w:rPr>
        <w:t>Theo thuyết acid – base của Bronsted – Lowry, chất hoặc ion nào sau đây có tính chất lưỡng tính?</w:t>
      </w:r>
    </w:p>
    <w:p w14:paraId="2C080436" w14:textId="6D27B5E1"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NH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B.</w:t>
      </w:r>
      <w:r w:rsidRPr="000272EC">
        <w:rPr>
          <w:rFonts w:ascii="Times New Roman" w:hAnsi="Times New Roman"/>
          <w:sz w:val="24"/>
          <w:szCs w:val="24"/>
        </w:rPr>
        <w:t xml:space="preserve"> 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t xml:space="preserve">C. </w:t>
      </w:r>
      <w:r w:rsidRPr="000272EC">
        <w:rPr>
          <w:rFonts w:ascii="Times New Roman" w:hAnsi="Times New Roman"/>
          <w:sz w:val="24"/>
          <w:szCs w:val="24"/>
        </w:rPr>
        <w:t>KOH.</w:t>
      </w:r>
      <w:r w:rsidRPr="000272EC">
        <w:rPr>
          <w:rFonts w:ascii="Times New Roman" w:hAnsi="Times New Roman"/>
          <w:b/>
          <w:sz w:val="24"/>
          <w:szCs w:val="24"/>
        </w:rPr>
        <w:tab/>
        <w:t xml:space="preserve">D. </w:t>
      </w:r>
      <w:r w:rsidRPr="000272EC">
        <w:rPr>
          <w:rFonts w:ascii="Times New Roman" w:hAnsi="Times New Roman"/>
          <w:sz w:val="24"/>
          <w:szCs w:val="24"/>
        </w:rPr>
        <w:t>HCO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p>
    <w:p w14:paraId="773628EB" w14:textId="4DD53330"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iCs/>
          <w:sz w:val="24"/>
          <w:szCs w:val="24"/>
        </w:rPr>
        <w:t>Câu 5</w:t>
      </w:r>
      <w:r w:rsidR="006E7636" w:rsidRPr="000272EC">
        <w:rPr>
          <w:rFonts w:ascii="Times New Roman" w:hAnsi="Times New Roman"/>
          <w:b/>
          <w:iCs/>
          <w:sz w:val="24"/>
          <w:szCs w:val="24"/>
        </w:rPr>
        <w:t>4</w:t>
      </w:r>
      <w:r w:rsidRPr="000272EC">
        <w:rPr>
          <w:rFonts w:ascii="Times New Roman" w:hAnsi="Times New Roman"/>
          <w:b/>
          <w:iCs/>
          <w:sz w:val="24"/>
          <w:szCs w:val="24"/>
        </w:rPr>
        <w:t xml:space="preserve">. </w:t>
      </w:r>
      <w:r w:rsidRPr="000272EC">
        <w:rPr>
          <w:rFonts w:ascii="Times New Roman" w:hAnsi="Times New Roman"/>
          <w:bCs/>
          <w:sz w:val="24"/>
          <w:szCs w:val="24"/>
        </w:rPr>
        <w:t>Theo</w:t>
      </w:r>
      <w:r w:rsidRPr="000272EC">
        <w:rPr>
          <w:rFonts w:ascii="Times New Roman" w:hAnsi="Times New Roman"/>
          <w:sz w:val="24"/>
          <w:szCs w:val="24"/>
        </w:rPr>
        <w:t xml:space="preserve"> thuyết Bronsted – Lowry chất nào sau đây là base?</w:t>
      </w:r>
    </w:p>
    <w:p w14:paraId="73CCC364" w14:textId="490C4D52"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Al</w:t>
      </w:r>
      <w:r w:rsidRPr="000272EC">
        <w:rPr>
          <w:rFonts w:ascii="Times New Roman" w:hAnsi="Times New Roman"/>
          <w:sz w:val="24"/>
          <w:szCs w:val="24"/>
          <w:vertAlign w:val="superscript"/>
        </w:rPr>
        <w:t>3+</w:t>
      </w:r>
      <w:r w:rsidRPr="000272EC">
        <w:rPr>
          <w:rFonts w:ascii="Times New Roman" w:hAnsi="Times New Roman"/>
          <w:sz w:val="24"/>
          <w:szCs w:val="24"/>
        </w:rPr>
        <w:t>.</w:t>
      </w:r>
      <w:r w:rsidRPr="000272EC">
        <w:rPr>
          <w:rFonts w:ascii="Times New Roman" w:hAnsi="Times New Roman"/>
          <w:b/>
          <w:sz w:val="24"/>
          <w:szCs w:val="24"/>
        </w:rPr>
        <w:tab/>
        <w:t>B.</w:t>
      </w:r>
      <w:r w:rsidRPr="000272EC">
        <w:rPr>
          <w:rFonts w:ascii="Times New Roman" w:hAnsi="Times New Roman"/>
          <w:sz w:val="24"/>
          <w:szCs w:val="24"/>
        </w:rPr>
        <w:t xml:space="preserve"> Cl</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t xml:space="preserve">C. </w:t>
      </w:r>
      <w:r w:rsidRPr="000272EC">
        <w:rPr>
          <w:rFonts w:ascii="Times New Roman" w:hAnsi="Times New Roman"/>
          <w:sz w:val="24"/>
          <w:szCs w:val="24"/>
        </w:rPr>
        <w:t>H</w:t>
      </w:r>
      <w:r w:rsidRPr="000272EC">
        <w:rPr>
          <w:rFonts w:ascii="Times New Roman" w:hAnsi="Times New Roman"/>
          <w:sz w:val="24"/>
          <w:szCs w:val="24"/>
          <w:vertAlign w:val="subscript"/>
        </w:rPr>
        <w:t>3</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b/>
          <w:sz w:val="24"/>
          <w:szCs w:val="24"/>
        </w:rPr>
        <w:tab/>
        <w:t xml:space="preserve">D. </w:t>
      </w:r>
      <w:r w:rsidRPr="000272EC">
        <w:rPr>
          <w:rFonts w:ascii="Times New Roman" w:hAnsi="Times New Roman"/>
          <w:sz w:val="24"/>
          <w:szCs w:val="24"/>
        </w:rPr>
        <w:t>SO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xml:space="preserve">. </w:t>
      </w:r>
    </w:p>
    <w:p w14:paraId="1170D5A2" w14:textId="7A192A74"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Câu 5</w:t>
      </w:r>
      <w:r w:rsidR="006E7636" w:rsidRPr="000272EC">
        <w:rPr>
          <w:rFonts w:ascii="Times New Roman" w:hAnsi="Times New Roman"/>
          <w:b/>
          <w:sz w:val="24"/>
          <w:szCs w:val="24"/>
        </w:rPr>
        <w:t>5</w:t>
      </w:r>
      <w:r w:rsidRPr="000272EC">
        <w:rPr>
          <w:rFonts w:ascii="Times New Roman" w:hAnsi="Times New Roman"/>
          <w:b/>
          <w:sz w:val="24"/>
          <w:szCs w:val="24"/>
        </w:rPr>
        <w:t xml:space="preserve">. </w:t>
      </w:r>
      <w:r w:rsidRPr="000272EC">
        <w:rPr>
          <w:rFonts w:ascii="Times New Roman" w:hAnsi="Times New Roman"/>
          <w:bCs/>
          <w:sz w:val="24"/>
          <w:szCs w:val="24"/>
        </w:rPr>
        <w:t>Theo</w:t>
      </w:r>
      <w:r w:rsidRPr="000272EC">
        <w:rPr>
          <w:rFonts w:ascii="Times New Roman" w:hAnsi="Times New Roman"/>
          <w:sz w:val="24"/>
          <w:szCs w:val="24"/>
        </w:rPr>
        <w:t xml:space="preserve"> thuyết Bronsted – Lowry chất nào sau đây lưỡng tính?</w:t>
      </w:r>
    </w:p>
    <w:p w14:paraId="27796576" w14:textId="5DC47F76"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Mg</w:t>
      </w:r>
      <w:r w:rsidRPr="000272EC">
        <w:rPr>
          <w:rFonts w:ascii="Times New Roman" w:hAnsi="Times New Roman"/>
          <w:sz w:val="24"/>
          <w:szCs w:val="24"/>
          <w:vertAlign w:val="superscript"/>
        </w:rPr>
        <w:t>2+</w:t>
      </w:r>
      <w:r w:rsidRPr="000272EC">
        <w:rPr>
          <w:rFonts w:ascii="Times New Roman" w:hAnsi="Times New Roman"/>
          <w:sz w:val="24"/>
          <w:szCs w:val="24"/>
        </w:rPr>
        <w:t>.</w:t>
      </w:r>
      <w:r w:rsidRPr="000272EC">
        <w:rPr>
          <w:rFonts w:ascii="Times New Roman" w:hAnsi="Times New Roman"/>
          <w:b/>
          <w:sz w:val="24"/>
          <w:szCs w:val="24"/>
        </w:rPr>
        <w:tab/>
        <w:t>B.</w:t>
      </w:r>
      <w:r w:rsidRPr="000272EC">
        <w:rPr>
          <w:rFonts w:ascii="Times New Roman" w:hAnsi="Times New Roman"/>
          <w:sz w:val="24"/>
          <w:szCs w:val="24"/>
        </w:rPr>
        <w:t xml:space="preserve"> NH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 xml:space="preserve">C. </w:t>
      </w:r>
      <w:r w:rsidRPr="000272EC">
        <w:rPr>
          <w:rFonts w:ascii="Times New Roman" w:hAnsi="Times New Roman"/>
          <w:sz w:val="24"/>
          <w:szCs w:val="24"/>
        </w:rPr>
        <w:t>HCO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t xml:space="preserve">D. </w:t>
      </w:r>
      <w:r w:rsidRPr="000272EC">
        <w:rPr>
          <w:rFonts w:ascii="Times New Roman" w:hAnsi="Times New Roman"/>
          <w:sz w:val="24"/>
          <w:szCs w:val="24"/>
        </w:rPr>
        <w:t>SO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xml:space="preserve">. </w:t>
      </w:r>
    </w:p>
    <w:p w14:paraId="4A964D41" w14:textId="4022EDC1"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sz w:val="24"/>
          <w:szCs w:val="24"/>
          <w:vertAlign w:val="superscript"/>
        </w:rPr>
      </w:pPr>
      <w:r w:rsidRPr="000272EC">
        <w:rPr>
          <w:rFonts w:ascii="Times New Roman" w:hAnsi="Times New Roman"/>
          <w:b/>
          <w:bCs/>
          <w:sz w:val="24"/>
          <w:szCs w:val="24"/>
        </w:rPr>
        <w:t xml:space="preserve">Câu </w:t>
      </w:r>
      <w:r w:rsidR="00F162AA" w:rsidRPr="000272EC">
        <w:rPr>
          <w:rFonts w:ascii="Times New Roman" w:hAnsi="Times New Roman"/>
          <w:b/>
          <w:bCs/>
          <w:sz w:val="24"/>
          <w:szCs w:val="24"/>
        </w:rPr>
        <w:t>5</w:t>
      </w:r>
      <w:r w:rsidR="006E7636" w:rsidRPr="000272EC">
        <w:rPr>
          <w:rFonts w:ascii="Times New Roman" w:hAnsi="Times New Roman"/>
          <w:b/>
          <w:bCs/>
          <w:sz w:val="24"/>
          <w:szCs w:val="24"/>
        </w:rPr>
        <w:t>6</w:t>
      </w:r>
      <w:r w:rsidRPr="000272EC">
        <w:rPr>
          <w:rFonts w:ascii="Times New Roman" w:hAnsi="Times New Roman"/>
          <w:b/>
          <w:bCs/>
          <w:sz w:val="24"/>
          <w:szCs w:val="24"/>
        </w:rPr>
        <w:t xml:space="preserve">. </w:t>
      </w:r>
      <w:r w:rsidRPr="000272EC">
        <w:rPr>
          <w:rFonts w:ascii="Times New Roman" w:hAnsi="Times New Roman"/>
          <w:bCs/>
          <w:sz w:val="24"/>
          <w:szCs w:val="24"/>
        </w:rPr>
        <w:t>Cho phương trình:</w:t>
      </w:r>
      <w:r w:rsidRPr="000272EC">
        <w:rPr>
          <w:rFonts w:ascii="Times New Roman" w:hAnsi="Times New Roman"/>
          <w:b/>
          <w:sz w:val="24"/>
          <w:szCs w:val="24"/>
        </w:rPr>
        <w:t xml:space="preserve"> </w:t>
      </w:r>
      <w:r w:rsidRPr="000272EC">
        <w:rPr>
          <w:rFonts w:ascii="Times New Roman" w:hAnsi="Times New Roman"/>
          <w:bCs/>
          <w:sz w:val="24"/>
          <w:szCs w:val="24"/>
        </w:rPr>
        <w:t>NH</w:t>
      </w:r>
      <w:r w:rsidRPr="000272EC">
        <w:rPr>
          <w:rFonts w:ascii="Times New Roman" w:hAnsi="Times New Roman"/>
          <w:bCs/>
          <w:sz w:val="24"/>
          <w:szCs w:val="24"/>
          <w:vertAlign w:val="subscript"/>
        </w:rPr>
        <w:t>3</w:t>
      </w:r>
      <w:r w:rsidRPr="000272EC">
        <w:rPr>
          <w:rFonts w:ascii="Times New Roman" w:hAnsi="Times New Roman"/>
          <w:bCs/>
          <w:sz w:val="24"/>
          <w:szCs w:val="24"/>
        </w:rPr>
        <w:t xml:space="preserve"> + H</w:t>
      </w:r>
      <w:r w:rsidRPr="000272EC">
        <w:rPr>
          <w:rFonts w:ascii="Times New Roman" w:hAnsi="Times New Roman"/>
          <w:bCs/>
          <w:sz w:val="24"/>
          <w:szCs w:val="24"/>
          <w:vertAlign w:val="subscript"/>
        </w:rPr>
        <w:t>2</w:t>
      </w:r>
      <w:r w:rsidRPr="000272EC">
        <w:rPr>
          <w:rFonts w:ascii="Times New Roman" w:hAnsi="Times New Roman"/>
          <w:bCs/>
          <w:sz w:val="24"/>
          <w:szCs w:val="24"/>
        </w:rPr>
        <w:t xml:space="preserve">O </w:t>
      </w:r>
      <w:r w:rsidRPr="000272EC">
        <w:rPr>
          <w:rFonts w:ascii="Times New Roman" w:hAnsi="Times New Roman"/>
          <w:position w:val="-6"/>
          <w:sz w:val="24"/>
          <w:szCs w:val="24"/>
        </w:rPr>
        <w:object w:dxaOrig="620" w:dyaOrig="340" w14:anchorId="27BDDA0F">
          <v:shape id="_x0000_i1080" type="#_x0000_t75" style="width:31.5pt;height:17.25pt" o:ole="">
            <v:imagedata r:id="rId29" o:title=""/>
          </v:shape>
          <o:OLEObject Type="Embed" ProgID="Equation.DSMT4" ShapeID="_x0000_i1080" DrawAspect="Content" ObjectID="_1818586982" r:id="rId49"/>
        </w:object>
      </w:r>
      <w:r w:rsidRPr="000272EC">
        <w:rPr>
          <w:rFonts w:ascii="Times New Roman" w:hAnsi="Times New Roman"/>
          <w:sz w:val="24"/>
          <w:szCs w:val="24"/>
        </w:rPr>
        <w:t>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 xml:space="preserve"> + OH</w:t>
      </w:r>
      <w:r w:rsidRPr="000272EC">
        <w:rPr>
          <w:rFonts w:ascii="Times New Roman" w:hAnsi="Times New Roman"/>
          <w:sz w:val="24"/>
          <w:szCs w:val="24"/>
          <w:vertAlign w:val="superscript"/>
        </w:rPr>
        <w:t>-</w:t>
      </w:r>
    </w:p>
    <w:p w14:paraId="031E94F4" w14:textId="4322A738"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sz w:val="24"/>
          <w:szCs w:val="24"/>
        </w:rPr>
        <w:t>Trong phản ứng thuận, theo thuyết Bronsted – Lowry chất nào là acid?</w:t>
      </w:r>
    </w:p>
    <w:p w14:paraId="4744FC0E"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NH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b/>
          <w:sz w:val="24"/>
          <w:szCs w:val="24"/>
        </w:rPr>
        <w:tab/>
        <w:t>B.</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b/>
          <w:sz w:val="24"/>
          <w:szCs w:val="24"/>
        </w:rPr>
        <w:tab/>
        <w:t xml:space="preserve">C. </w:t>
      </w:r>
      <w:r w:rsidRPr="000272EC">
        <w:rPr>
          <w:rFonts w:ascii="Times New Roman" w:hAnsi="Times New Roman"/>
          <w:sz w:val="24"/>
          <w:szCs w:val="24"/>
        </w:rPr>
        <w:t>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t xml:space="preserve">D. </w:t>
      </w:r>
      <w:r w:rsidRPr="000272EC">
        <w:rPr>
          <w:rFonts w:ascii="Times New Roman" w:hAnsi="Times New Roman"/>
          <w:sz w:val="24"/>
          <w:szCs w:val="24"/>
        </w:rPr>
        <w:t>OH</w:t>
      </w:r>
      <w:r w:rsidRPr="000272EC">
        <w:rPr>
          <w:rFonts w:ascii="Times New Roman" w:hAnsi="Times New Roman"/>
          <w:sz w:val="24"/>
          <w:szCs w:val="24"/>
          <w:vertAlign w:val="superscript"/>
        </w:rPr>
        <w:t>-</w:t>
      </w:r>
      <w:r w:rsidRPr="000272EC">
        <w:rPr>
          <w:rFonts w:ascii="Times New Roman" w:hAnsi="Times New Roman"/>
          <w:sz w:val="24"/>
          <w:szCs w:val="24"/>
        </w:rPr>
        <w:t>.</w:t>
      </w:r>
    </w:p>
    <w:p w14:paraId="729792F4" w14:textId="20C24DB1"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sz w:val="24"/>
          <w:szCs w:val="24"/>
          <w:vertAlign w:val="superscript"/>
        </w:rPr>
      </w:pPr>
      <w:r w:rsidRPr="000272EC">
        <w:rPr>
          <w:rFonts w:ascii="Times New Roman" w:hAnsi="Times New Roman"/>
          <w:b/>
          <w:bCs/>
          <w:sz w:val="24"/>
          <w:szCs w:val="24"/>
        </w:rPr>
        <w:t xml:space="preserve">Câu </w:t>
      </w:r>
      <w:r w:rsidR="00F162AA" w:rsidRPr="000272EC">
        <w:rPr>
          <w:rFonts w:ascii="Times New Roman" w:hAnsi="Times New Roman"/>
          <w:b/>
          <w:bCs/>
          <w:sz w:val="24"/>
          <w:szCs w:val="24"/>
        </w:rPr>
        <w:t>5</w:t>
      </w:r>
      <w:r w:rsidR="006E7636" w:rsidRPr="000272EC">
        <w:rPr>
          <w:rFonts w:ascii="Times New Roman" w:hAnsi="Times New Roman"/>
          <w:b/>
          <w:bCs/>
          <w:sz w:val="24"/>
          <w:szCs w:val="24"/>
        </w:rPr>
        <w:t>7</w:t>
      </w:r>
      <w:r w:rsidRPr="000272EC">
        <w:rPr>
          <w:rFonts w:ascii="Times New Roman" w:hAnsi="Times New Roman"/>
          <w:b/>
          <w:bCs/>
          <w:sz w:val="24"/>
          <w:szCs w:val="24"/>
        </w:rPr>
        <w:t xml:space="preserve">. </w:t>
      </w:r>
      <w:r w:rsidRPr="000272EC">
        <w:rPr>
          <w:rFonts w:ascii="Times New Roman" w:hAnsi="Times New Roman"/>
          <w:bCs/>
          <w:sz w:val="24"/>
          <w:szCs w:val="24"/>
        </w:rPr>
        <w:t>Cho phương trình:</w:t>
      </w:r>
      <w:r w:rsidRPr="000272EC">
        <w:rPr>
          <w:rFonts w:ascii="Times New Roman" w:hAnsi="Times New Roman"/>
          <w:b/>
          <w:sz w:val="24"/>
          <w:szCs w:val="24"/>
        </w:rPr>
        <w:t xml:space="preserve"> </w:t>
      </w:r>
      <w:r w:rsidRPr="000272EC">
        <w:rPr>
          <w:rFonts w:ascii="Times New Roman" w:hAnsi="Times New Roman"/>
          <w:bCs/>
          <w:sz w:val="24"/>
          <w:szCs w:val="24"/>
        </w:rPr>
        <w:t>CH</w:t>
      </w:r>
      <w:r w:rsidRPr="000272EC">
        <w:rPr>
          <w:rFonts w:ascii="Times New Roman" w:hAnsi="Times New Roman"/>
          <w:bCs/>
          <w:sz w:val="24"/>
          <w:szCs w:val="24"/>
          <w:vertAlign w:val="subscript"/>
        </w:rPr>
        <w:t>3</w:t>
      </w:r>
      <w:r w:rsidRPr="000272EC">
        <w:rPr>
          <w:rFonts w:ascii="Times New Roman" w:hAnsi="Times New Roman"/>
          <w:bCs/>
          <w:sz w:val="24"/>
          <w:szCs w:val="24"/>
        </w:rPr>
        <w:t>COOH + H</w:t>
      </w:r>
      <w:r w:rsidRPr="000272EC">
        <w:rPr>
          <w:rFonts w:ascii="Times New Roman" w:hAnsi="Times New Roman"/>
          <w:bCs/>
          <w:sz w:val="24"/>
          <w:szCs w:val="24"/>
          <w:vertAlign w:val="subscript"/>
        </w:rPr>
        <w:t>2</w:t>
      </w:r>
      <w:r w:rsidRPr="000272EC">
        <w:rPr>
          <w:rFonts w:ascii="Times New Roman" w:hAnsi="Times New Roman"/>
          <w:bCs/>
          <w:sz w:val="24"/>
          <w:szCs w:val="24"/>
        </w:rPr>
        <w:t xml:space="preserve">O </w:t>
      </w:r>
      <w:r w:rsidRPr="000272EC">
        <w:rPr>
          <w:rFonts w:ascii="Times New Roman" w:hAnsi="Times New Roman"/>
          <w:position w:val="-6"/>
          <w:sz w:val="24"/>
          <w:szCs w:val="24"/>
        </w:rPr>
        <w:object w:dxaOrig="620" w:dyaOrig="340" w14:anchorId="0BFFE241">
          <v:shape id="_x0000_i1081" type="#_x0000_t75" style="width:31.5pt;height:17.25pt" o:ole="">
            <v:imagedata r:id="rId29" o:title=""/>
          </v:shape>
          <o:OLEObject Type="Embed" ProgID="Equation.DSMT4" ShapeID="_x0000_i1081" DrawAspect="Content" ObjectID="_1818586983" r:id="rId50"/>
        </w:objec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rPr>
        <w:t>-</w:t>
      </w:r>
      <w:r w:rsidRPr="000272EC">
        <w:rPr>
          <w:rFonts w:ascii="Times New Roman" w:hAnsi="Times New Roman"/>
          <w:sz w:val="24"/>
          <w:szCs w:val="24"/>
        </w:rPr>
        <w:t xml:space="preserve"> + H</w:t>
      </w:r>
      <w:r w:rsidRPr="000272EC">
        <w:rPr>
          <w:rFonts w:ascii="Times New Roman" w:hAnsi="Times New Roman"/>
          <w:sz w:val="24"/>
          <w:szCs w:val="24"/>
          <w:vertAlign w:val="subscript"/>
        </w:rPr>
        <w:t>3</w:t>
      </w:r>
      <w:r w:rsidRPr="000272EC">
        <w:rPr>
          <w:rFonts w:ascii="Times New Roman" w:hAnsi="Times New Roman"/>
          <w:sz w:val="24"/>
          <w:szCs w:val="24"/>
        </w:rPr>
        <w:t>O</w:t>
      </w:r>
      <w:r w:rsidRPr="000272EC">
        <w:rPr>
          <w:rFonts w:ascii="Times New Roman" w:hAnsi="Times New Roman"/>
          <w:sz w:val="24"/>
          <w:szCs w:val="24"/>
          <w:vertAlign w:val="superscript"/>
        </w:rPr>
        <w:t>+</w:t>
      </w:r>
    </w:p>
    <w:p w14:paraId="3BED9573"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sz w:val="24"/>
          <w:szCs w:val="24"/>
        </w:rPr>
        <w:t>Trong phản ứng thuận, theo thuyết Bronsted – Lowry chất nào là acid?</w:t>
      </w:r>
    </w:p>
    <w:p w14:paraId="248B2B87"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COOH.</w:t>
      </w:r>
      <w:r w:rsidRPr="000272EC">
        <w:rPr>
          <w:rFonts w:ascii="Times New Roman" w:hAnsi="Times New Roman"/>
          <w:b/>
          <w:sz w:val="24"/>
          <w:szCs w:val="24"/>
        </w:rPr>
        <w:tab/>
        <w:t>B.</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b/>
          <w:sz w:val="24"/>
          <w:szCs w:val="24"/>
        </w:rPr>
        <w:tab/>
        <w:t xml:space="preserve">C.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t xml:space="preserve">D. </w:t>
      </w:r>
      <w:r w:rsidRPr="000272EC">
        <w:rPr>
          <w:rFonts w:ascii="Times New Roman" w:hAnsi="Times New Roman"/>
          <w:sz w:val="24"/>
          <w:szCs w:val="24"/>
        </w:rPr>
        <w:t>H</w:t>
      </w:r>
      <w:r w:rsidRPr="000272EC">
        <w:rPr>
          <w:rFonts w:ascii="Times New Roman" w:hAnsi="Times New Roman"/>
          <w:sz w:val="24"/>
          <w:szCs w:val="24"/>
          <w:vertAlign w:val="subscript"/>
        </w:rPr>
        <w:t>3</w:t>
      </w:r>
      <w:r w:rsidRPr="000272EC">
        <w:rPr>
          <w:rFonts w:ascii="Times New Roman" w:hAnsi="Times New Roman"/>
          <w:sz w:val="24"/>
          <w:szCs w:val="24"/>
        </w:rPr>
        <w:t>O</w:t>
      </w:r>
      <w:r w:rsidRPr="000272EC">
        <w:rPr>
          <w:rFonts w:ascii="Times New Roman" w:hAnsi="Times New Roman"/>
          <w:sz w:val="24"/>
          <w:szCs w:val="24"/>
          <w:vertAlign w:val="superscript"/>
        </w:rPr>
        <w:t>+</w:t>
      </w:r>
      <w:r w:rsidRPr="000272EC">
        <w:rPr>
          <w:rFonts w:ascii="Times New Roman" w:hAnsi="Times New Roman"/>
          <w:sz w:val="24"/>
          <w:szCs w:val="24"/>
        </w:rPr>
        <w:t>.</w:t>
      </w:r>
    </w:p>
    <w:p w14:paraId="081371E2" w14:textId="6978ABC4"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 xml:space="preserve">Câu </w:t>
      </w:r>
      <w:r w:rsidR="00F162AA" w:rsidRPr="000272EC">
        <w:rPr>
          <w:rFonts w:ascii="Times New Roman" w:hAnsi="Times New Roman"/>
          <w:b/>
          <w:iCs/>
          <w:sz w:val="24"/>
          <w:szCs w:val="24"/>
        </w:rPr>
        <w:t>5</w:t>
      </w:r>
      <w:r w:rsidR="006E7636" w:rsidRPr="000272EC">
        <w:rPr>
          <w:rFonts w:ascii="Times New Roman" w:hAnsi="Times New Roman"/>
          <w:b/>
          <w:iCs/>
          <w:sz w:val="24"/>
          <w:szCs w:val="24"/>
        </w:rPr>
        <w:t>8</w:t>
      </w:r>
      <w:r w:rsidRPr="000272EC">
        <w:rPr>
          <w:rFonts w:ascii="Times New Roman" w:hAnsi="Times New Roman"/>
          <w:b/>
          <w:iCs/>
          <w:sz w:val="24"/>
          <w:szCs w:val="24"/>
        </w:rPr>
        <w:t xml:space="preserve">. </w:t>
      </w:r>
      <w:r w:rsidRPr="000272EC">
        <w:rPr>
          <w:rFonts w:ascii="Times New Roman" w:hAnsi="Times New Roman"/>
          <w:bCs/>
          <w:iCs/>
          <w:sz w:val="24"/>
          <w:szCs w:val="24"/>
        </w:rPr>
        <w:t>Cho phản ứng sau đây:</w:t>
      </w:r>
      <w:r w:rsidRPr="000272EC">
        <w:t xml:space="preserve"> </w:t>
      </w:r>
      <w:r w:rsidRPr="000272EC">
        <w:rPr>
          <w:position w:val="-12"/>
        </w:rPr>
        <w:object w:dxaOrig="3860" w:dyaOrig="380" w14:anchorId="106FD129">
          <v:shape id="_x0000_i1082" type="#_x0000_t75" style="width:192.75pt;height:18.75pt" o:ole="">
            <v:imagedata r:id="rId51" o:title=""/>
          </v:shape>
          <o:OLEObject Type="Embed" ProgID="Equation.DSMT4" ShapeID="_x0000_i1082" DrawAspect="Content" ObjectID="_1818586984" r:id="rId52"/>
        </w:object>
      </w:r>
      <w:r w:rsidRPr="000272EC">
        <w:t>.</w:t>
      </w:r>
    </w:p>
    <w:p w14:paraId="6D049DE7"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Cs/>
          <w:iCs/>
          <w:sz w:val="24"/>
          <w:szCs w:val="24"/>
        </w:rPr>
        <w:t>Chất nào đóng vai trò là acid theo thuyết Bronsted – lowry?</w:t>
      </w:r>
      <w:r w:rsidRPr="000272EC">
        <w:rPr>
          <w:rFonts w:ascii="Times New Roman" w:hAnsi="Times New Roman"/>
          <w:sz w:val="24"/>
          <w:szCs w:val="24"/>
        </w:rPr>
        <w:t xml:space="preserve"> </w:t>
      </w:r>
    </w:p>
    <w:p w14:paraId="652A8699"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ab/>
      </w:r>
      <w:r w:rsidRPr="000272EC">
        <w:rPr>
          <w:rFonts w:ascii="Times New Roman" w:hAnsi="Times New Roman"/>
          <w:b/>
          <w:iCs/>
          <w:sz w:val="24"/>
          <w:szCs w:val="24"/>
          <w:lang w:val="vi-VN"/>
        </w:rPr>
        <w:t>A.</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 và 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bCs/>
          <w:iCs/>
          <w:sz w:val="24"/>
          <w:szCs w:val="24"/>
          <w:lang w:val="vi-VN"/>
        </w:rPr>
        <w:tab/>
      </w:r>
      <w:r w:rsidRPr="000272EC">
        <w:rPr>
          <w:rFonts w:ascii="Times New Roman" w:hAnsi="Times New Roman"/>
          <w:b/>
          <w:iCs/>
          <w:sz w:val="24"/>
          <w:szCs w:val="24"/>
          <w:lang w:val="vi-VN"/>
        </w:rPr>
        <w:t>B.</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 và H</w:t>
      </w:r>
      <w:r w:rsidRPr="000272EC">
        <w:rPr>
          <w:rFonts w:ascii="Times New Roman" w:hAnsi="Times New Roman"/>
          <w:sz w:val="24"/>
          <w:szCs w:val="24"/>
          <w:vertAlign w:val="subscript"/>
        </w:rPr>
        <w:t>3</w:t>
      </w:r>
      <w:r w:rsidRPr="000272EC">
        <w:rPr>
          <w:rFonts w:ascii="Times New Roman" w:hAnsi="Times New Roman"/>
          <w:sz w:val="24"/>
          <w:szCs w:val="24"/>
        </w:rPr>
        <w:t>O</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sz w:val="24"/>
          <w:szCs w:val="24"/>
          <w:vertAlign w:val="superscript"/>
        </w:rPr>
        <w:tab/>
      </w:r>
      <w:r w:rsidRPr="000272EC">
        <w:rPr>
          <w:rFonts w:ascii="Times New Roman" w:hAnsi="Times New Roman"/>
          <w:b/>
          <w:iCs/>
          <w:sz w:val="24"/>
          <w:szCs w:val="24"/>
          <w:lang w:val="vi-VN"/>
        </w:rPr>
        <w:t>C.</w:t>
      </w:r>
      <w:r w:rsidRPr="000272EC">
        <w:rPr>
          <w:rFonts w:ascii="Times New Roman" w:hAnsi="Times New Roman"/>
          <w:b/>
          <w:iCs/>
          <w:sz w:val="24"/>
          <w:szCs w:val="24"/>
        </w:rPr>
        <w:t xml:space="preserve"> </w:t>
      </w:r>
      <w:r w:rsidRPr="000272EC">
        <w:rPr>
          <w:rFonts w:ascii="Times New Roman" w:hAnsi="Times New Roman"/>
          <w:bCs/>
          <w:iCs/>
          <w:sz w:val="24"/>
          <w:szCs w:val="24"/>
        </w:rPr>
        <w:t>H</w:t>
      </w:r>
      <w:r w:rsidRPr="000272EC">
        <w:rPr>
          <w:rFonts w:ascii="Times New Roman" w:hAnsi="Times New Roman"/>
          <w:bCs/>
          <w:iCs/>
          <w:sz w:val="24"/>
          <w:szCs w:val="24"/>
          <w:vertAlign w:val="subscript"/>
        </w:rPr>
        <w:t>2</w:t>
      </w:r>
      <w:r w:rsidRPr="000272EC">
        <w:rPr>
          <w:rFonts w:ascii="Times New Roman" w:hAnsi="Times New Roman"/>
          <w:bCs/>
          <w:iCs/>
          <w:sz w:val="24"/>
          <w:szCs w:val="24"/>
        </w:rPr>
        <w:t>S và HS</w:t>
      </w:r>
      <w:r w:rsidRPr="000272EC">
        <w:rPr>
          <w:rFonts w:ascii="Times New Roman" w:hAnsi="Times New Roman"/>
          <w:bCs/>
          <w:iCs/>
          <w:sz w:val="24"/>
          <w:szCs w:val="24"/>
          <w:vertAlign w:val="superscript"/>
        </w:rPr>
        <w:t>-</w:t>
      </w:r>
      <w:r w:rsidRPr="000272EC">
        <w:rPr>
          <w:rFonts w:ascii="Times New Roman" w:hAnsi="Times New Roman"/>
          <w:bCs/>
          <w:iCs/>
          <w:sz w:val="24"/>
          <w:szCs w:val="24"/>
        </w:rPr>
        <w:t>.</w:t>
      </w:r>
      <w:r w:rsidRPr="000272EC">
        <w:rPr>
          <w:rFonts w:ascii="Times New Roman" w:hAnsi="Times New Roman"/>
          <w:bCs/>
          <w:iCs/>
          <w:sz w:val="24"/>
          <w:szCs w:val="24"/>
          <w:lang w:val="vi-VN"/>
        </w:rPr>
        <w:tab/>
      </w:r>
      <w:r w:rsidRPr="000272EC">
        <w:rPr>
          <w:rFonts w:ascii="Times New Roman" w:hAnsi="Times New Roman"/>
          <w:b/>
          <w:iCs/>
          <w:sz w:val="24"/>
          <w:szCs w:val="24"/>
          <w:lang w:val="vi-VN"/>
        </w:rPr>
        <w:t>D.</w:t>
      </w:r>
      <w:r w:rsidRPr="000272EC">
        <w:rPr>
          <w:rFonts w:ascii="Times New Roman" w:hAnsi="Times New Roman"/>
          <w:bCs/>
          <w:iCs/>
          <w:sz w:val="24"/>
          <w:szCs w:val="24"/>
        </w:rPr>
        <w:t xml:space="preserve"> H</w:t>
      </w:r>
      <w:r w:rsidRPr="000272EC">
        <w:rPr>
          <w:rFonts w:ascii="Times New Roman" w:hAnsi="Times New Roman"/>
          <w:bCs/>
          <w:iCs/>
          <w:sz w:val="24"/>
          <w:szCs w:val="24"/>
          <w:vertAlign w:val="subscript"/>
        </w:rPr>
        <w:t>2</w:t>
      </w:r>
      <w:r w:rsidRPr="000272EC">
        <w:rPr>
          <w:rFonts w:ascii="Times New Roman" w:hAnsi="Times New Roman"/>
          <w:bCs/>
          <w:iCs/>
          <w:sz w:val="24"/>
          <w:szCs w:val="24"/>
        </w:rPr>
        <w:t>O và H</w:t>
      </w:r>
      <w:r w:rsidRPr="000272EC">
        <w:rPr>
          <w:rFonts w:ascii="Times New Roman" w:hAnsi="Times New Roman"/>
          <w:bCs/>
          <w:iCs/>
          <w:sz w:val="24"/>
          <w:szCs w:val="24"/>
          <w:vertAlign w:val="subscript"/>
        </w:rPr>
        <w:t>3</w:t>
      </w:r>
      <w:r w:rsidRPr="000272EC">
        <w:rPr>
          <w:rFonts w:ascii="Times New Roman" w:hAnsi="Times New Roman"/>
          <w:bCs/>
          <w:iCs/>
          <w:sz w:val="24"/>
          <w:szCs w:val="24"/>
        </w:rPr>
        <w:t>O</w:t>
      </w:r>
      <w:r w:rsidRPr="000272EC">
        <w:rPr>
          <w:rFonts w:ascii="Times New Roman" w:hAnsi="Times New Roman"/>
          <w:bCs/>
          <w:iCs/>
          <w:sz w:val="24"/>
          <w:szCs w:val="24"/>
          <w:vertAlign w:val="subscript"/>
        </w:rPr>
        <w:softHyphen/>
      </w:r>
      <w:r w:rsidRPr="000272EC">
        <w:rPr>
          <w:rFonts w:ascii="Times New Roman" w:hAnsi="Times New Roman"/>
          <w:bCs/>
          <w:iCs/>
          <w:sz w:val="24"/>
          <w:szCs w:val="24"/>
          <w:vertAlign w:val="superscript"/>
        </w:rPr>
        <w:t>+</w:t>
      </w:r>
      <w:r w:rsidRPr="000272EC">
        <w:rPr>
          <w:rFonts w:ascii="Times New Roman" w:hAnsi="Times New Roman"/>
          <w:bCs/>
          <w:iCs/>
          <w:sz w:val="24"/>
          <w:szCs w:val="24"/>
        </w:rPr>
        <w:t>.</w:t>
      </w:r>
    </w:p>
    <w:p w14:paraId="2B7A9A23" w14:textId="39C704EF"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 xml:space="preserve">Câu </w:t>
      </w:r>
      <w:r w:rsidR="00F162AA" w:rsidRPr="000272EC">
        <w:rPr>
          <w:rFonts w:ascii="Times New Roman" w:hAnsi="Times New Roman"/>
          <w:b/>
          <w:iCs/>
          <w:sz w:val="24"/>
          <w:szCs w:val="24"/>
        </w:rPr>
        <w:t>5</w:t>
      </w:r>
      <w:r w:rsidR="006E7636" w:rsidRPr="000272EC">
        <w:rPr>
          <w:rFonts w:ascii="Times New Roman" w:hAnsi="Times New Roman"/>
          <w:b/>
          <w:iCs/>
          <w:sz w:val="24"/>
          <w:szCs w:val="24"/>
        </w:rPr>
        <w:t>9</w:t>
      </w:r>
      <w:r w:rsidRPr="000272EC">
        <w:rPr>
          <w:rFonts w:ascii="Times New Roman" w:hAnsi="Times New Roman"/>
          <w:b/>
          <w:iCs/>
          <w:sz w:val="24"/>
          <w:szCs w:val="24"/>
        </w:rPr>
        <w:t xml:space="preserve">. </w:t>
      </w:r>
      <w:r w:rsidRPr="000272EC">
        <w:rPr>
          <w:rFonts w:ascii="Times New Roman" w:hAnsi="Times New Roman"/>
          <w:bCs/>
          <w:iCs/>
          <w:sz w:val="24"/>
          <w:szCs w:val="24"/>
        </w:rPr>
        <w:t>Cho phản ứng sau đây:</w:t>
      </w:r>
      <w:r w:rsidRPr="000272EC">
        <w:t xml:space="preserve">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NH + H</w:t>
      </w:r>
      <w:r w:rsidRPr="000272EC">
        <w:rPr>
          <w:rFonts w:ascii="Times New Roman" w:hAnsi="Times New Roman"/>
          <w:sz w:val="24"/>
          <w:szCs w:val="24"/>
          <w:vertAlign w:val="subscript"/>
        </w:rPr>
        <w:t>2</w:t>
      </w:r>
      <w:r w:rsidRPr="000272EC">
        <w:rPr>
          <w:rFonts w:ascii="Times New Roman" w:hAnsi="Times New Roman"/>
          <w:sz w:val="24"/>
          <w:szCs w:val="24"/>
        </w:rPr>
        <w:t xml:space="preserve">O </w:t>
      </w:r>
      <w:r w:rsidRPr="000272EC">
        <w:rPr>
          <w:position w:val="-8"/>
        </w:rPr>
        <w:object w:dxaOrig="639" w:dyaOrig="380" w14:anchorId="2CB7D6E8">
          <v:shape id="_x0000_i1083" type="#_x0000_t75" style="width:31.5pt;height:19.5pt" o:ole="">
            <v:imagedata r:id="rId53" o:title=""/>
          </v:shape>
          <o:OLEObject Type="Embed" ProgID="Equation.DSMT4" ShapeID="_x0000_i1083" DrawAspect="Content" ObjectID="_1818586985" r:id="rId54"/>
        </w:objec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NH</w:t>
      </w:r>
      <w:r w:rsidRPr="000272EC">
        <w:rPr>
          <w:rFonts w:ascii="Times New Roman" w:hAnsi="Times New Roman"/>
          <w:sz w:val="24"/>
          <w:szCs w:val="24"/>
          <w:vertAlign w:val="subscript"/>
        </w:rPr>
        <w:t>2</w:t>
      </w:r>
      <w:r w:rsidRPr="000272EC">
        <w:rPr>
          <w:rFonts w:ascii="Times New Roman" w:hAnsi="Times New Roman"/>
          <w:sz w:val="24"/>
          <w:szCs w:val="24"/>
          <w:vertAlign w:val="superscript"/>
        </w:rPr>
        <w:t>+</w:t>
      </w:r>
      <w:r w:rsidRPr="000272EC">
        <w:rPr>
          <w:rFonts w:ascii="Times New Roman" w:hAnsi="Times New Roman"/>
          <w:sz w:val="24"/>
          <w:szCs w:val="24"/>
        </w:rPr>
        <w:t xml:space="preserve"> + OH</w:t>
      </w:r>
      <w:r w:rsidRPr="000272EC">
        <w:rPr>
          <w:rFonts w:ascii="Times New Roman" w:hAnsi="Times New Roman"/>
          <w:sz w:val="24"/>
          <w:szCs w:val="24"/>
          <w:vertAlign w:val="superscript"/>
        </w:rPr>
        <w:t>-</w:t>
      </w:r>
    </w:p>
    <w:p w14:paraId="1978028A"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Cs/>
          <w:iCs/>
          <w:sz w:val="24"/>
          <w:szCs w:val="24"/>
        </w:rPr>
        <w:t>Chất nào đóng vai trò là base theo thuyết Bronsted – lowry?</w:t>
      </w:r>
      <w:r w:rsidRPr="000272EC">
        <w:rPr>
          <w:rFonts w:ascii="Times New Roman" w:hAnsi="Times New Roman"/>
          <w:sz w:val="24"/>
          <w:szCs w:val="24"/>
        </w:rPr>
        <w:t xml:space="preserve"> </w:t>
      </w:r>
    </w:p>
    <w:p w14:paraId="2C062919"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vertAlign w:val="superscript"/>
        </w:rPr>
      </w:pPr>
      <w:r w:rsidRPr="000272EC">
        <w:rPr>
          <w:rFonts w:ascii="Times New Roman" w:hAnsi="Times New Roman"/>
          <w:b/>
          <w:iCs/>
          <w:sz w:val="24"/>
          <w:szCs w:val="24"/>
        </w:rPr>
        <w:tab/>
      </w:r>
      <w:r w:rsidRPr="000272EC">
        <w:rPr>
          <w:rFonts w:ascii="Times New Roman" w:hAnsi="Times New Roman"/>
          <w:b/>
          <w:iCs/>
          <w:sz w:val="24"/>
          <w:szCs w:val="24"/>
          <w:lang w:val="vi-VN"/>
        </w:rPr>
        <w:t>A.</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NH và H</w:t>
      </w:r>
      <w:r w:rsidRPr="000272EC">
        <w:rPr>
          <w:rFonts w:ascii="Times New Roman" w:hAnsi="Times New Roman"/>
          <w:sz w:val="24"/>
          <w:szCs w:val="24"/>
          <w:vertAlign w:val="subscript"/>
        </w:rPr>
        <w:t>2</w:t>
      </w:r>
      <w:r w:rsidRPr="000272EC">
        <w:rPr>
          <w:rFonts w:ascii="Times New Roman" w:hAnsi="Times New Roman"/>
          <w:sz w:val="24"/>
          <w:szCs w:val="24"/>
        </w:rPr>
        <w:t>O.</w:t>
      </w:r>
      <w:r w:rsidRPr="000272EC">
        <w:rPr>
          <w:rFonts w:ascii="Times New Roman" w:hAnsi="Times New Roman"/>
          <w:bCs/>
          <w:iCs/>
          <w:sz w:val="24"/>
          <w:szCs w:val="24"/>
          <w:lang w:val="vi-VN"/>
        </w:rPr>
        <w:tab/>
      </w:r>
      <w:r w:rsidRPr="000272EC">
        <w:rPr>
          <w:rFonts w:ascii="Times New Roman" w:hAnsi="Times New Roman"/>
          <w:bCs/>
          <w:iCs/>
          <w:sz w:val="24"/>
          <w:szCs w:val="24"/>
          <w:lang w:val="vi-VN"/>
        </w:rPr>
        <w:tab/>
      </w:r>
      <w:r w:rsidRPr="000272EC">
        <w:rPr>
          <w:rFonts w:ascii="Times New Roman" w:hAnsi="Times New Roman"/>
          <w:b/>
          <w:iCs/>
          <w:sz w:val="24"/>
          <w:szCs w:val="24"/>
          <w:lang w:val="vi-VN"/>
        </w:rPr>
        <w:t>B.</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NH và OH</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sz w:val="24"/>
          <w:szCs w:val="24"/>
          <w:vertAlign w:val="superscript"/>
        </w:rPr>
        <w:tab/>
      </w:r>
    </w:p>
    <w:p w14:paraId="03636A12"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sz w:val="24"/>
          <w:szCs w:val="24"/>
          <w:vertAlign w:val="superscript"/>
        </w:rPr>
        <w:tab/>
      </w:r>
      <w:r w:rsidRPr="000272EC">
        <w:rPr>
          <w:rFonts w:ascii="Times New Roman" w:hAnsi="Times New Roman"/>
          <w:b/>
          <w:iCs/>
          <w:sz w:val="24"/>
          <w:szCs w:val="24"/>
          <w:lang w:val="vi-VN"/>
        </w:rPr>
        <w:t>C.</w:t>
      </w:r>
      <w:r w:rsidRPr="000272EC">
        <w:rPr>
          <w:rFonts w:ascii="Times New Roman" w:hAnsi="Times New Roman"/>
          <w:b/>
          <w:iCs/>
          <w:sz w:val="24"/>
          <w:szCs w:val="24"/>
        </w:rPr>
        <w:t xml:space="preserve">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NH</w:t>
      </w:r>
      <w:r w:rsidRPr="000272EC">
        <w:rPr>
          <w:rFonts w:ascii="Times New Roman" w:hAnsi="Times New Roman"/>
          <w:sz w:val="24"/>
          <w:szCs w:val="24"/>
          <w:vertAlign w:val="subscript"/>
        </w:rPr>
        <w:t>2</w:t>
      </w:r>
      <w:r w:rsidRPr="000272EC">
        <w:rPr>
          <w:rFonts w:ascii="Times New Roman" w:hAnsi="Times New Roman"/>
          <w:sz w:val="24"/>
          <w:szCs w:val="24"/>
          <w:vertAlign w:val="superscript"/>
        </w:rPr>
        <w:t>+</w:t>
      </w:r>
      <w:r w:rsidRPr="000272EC">
        <w:rPr>
          <w:rFonts w:ascii="Times New Roman" w:hAnsi="Times New Roman"/>
          <w:bCs/>
          <w:iCs/>
          <w:sz w:val="24"/>
          <w:szCs w:val="24"/>
        </w:rPr>
        <w:t xml:space="preserve"> và HS</w:t>
      </w:r>
      <w:r w:rsidRPr="000272EC">
        <w:rPr>
          <w:rFonts w:ascii="Times New Roman" w:hAnsi="Times New Roman"/>
          <w:bCs/>
          <w:iCs/>
          <w:sz w:val="24"/>
          <w:szCs w:val="24"/>
          <w:vertAlign w:val="superscript"/>
        </w:rPr>
        <w:t>-</w:t>
      </w:r>
      <w:r w:rsidRPr="000272EC">
        <w:rPr>
          <w:rFonts w:ascii="Times New Roman" w:hAnsi="Times New Roman"/>
          <w:bCs/>
          <w:iCs/>
          <w:sz w:val="24"/>
          <w:szCs w:val="24"/>
        </w:rPr>
        <w:t>.</w:t>
      </w:r>
      <w:r w:rsidRPr="000272EC">
        <w:rPr>
          <w:rFonts w:ascii="Times New Roman" w:hAnsi="Times New Roman"/>
          <w:bCs/>
          <w:iCs/>
          <w:sz w:val="24"/>
          <w:szCs w:val="24"/>
          <w:lang w:val="vi-VN"/>
        </w:rPr>
        <w:tab/>
      </w:r>
      <w:r w:rsidRPr="000272EC">
        <w:rPr>
          <w:rFonts w:ascii="Times New Roman" w:hAnsi="Times New Roman"/>
          <w:bCs/>
          <w:iCs/>
          <w:sz w:val="24"/>
          <w:szCs w:val="24"/>
          <w:lang w:val="vi-VN"/>
        </w:rPr>
        <w:tab/>
      </w:r>
      <w:r w:rsidRPr="000272EC">
        <w:rPr>
          <w:rFonts w:ascii="Times New Roman" w:hAnsi="Times New Roman"/>
          <w:b/>
          <w:iCs/>
          <w:sz w:val="24"/>
          <w:szCs w:val="24"/>
          <w:lang w:val="vi-VN"/>
        </w:rPr>
        <w:t>D.</w:t>
      </w:r>
      <w:r w:rsidRPr="000272EC">
        <w:rPr>
          <w:rFonts w:ascii="Times New Roman" w:hAnsi="Times New Roman"/>
          <w:bCs/>
          <w:iCs/>
          <w:sz w:val="24"/>
          <w:szCs w:val="24"/>
        </w:rPr>
        <w:t xml:space="preserve"> </w:t>
      </w:r>
      <w:r w:rsidRPr="000272EC">
        <w:rPr>
          <w:rFonts w:ascii="Times New Roman" w:hAnsi="Times New Roman"/>
          <w:sz w:val="24"/>
          <w:szCs w:val="24"/>
        </w:rPr>
        <w:t>(CH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NH</w:t>
      </w:r>
      <w:r w:rsidRPr="000272EC">
        <w:rPr>
          <w:rFonts w:ascii="Times New Roman" w:hAnsi="Times New Roman"/>
          <w:sz w:val="24"/>
          <w:szCs w:val="24"/>
          <w:vertAlign w:val="subscript"/>
        </w:rPr>
        <w:t>2</w:t>
      </w:r>
      <w:r w:rsidRPr="000272EC">
        <w:rPr>
          <w:rFonts w:ascii="Times New Roman" w:hAnsi="Times New Roman"/>
          <w:sz w:val="24"/>
          <w:szCs w:val="24"/>
          <w:vertAlign w:val="superscript"/>
        </w:rPr>
        <w:t>+</w:t>
      </w:r>
      <w:r w:rsidRPr="000272EC">
        <w:rPr>
          <w:rFonts w:ascii="Times New Roman" w:hAnsi="Times New Roman"/>
          <w:bCs/>
          <w:iCs/>
          <w:sz w:val="24"/>
          <w:szCs w:val="24"/>
        </w:rPr>
        <w:t xml:space="preserve"> và </w:t>
      </w:r>
      <w:r w:rsidRPr="000272EC">
        <w:rPr>
          <w:rFonts w:ascii="Times New Roman" w:hAnsi="Times New Roman"/>
          <w:sz w:val="24"/>
          <w:szCs w:val="24"/>
        </w:rPr>
        <w:t>OH</w:t>
      </w:r>
      <w:r w:rsidRPr="000272EC">
        <w:rPr>
          <w:rFonts w:ascii="Times New Roman" w:hAnsi="Times New Roman"/>
          <w:sz w:val="24"/>
          <w:szCs w:val="24"/>
          <w:vertAlign w:val="superscript"/>
        </w:rPr>
        <w:t>-</w:t>
      </w:r>
      <w:r w:rsidRPr="000272EC">
        <w:rPr>
          <w:rFonts w:ascii="Times New Roman" w:hAnsi="Times New Roman"/>
          <w:bCs/>
          <w:iCs/>
          <w:sz w:val="24"/>
          <w:szCs w:val="24"/>
        </w:rPr>
        <w:t>.</w:t>
      </w:r>
    </w:p>
    <w:p w14:paraId="17E8DAAE" w14:textId="1C10704F" w:rsidR="00990466" w:rsidRPr="000272EC" w:rsidRDefault="00990466" w:rsidP="006951F7">
      <w:pPr>
        <w:tabs>
          <w:tab w:val="left" w:pos="283"/>
          <w:tab w:val="left" w:pos="2880"/>
          <w:tab w:val="left" w:pos="5310"/>
          <w:tab w:val="left" w:pos="7830"/>
        </w:tabs>
        <w:spacing w:line="264" w:lineRule="auto"/>
        <w:jc w:val="both"/>
      </w:pPr>
      <w:r w:rsidRPr="000272EC">
        <w:rPr>
          <w:rFonts w:ascii="Times New Roman" w:hAnsi="Times New Roman"/>
          <w:b/>
          <w:iCs/>
          <w:sz w:val="24"/>
          <w:szCs w:val="24"/>
        </w:rPr>
        <w:t xml:space="preserve">Câu </w:t>
      </w:r>
      <w:r w:rsidR="006E7636" w:rsidRPr="000272EC">
        <w:rPr>
          <w:rFonts w:ascii="Times New Roman" w:hAnsi="Times New Roman"/>
          <w:b/>
          <w:iCs/>
          <w:sz w:val="24"/>
          <w:szCs w:val="24"/>
        </w:rPr>
        <w:t>60</w:t>
      </w:r>
      <w:r w:rsidRPr="000272EC">
        <w:rPr>
          <w:rFonts w:ascii="Times New Roman" w:hAnsi="Times New Roman"/>
          <w:b/>
          <w:iCs/>
          <w:sz w:val="24"/>
          <w:szCs w:val="24"/>
        </w:rPr>
        <w:t>.</w:t>
      </w:r>
      <w:r w:rsidRPr="000272EC">
        <w:rPr>
          <w:rFonts w:ascii="Times New Roman" w:hAnsi="Times New Roman"/>
          <w:iCs/>
          <w:sz w:val="24"/>
          <w:szCs w:val="24"/>
        </w:rPr>
        <w:t xml:space="preserve"> </w:t>
      </w:r>
      <w:r w:rsidRPr="000272EC">
        <w:rPr>
          <w:rFonts w:ascii="Times New Roman" w:hAnsi="Times New Roman"/>
          <w:bCs/>
          <w:iCs/>
          <w:sz w:val="24"/>
          <w:szCs w:val="24"/>
        </w:rPr>
        <w:t>Cho phản ứng sau đây:</w:t>
      </w:r>
      <w:r w:rsidRPr="000272EC">
        <w:t xml:space="preserve"> </w:t>
      </w:r>
      <w:r w:rsidRPr="000272EC">
        <w:rPr>
          <w:position w:val="-12"/>
        </w:rPr>
        <w:object w:dxaOrig="4260" w:dyaOrig="380" w14:anchorId="23BC40EC">
          <v:shape id="_x0000_i1084" type="#_x0000_t75" style="width:213pt;height:18.75pt" o:ole="">
            <v:imagedata r:id="rId55" o:title=""/>
          </v:shape>
          <o:OLEObject Type="Embed" ProgID="Equation.DSMT4" ShapeID="_x0000_i1084" DrawAspect="Content" ObjectID="_1818586986" r:id="rId56"/>
        </w:object>
      </w:r>
      <w:r w:rsidRPr="000272EC">
        <w:t>.</w:t>
      </w:r>
    </w:p>
    <w:p w14:paraId="5B1A0A25"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Cs/>
          <w:iCs/>
          <w:sz w:val="24"/>
          <w:szCs w:val="24"/>
        </w:rPr>
        <w:t>Chất nào đóng vai trò là acid theo thuyết Bronsted – lowry?</w:t>
      </w:r>
      <w:r w:rsidRPr="000272EC">
        <w:rPr>
          <w:rFonts w:ascii="Times New Roman" w:hAnsi="Times New Roman"/>
          <w:sz w:val="24"/>
          <w:szCs w:val="24"/>
        </w:rPr>
        <w:t xml:space="preserve"> </w:t>
      </w:r>
    </w:p>
    <w:p w14:paraId="11040B7B" w14:textId="77777777"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ab/>
      </w:r>
      <w:r w:rsidRPr="000272EC">
        <w:rPr>
          <w:rFonts w:ascii="Times New Roman" w:hAnsi="Times New Roman"/>
          <w:b/>
          <w:iCs/>
          <w:sz w:val="24"/>
          <w:szCs w:val="24"/>
          <w:lang w:val="vi-VN"/>
        </w:rPr>
        <w:t>A.</w:t>
      </w:r>
      <w:r w:rsidRPr="000272EC">
        <w:rPr>
          <w:rFonts w:ascii="Times New Roman" w:hAnsi="Times New Roman"/>
          <w:b/>
          <w:iCs/>
          <w:sz w:val="24"/>
          <w:szCs w:val="24"/>
        </w:rPr>
        <w:t xml:space="preserve"> </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vertAlign w:val="superscript"/>
          <w:lang w:val="pt-BR"/>
        </w:rPr>
        <w:t>–</w:t>
      </w:r>
      <w:r w:rsidRPr="000272EC">
        <w:rPr>
          <w:rFonts w:ascii="Times New Roman" w:hAnsi="Times New Roman"/>
          <w:sz w:val="24"/>
          <w:szCs w:val="24"/>
        </w:rPr>
        <w:t xml:space="preserve"> và OH</w:t>
      </w:r>
      <w:r w:rsidRPr="000272EC">
        <w:rPr>
          <w:rFonts w:ascii="Times New Roman" w:hAnsi="Times New Roman"/>
          <w:sz w:val="24"/>
          <w:szCs w:val="24"/>
          <w:vertAlign w:val="superscript"/>
          <w:lang w:val="pt-BR"/>
        </w:rPr>
        <w:t>–</w:t>
      </w:r>
      <w:r w:rsidRPr="000272EC">
        <w:rPr>
          <w:rFonts w:ascii="Times New Roman" w:hAnsi="Times New Roman"/>
          <w:sz w:val="24"/>
          <w:szCs w:val="24"/>
        </w:rPr>
        <w:t>.</w:t>
      </w:r>
      <w:r w:rsidRPr="000272EC">
        <w:rPr>
          <w:rFonts w:ascii="Times New Roman" w:hAnsi="Times New Roman"/>
          <w:bCs/>
          <w:iCs/>
          <w:sz w:val="24"/>
          <w:szCs w:val="24"/>
          <w:lang w:val="vi-VN"/>
        </w:rPr>
        <w:tab/>
      </w:r>
      <w:r w:rsidRPr="000272EC">
        <w:rPr>
          <w:rFonts w:ascii="Times New Roman" w:hAnsi="Times New Roman"/>
          <w:b/>
          <w:iCs/>
          <w:sz w:val="24"/>
          <w:szCs w:val="24"/>
          <w:lang w:val="vi-VN"/>
        </w:rPr>
        <w:t>B.</w:t>
      </w:r>
      <w:r w:rsidRPr="000272EC">
        <w:rPr>
          <w:rFonts w:ascii="Times New Roman" w:hAnsi="Times New Roman"/>
          <w:sz w:val="24"/>
          <w:szCs w:val="24"/>
        </w:rPr>
        <w:t xml:space="preserve">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vertAlign w:val="superscript"/>
          <w:lang w:val="pt-BR"/>
        </w:rPr>
        <w:t>–</w:t>
      </w:r>
      <w:r w:rsidRPr="000272EC">
        <w:rPr>
          <w:rFonts w:ascii="Times New Roman" w:hAnsi="Times New Roman"/>
          <w:sz w:val="24"/>
          <w:szCs w:val="24"/>
        </w:rPr>
        <w:t xml:space="preserve"> và HCO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sz w:val="24"/>
          <w:szCs w:val="24"/>
          <w:vertAlign w:val="superscript"/>
        </w:rPr>
        <w:tab/>
      </w:r>
      <w:r w:rsidRPr="000272EC">
        <w:rPr>
          <w:rFonts w:ascii="Times New Roman" w:hAnsi="Times New Roman"/>
          <w:b/>
          <w:iCs/>
          <w:sz w:val="24"/>
          <w:szCs w:val="24"/>
          <w:lang w:val="vi-VN"/>
        </w:rPr>
        <w:t>C.</w:t>
      </w:r>
      <w:r w:rsidRPr="000272EC">
        <w:rPr>
          <w:rFonts w:ascii="Times New Roman" w:hAnsi="Times New Roman"/>
          <w:b/>
          <w:iCs/>
          <w:sz w:val="24"/>
          <w:szCs w:val="24"/>
        </w:rPr>
        <w:t xml:space="preserve"> </w:t>
      </w:r>
      <w:r w:rsidRPr="000272EC">
        <w:rPr>
          <w:rFonts w:ascii="Times New Roman" w:hAnsi="Times New Roman"/>
          <w:bCs/>
          <w:iCs/>
          <w:sz w:val="24"/>
          <w:szCs w:val="24"/>
        </w:rPr>
        <w:t>H</w:t>
      </w:r>
      <w:r w:rsidRPr="000272EC">
        <w:rPr>
          <w:rFonts w:ascii="Times New Roman" w:hAnsi="Times New Roman"/>
          <w:bCs/>
          <w:iCs/>
          <w:sz w:val="24"/>
          <w:szCs w:val="24"/>
          <w:vertAlign w:val="subscript"/>
        </w:rPr>
        <w:t>2</w:t>
      </w:r>
      <w:r w:rsidRPr="000272EC">
        <w:rPr>
          <w:rFonts w:ascii="Times New Roman" w:hAnsi="Times New Roman"/>
          <w:bCs/>
          <w:iCs/>
          <w:sz w:val="24"/>
          <w:szCs w:val="24"/>
        </w:rPr>
        <w:t>O và OH</w:t>
      </w:r>
      <w:r w:rsidRPr="000272EC">
        <w:rPr>
          <w:rFonts w:ascii="Times New Roman" w:hAnsi="Times New Roman"/>
          <w:sz w:val="24"/>
          <w:szCs w:val="24"/>
          <w:vertAlign w:val="superscript"/>
          <w:lang w:val="pt-BR"/>
        </w:rPr>
        <w:t>–</w:t>
      </w:r>
      <w:r w:rsidRPr="000272EC">
        <w:rPr>
          <w:rFonts w:ascii="Times New Roman" w:hAnsi="Times New Roman"/>
          <w:bCs/>
          <w:iCs/>
          <w:sz w:val="24"/>
          <w:szCs w:val="24"/>
        </w:rPr>
        <w:t>.</w:t>
      </w:r>
      <w:r w:rsidRPr="000272EC">
        <w:rPr>
          <w:rFonts w:ascii="Times New Roman" w:hAnsi="Times New Roman"/>
          <w:bCs/>
          <w:iCs/>
          <w:sz w:val="24"/>
          <w:szCs w:val="24"/>
          <w:lang w:val="vi-VN"/>
        </w:rPr>
        <w:tab/>
      </w:r>
      <w:r w:rsidRPr="000272EC">
        <w:rPr>
          <w:rFonts w:ascii="Times New Roman" w:hAnsi="Times New Roman"/>
          <w:b/>
          <w:iCs/>
          <w:sz w:val="24"/>
          <w:szCs w:val="24"/>
          <w:lang w:val="vi-VN"/>
        </w:rPr>
        <w:t>D.</w:t>
      </w:r>
      <w:r w:rsidRPr="000272EC">
        <w:rPr>
          <w:rFonts w:ascii="Times New Roman" w:hAnsi="Times New Roman"/>
          <w:bCs/>
          <w:iCs/>
          <w:sz w:val="24"/>
          <w:szCs w:val="24"/>
        </w:rPr>
        <w:t xml:space="preserve"> H</w:t>
      </w:r>
      <w:r w:rsidRPr="000272EC">
        <w:rPr>
          <w:rFonts w:ascii="Times New Roman" w:hAnsi="Times New Roman"/>
          <w:bCs/>
          <w:iCs/>
          <w:sz w:val="24"/>
          <w:szCs w:val="24"/>
          <w:vertAlign w:val="subscript"/>
        </w:rPr>
        <w:t>2</w:t>
      </w:r>
      <w:r w:rsidRPr="000272EC">
        <w:rPr>
          <w:rFonts w:ascii="Times New Roman" w:hAnsi="Times New Roman"/>
          <w:bCs/>
          <w:iCs/>
          <w:sz w:val="24"/>
          <w:szCs w:val="24"/>
        </w:rPr>
        <w:t xml:space="preserve">O và </w:t>
      </w:r>
      <w:r w:rsidRPr="000272EC">
        <w:rPr>
          <w:rFonts w:ascii="Times New Roman" w:hAnsi="Times New Roman"/>
          <w:sz w:val="24"/>
          <w:szCs w:val="24"/>
        </w:rPr>
        <w:t>HCO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p>
    <w:p w14:paraId="30BF5425" w14:textId="2F4EAFB5"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iCs/>
          <w:sz w:val="24"/>
          <w:szCs w:val="24"/>
        </w:rPr>
        <w:t xml:space="preserve">Câu </w:t>
      </w:r>
      <w:r w:rsidR="006E7636" w:rsidRPr="000272EC">
        <w:rPr>
          <w:rFonts w:ascii="Times New Roman" w:hAnsi="Times New Roman"/>
          <w:b/>
          <w:iCs/>
          <w:sz w:val="24"/>
          <w:szCs w:val="24"/>
        </w:rPr>
        <w:t>61</w:t>
      </w:r>
      <w:r w:rsidRPr="000272EC">
        <w:rPr>
          <w:rFonts w:ascii="Times New Roman" w:hAnsi="Times New Roman"/>
          <w:b/>
          <w:iCs/>
          <w:sz w:val="24"/>
          <w:szCs w:val="24"/>
        </w:rPr>
        <w:t xml:space="preserve">. </w:t>
      </w:r>
      <w:r w:rsidRPr="000272EC">
        <w:rPr>
          <w:rFonts w:ascii="Times New Roman" w:hAnsi="Times New Roman"/>
          <w:bCs/>
          <w:iCs/>
          <w:sz w:val="24"/>
          <w:szCs w:val="24"/>
        </w:rPr>
        <w:t xml:space="preserve">Cho phản ứng: </w:t>
      </w:r>
      <w:r w:rsidRPr="000272EC">
        <w:rPr>
          <w:position w:val="-12"/>
        </w:rPr>
        <w:object w:dxaOrig="4260" w:dyaOrig="380" w14:anchorId="764F6C3F">
          <v:shape id="_x0000_i1085" type="#_x0000_t75" style="width:213pt;height:18.75pt" o:ole="">
            <v:imagedata r:id="rId57" o:title=""/>
          </v:shape>
          <o:OLEObject Type="Embed" ProgID="Equation.DSMT4" ShapeID="_x0000_i1085" DrawAspect="Content" ObjectID="_1818586987" r:id="rId58"/>
        </w:object>
      </w:r>
      <w:r w:rsidRPr="000272EC">
        <w:rPr>
          <w:rFonts w:ascii="Times New Roman" w:hAnsi="Times New Roman"/>
          <w:sz w:val="24"/>
          <w:szCs w:val="24"/>
        </w:rPr>
        <w:t>. Cặp acid – base liên hợp trong phản ứng trên là</w:t>
      </w:r>
    </w:p>
    <w:p w14:paraId="370BE755" w14:textId="77777777"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lastRenderedPageBreak/>
        <w:t xml:space="preserve">     </w:t>
      </w:r>
      <w:r w:rsidRPr="000272EC">
        <w:rPr>
          <w:rFonts w:ascii="Times New Roman" w:hAnsi="Times New Roman"/>
          <w:b/>
          <w:iCs/>
          <w:sz w:val="24"/>
          <w:szCs w:val="24"/>
          <w:lang w:val="vi-VN"/>
        </w:rPr>
        <w:t>A.</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vertAlign w:val="subscript"/>
        </w:rPr>
        <w:softHyphen/>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và </w:t>
      </w:r>
      <w:r w:rsidRPr="000272EC">
        <w:rPr>
          <w:position w:val="-12"/>
        </w:rPr>
        <w:object w:dxaOrig="639" w:dyaOrig="380" w14:anchorId="5FF8B1CF">
          <v:shape id="_x0000_i1086" type="#_x0000_t75" style="width:32.25pt;height:18.75pt" o:ole="">
            <v:imagedata r:id="rId59" o:title=""/>
          </v:shape>
          <o:OLEObject Type="Embed" ProgID="Equation.DSMT4" ShapeID="_x0000_i1086" DrawAspect="Content" ObjectID="_1818586988" r:id="rId60"/>
        </w:object>
      </w:r>
      <w:r w:rsidRPr="000272EC">
        <w:rPr>
          <w:rFonts w:ascii="Times New Roman" w:hAnsi="Times New Roman"/>
          <w:sz w:val="24"/>
          <w:szCs w:val="24"/>
        </w:rPr>
        <w:t>.</w:t>
      </w:r>
      <w:r w:rsidRPr="000272EC">
        <w:rPr>
          <w:rFonts w:ascii="Times New Roman" w:hAnsi="Times New Roman"/>
          <w:bCs/>
          <w:iCs/>
          <w:sz w:val="24"/>
          <w:szCs w:val="24"/>
          <w:lang w:val="vi-VN"/>
        </w:rPr>
        <w:tab/>
      </w:r>
      <w:r w:rsidRPr="000272EC">
        <w:rPr>
          <w:rFonts w:ascii="Times New Roman" w:hAnsi="Times New Roman"/>
          <w:bCs/>
          <w:iCs/>
          <w:sz w:val="24"/>
          <w:szCs w:val="24"/>
        </w:rPr>
        <w:t xml:space="preserve">          </w:t>
      </w:r>
      <w:r w:rsidRPr="000272EC">
        <w:rPr>
          <w:rFonts w:ascii="Times New Roman" w:hAnsi="Times New Roman"/>
          <w:bCs/>
          <w:iCs/>
          <w:sz w:val="24"/>
          <w:szCs w:val="24"/>
        </w:rPr>
        <w:tab/>
      </w:r>
      <w:r w:rsidRPr="000272EC">
        <w:rPr>
          <w:rFonts w:ascii="Times New Roman" w:hAnsi="Times New Roman"/>
          <w:b/>
          <w:iCs/>
          <w:sz w:val="24"/>
          <w:szCs w:val="24"/>
          <w:lang w:val="vi-VN"/>
        </w:rPr>
        <w:t>B.</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 xml:space="preserve">O và </w:t>
      </w:r>
      <w:r w:rsidRPr="000272EC">
        <w:rPr>
          <w:position w:val="-12"/>
        </w:rPr>
        <w:object w:dxaOrig="600" w:dyaOrig="380" w14:anchorId="62CA3507">
          <v:shape id="_x0000_i1087" type="#_x0000_t75" style="width:30pt;height:18.75pt" o:ole="">
            <v:imagedata r:id="rId61" o:title=""/>
          </v:shape>
          <o:OLEObject Type="Embed" ProgID="Equation.DSMT4" ShapeID="_x0000_i1087" DrawAspect="Content" ObjectID="_1818586989" r:id="rId62"/>
        </w:object>
      </w:r>
      <w:r w:rsidRPr="000272EC">
        <w:rPr>
          <w:rFonts w:ascii="Times New Roman" w:hAnsi="Times New Roman"/>
          <w:sz w:val="24"/>
          <w:szCs w:val="24"/>
        </w:rPr>
        <w:t>.</w:t>
      </w:r>
    </w:p>
    <w:p w14:paraId="5EB68430" w14:textId="77777777"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Cs/>
          <w:iCs/>
          <w:sz w:val="24"/>
          <w:szCs w:val="24"/>
        </w:rPr>
        <w:t xml:space="preserve">     </w:t>
      </w:r>
      <w:r w:rsidRPr="000272EC">
        <w:rPr>
          <w:rFonts w:ascii="Times New Roman" w:hAnsi="Times New Roman"/>
          <w:b/>
          <w:iCs/>
          <w:sz w:val="24"/>
          <w:szCs w:val="24"/>
          <w:lang w:val="vi-VN"/>
        </w:rPr>
        <w:t>C.</w:t>
      </w:r>
      <w:r w:rsidRPr="000272EC">
        <w:rPr>
          <w:rFonts w:ascii="Times New Roman" w:hAnsi="Times New Roman"/>
          <w:b/>
          <w:iCs/>
          <w:sz w:val="24"/>
          <w:szCs w:val="24"/>
        </w:rPr>
        <w:t xml:space="preserve"> </w:t>
      </w:r>
      <w:r w:rsidRPr="000272EC">
        <w:rPr>
          <w:rFonts w:ascii="Times New Roman" w:hAnsi="Times New Roman"/>
          <w:bCs/>
          <w:iCs/>
          <w:sz w:val="24"/>
          <w:szCs w:val="24"/>
        </w:rPr>
        <w:t>H</w:t>
      </w:r>
      <w:r w:rsidRPr="000272EC">
        <w:rPr>
          <w:rFonts w:ascii="Times New Roman" w:hAnsi="Times New Roman"/>
          <w:bCs/>
          <w:iCs/>
          <w:sz w:val="24"/>
          <w:szCs w:val="24"/>
          <w:vertAlign w:val="subscript"/>
        </w:rPr>
        <w:t>2</w:t>
      </w:r>
      <w:r w:rsidRPr="000272EC">
        <w:rPr>
          <w:rFonts w:ascii="Times New Roman" w:hAnsi="Times New Roman"/>
          <w:bCs/>
          <w:iCs/>
          <w:sz w:val="24"/>
          <w:szCs w:val="24"/>
        </w:rPr>
        <w:t>SO</w:t>
      </w:r>
      <w:r w:rsidRPr="000272EC">
        <w:rPr>
          <w:rFonts w:ascii="Times New Roman" w:hAnsi="Times New Roman"/>
          <w:bCs/>
          <w:iCs/>
          <w:sz w:val="24"/>
          <w:szCs w:val="24"/>
          <w:vertAlign w:val="subscript"/>
        </w:rPr>
        <w:t>4</w:t>
      </w:r>
      <w:r w:rsidRPr="000272EC">
        <w:rPr>
          <w:rFonts w:ascii="Times New Roman" w:hAnsi="Times New Roman"/>
          <w:bCs/>
          <w:iCs/>
          <w:sz w:val="24"/>
          <w:szCs w:val="24"/>
          <w:vertAlign w:val="subscript"/>
        </w:rPr>
        <w:softHyphen/>
      </w:r>
      <w:r w:rsidRPr="000272EC">
        <w:rPr>
          <w:rFonts w:ascii="Times New Roman" w:hAnsi="Times New Roman"/>
          <w:bCs/>
          <w:iCs/>
          <w:sz w:val="24"/>
          <w:szCs w:val="24"/>
          <w:vertAlign w:val="subscript"/>
        </w:rPr>
        <w:softHyphen/>
      </w:r>
      <w:r w:rsidRPr="000272EC">
        <w:rPr>
          <w:rFonts w:ascii="Times New Roman" w:hAnsi="Times New Roman"/>
          <w:bCs/>
          <w:iCs/>
          <w:sz w:val="24"/>
          <w:szCs w:val="24"/>
        </w:rPr>
        <w:t xml:space="preserve"> và </w:t>
      </w:r>
      <w:r w:rsidRPr="000272EC">
        <w:rPr>
          <w:position w:val="-12"/>
        </w:rPr>
        <w:object w:dxaOrig="499" w:dyaOrig="380" w14:anchorId="02613DCA">
          <v:shape id="_x0000_i1088" type="#_x0000_t75" style="width:24.75pt;height:18.75pt" o:ole="">
            <v:imagedata r:id="rId63" o:title=""/>
          </v:shape>
          <o:OLEObject Type="Embed" ProgID="Equation.DSMT4" ShapeID="_x0000_i1088" DrawAspect="Content" ObjectID="_1818586990" r:id="rId64"/>
        </w:objec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O và OH</w:t>
      </w:r>
      <w:r w:rsidRPr="000272EC">
        <w:rPr>
          <w:rFonts w:ascii="Times New Roman" w:hAnsi="Times New Roman"/>
          <w:sz w:val="24"/>
          <w:szCs w:val="24"/>
          <w:vertAlign w:val="superscript"/>
        </w:rPr>
        <w:t xml:space="preserve">- </w:t>
      </w:r>
      <w:r w:rsidRPr="000272EC">
        <w:rPr>
          <w:rFonts w:ascii="Times New Roman" w:hAnsi="Times New Roman"/>
          <w:sz w:val="24"/>
          <w:szCs w:val="24"/>
        </w:rPr>
        <w:t>.</w:t>
      </w:r>
      <w:r w:rsidRPr="000272EC">
        <w:rPr>
          <w:rFonts w:ascii="Times New Roman" w:hAnsi="Times New Roman"/>
          <w:bCs/>
          <w:iCs/>
          <w:sz w:val="24"/>
          <w:szCs w:val="24"/>
          <w:lang w:val="vi-VN"/>
        </w:rPr>
        <w:tab/>
      </w:r>
      <w:r w:rsidRPr="000272EC">
        <w:rPr>
          <w:rFonts w:ascii="Times New Roman" w:hAnsi="Times New Roman"/>
          <w:b/>
          <w:iCs/>
          <w:sz w:val="24"/>
          <w:szCs w:val="24"/>
          <w:lang w:val="vi-VN"/>
        </w:rPr>
        <w:t>D.</w:t>
      </w:r>
      <w:r w:rsidRPr="000272EC">
        <w:rPr>
          <w:rFonts w:ascii="Times New Roman" w:hAnsi="Times New Roman"/>
          <w:bCs/>
          <w:iCs/>
          <w:sz w:val="24"/>
          <w:szCs w:val="24"/>
        </w:rPr>
        <w:t xml:space="preserve"> H</w:t>
      </w:r>
      <w:r w:rsidRPr="000272EC">
        <w:rPr>
          <w:rFonts w:ascii="Times New Roman" w:hAnsi="Times New Roman"/>
          <w:bCs/>
          <w:iCs/>
          <w:sz w:val="24"/>
          <w:szCs w:val="24"/>
          <w:vertAlign w:val="subscript"/>
        </w:rPr>
        <w:t>2</w:t>
      </w:r>
      <w:r w:rsidRPr="000272EC">
        <w:rPr>
          <w:rFonts w:ascii="Times New Roman" w:hAnsi="Times New Roman"/>
          <w:bCs/>
          <w:iCs/>
          <w:sz w:val="24"/>
          <w:szCs w:val="24"/>
        </w:rPr>
        <w:t>SO</w:t>
      </w:r>
      <w:r w:rsidRPr="000272EC">
        <w:rPr>
          <w:rFonts w:ascii="Times New Roman" w:hAnsi="Times New Roman"/>
          <w:bCs/>
          <w:iCs/>
          <w:sz w:val="24"/>
          <w:szCs w:val="24"/>
          <w:vertAlign w:val="subscript"/>
        </w:rPr>
        <w:t>4</w:t>
      </w:r>
      <w:r w:rsidRPr="000272EC">
        <w:rPr>
          <w:rFonts w:ascii="Times New Roman" w:hAnsi="Times New Roman"/>
          <w:bCs/>
          <w:iCs/>
          <w:sz w:val="24"/>
          <w:szCs w:val="24"/>
        </w:rPr>
        <w:t xml:space="preserve"> và </w:t>
      </w:r>
      <w:r w:rsidRPr="000272EC">
        <w:rPr>
          <w:position w:val="-12"/>
        </w:rPr>
        <w:object w:dxaOrig="639" w:dyaOrig="380" w14:anchorId="678C259A">
          <v:shape id="_x0000_i1089" type="#_x0000_t75" style="width:32.25pt;height:18.75pt" o:ole="">
            <v:imagedata r:id="rId65" o:title=""/>
          </v:shape>
          <o:OLEObject Type="Embed" ProgID="Equation.DSMT4" ShapeID="_x0000_i1089" DrawAspect="Content" ObjectID="_1818586991" r:id="rId66"/>
        </w:object>
      </w:r>
      <w:r w:rsidRPr="000272EC">
        <w:rPr>
          <w:rFonts w:ascii="Times New Roman" w:hAnsi="Times New Roman"/>
          <w:sz w:val="24"/>
          <w:szCs w:val="24"/>
        </w:rPr>
        <w:t xml:space="preserve">; </w:t>
      </w:r>
      <w:r w:rsidRPr="000272EC">
        <w:rPr>
          <w:position w:val="-12"/>
        </w:rPr>
        <w:object w:dxaOrig="600" w:dyaOrig="380" w14:anchorId="068B8022">
          <v:shape id="_x0000_i1090" type="#_x0000_t75" style="width:30pt;height:18.75pt" o:ole="">
            <v:imagedata r:id="rId67" o:title=""/>
          </v:shape>
          <o:OLEObject Type="Embed" ProgID="Equation.DSMT4" ShapeID="_x0000_i1090" DrawAspect="Content" ObjectID="_1818586992" r:id="rId68"/>
        </w:object>
      </w:r>
      <w:r w:rsidRPr="000272EC">
        <w:rPr>
          <w:rFonts w:ascii="Times New Roman" w:hAnsi="Times New Roman"/>
          <w:sz w:val="24"/>
          <w:szCs w:val="24"/>
        </w:rPr>
        <w:t>và H</w:t>
      </w:r>
      <w:r w:rsidRPr="000272EC">
        <w:rPr>
          <w:rFonts w:ascii="Times New Roman" w:hAnsi="Times New Roman"/>
          <w:sz w:val="24"/>
          <w:szCs w:val="24"/>
          <w:vertAlign w:val="subscript"/>
        </w:rPr>
        <w:t>2</w:t>
      </w:r>
      <w:r w:rsidRPr="000272EC">
        <w:rPr>
          <w:rFonts w:ascii="Times New Roman" w:hAnsi="Times New Roman"/>
          <w:sz w:val="24"/>
          <w:szCs w:val="24"/>
        </w:rPr>
        <w:t>O.</w:t>
      </w:r>
    </w:p>
    <w:p w14:paraId="47642F98" w14:textId="34A7D43F" w:rsidR="00F162AA" w:rsidRPr="000272EC" w:rsidRDefault="00F162AA" w:rsidP="006951F7">
      <w:pPr>
        <w:tabs>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Câu 6</w:t>
      </w:r>
      <w:r w:rsidR="006E7636" w:rsidRPr="000272EC">
        <w:rPr>
          <w:rFonts w:ascii="Times New Roman" w:hAnsi="Times New Roman"/>
          <w:b/>
          <w:sz w:val="24"/>
          <w:szCs w:val="24"/>
        </w:rPr>
        <w:t>2</w:t>
      </w:r>
      <w:r w:rsidRPr="000272EC">
        <w:rPr>
          <w:rFonts w:ascii="Times New Roman" w:hAnsi="Times New Roman"/>
          <w:b/>
          <w:sz w:val="24"/>
          <w:szCs w:val="24"/>
        </w:rPr>
        <w:t xml:space="preserve">. </w:t>
      </w:r>
      <w:r w:rsidRPr="000272EC">
        <w:rPr>
          <w:rFonts w:ascii="Times New Roman" w:hAnsi="Times New Roman"/>
          <w:bCs/>
          <w:sz w:val="24"/>
          <w:szCs w:val="24"/>
        </w:rPr>
        <w:t>Theo</w:t>
      </w:r>
      <w:r w:rsidRPr="000272EC">
        <w:rPr>
          <w:rFonts w:ascii="Times New Roman" w:hAnsi="Times New Roman"/>
          <w:sz w:val="24"/>
          <w:szCs w:val="24"/>
        </w:rPr>
        <w:t xml:space="preserve"> thuyết Bronsted – Lowry, dãy chỉ gồm các ion là base?</w:t>
      </w:r>
    </w:p>
    <w:p w14:paraId="6982A991" w14:textId="23DF7C9B"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A.</w:t>
      </w:r>
      <w:r w:rsidRPr="000272EC">
        <w:rPr>
          <w:rFonts w:ascii="Times New Roman" w:hAnsi="Times New Roman"/>
          <w:sz w:val="24"/>
          <w:szCs w:val="24"/>
        </w:rPr>
        <w:t xml:space="preserve"> Fe</w:t>
      </w:r>
      <w:r w:rsidRPr="000272EC">
        <w:rPr>
          <w:rFonts w:ascii="Times New Roman" w:hAnsi="Times New Roman"/>
          <w:sz w:val="24"/>
          <w:szCs w:val="24"/>
          <w:vertAlign w:val="superscript"/>
        </w:rPr>
        <w:t>2+</w:t>
      </w:r>
      <w:r w:rsidRPr="000272EC">
        <w:rPr>
          <w:rFonts w:ascii="Times New Roman" w:hAnsi="Times New Roman"/>
          <w:sz w:val="24"/>
          <w:szCs w:val="24"/>
        </w:rPr>
        <w:t>, OH</w:t>
      </w:r>
      <w:r w:rsidRPr="000272EC">
        <w:rPr>
          <w:rFonts w:ascii="Times New Roman" w:hAnsi="Times New Roman"/>
          <w:sz w:val="24"/>
          <w:szCs w:val="24"/>
          <w:vertAlign w:val="superscript"/>
        </w:rPr>
        <w:t>-</w:t>
      </w:r>
      <w:r w:rsidRPr="000272EC">
        <w:rPr>
          <w:rFonts w:ascii="Times New Roman" w:hAnsi="Times New Roman"/>
          <w:sz w:val="24"/>
          <w:szCs w:val="24"/>
        </w:rPr>
        <w:t>, PO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3-</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 xml:space="preserve">B. </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HCOO</w:t>
      </w:r>
      <w:r w:rsidRPr="000272EC">
        <w:rPr>
          <w:rFonts w:ascii="Times New Roman" w:hAnsi="Times New Roman"/>
          <w:sz w:val="24"/>
          <w:szCs w:val="24"/>
          <w:vertAlign w:val="superscript"/>
        </w:rPr>
        <w:t>-</w:t>
      </w:r>
      <w:r w:rsidRPr="000272EC">
        <w:rPr>
          <w:rFonts w:ascii="Times New Roman" w:hAnsi="Times New Roman"/>
          <w:sz w:val="24"/>
          <w:szCs w:val="24"/>
        </w:rPr>
        <w:t>, S</w:t>
      </w:r>
      <w:r w:rsidRPr="000272EC">
        <w:rPr>
          <w:rFonts w:ascii="Times New Roman" w:hAnsi="Times New Roman"/>
          <w:sz w:val="24"/>
          <w:szCs w:val="24"/>
          <w:vertAlign w:val="superscript"/>
        </w:rPr>
        <w:t>2-</w:t>
      </w:r>
      <w:r w:rsidRPr="000272EC">
        <w:rPr>
          <w:rFonts w:ascii="Times New Roman" w:hAnsi="Times New Roman"/>
          <w:sz w:val="24"/>
          <w:szCs w:val="24"/>
        </w:rPr>
        <w:t>.</w:t>
      </w:r>
    </w:p>
    <w:p w14:paraId="54B0073A" w14:textId="373E9432" w:rsidR="00F162AA" w:rsidRPr="000272EC" w:rsidRDefault="00F162AA"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 xml:space="preserve">C. </w:t>
      </w:r>
      <w:r w:rsidRPr="000272EC">
        <w:rPr>
          <w:rFonts w:ascii="Times New Roman" w:hAnsi="Times New Roman"/>
          <w:sz w:val="24"/>
          <w:szCs w:val="24"/>
        </w:rPr>
        <w:t>Na</w:t>
      </w:r>
      <w:r w:rsidRPr="000272EC">
        <w:rPr>
          <w:rFonts w:ascii="Times New Roman" w:hAnsi="Times New Roman"/>
          <w:sz w:val="24"/>
          <w:szCs w:val="24"/>
          <w:vertAlign w:val="superscript"/>
        </w:rPr>
        <w:t>+</w:t>
      </w:r>
      <w:r w:rsidRPr="000272EC">
        <w:rPr>
          <w:rFonts w:ascii="Times New Roman" w:hAnsi="Times New Roman"/>
          <w:sz w:val="24"/>
          <w:szCs w:val="24"/>
        </w:rPr>
        <w:t>,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Al</w:t>
      </w:r>
      <w:r w:rsidRPr="000272EC">
        <w:rPr>
          <w:rFonts w:ascii="Times New Roman" w:hAnsi="Times New Roman"/>
          <w:sz w:val="24"/>
          <w:szCs w:val="24"/>
          <w:vertAlign w:val="superscript"/>
        </w:rPr>
        <w:t>3+</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 xml:space="preserve">D.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 HCOO</w:t>
      </w:r>
      <w:r w:rsidRPr="000272EC">
        <w:rPr>
          <w:rFonts w:ascii="Times New Roman" w:hAnsi="Times New Roman"/>
          <w:sz w:val="24"/>
          <w:szCs w:val="24"/>
          <w:vertAlign w:val="superscript"/>
        </w:rPr>
        <w:t>-</w:t>
      </w:r>
      <w:r w:rsidRPr="000272EC">
        <w:rPr>
          <w:rFonts w:ascii="Times New Roman" w:hAnsi="Times New Roman"/>
          <w:sz w:val="24"/>
          <w:szCs w:val="24"/>
        </w:rPr>
        <w:t>.</w:t>
      </w:r>
    </w:p>
    <w:p w14:paraId="633EA66F" w14:textId="29622B75" w:rsidR="00F162AA" w:rsidRPr="000272EC" w:rsidRDefault="00F162AA" w:rsidP="006951F7">
      <w:pPr>
        <w:spacing w:line="264" w:lineRule="auto"/>
        <w:jc w:val="both"/>
        <w:rPr>
          <w:rFonts w:ascii="Times New Roman" w:hAnsi="Times New Roman"/>
          <w:sz w:val="24"/>
          <w:szCs w:val="24"/>
        </w:rPr>
      </w:pPr>
      <w:r w:rsidRPr="000272EC">
        <w:rPr>
          <w:rFonts w:ascii="Times New Roman" w:hAnsi="Times New Roman"/>
          <w:b/>
          <w:sz w:val="24"/>
          <w:szCs w:val="24"/>
        </w:rPr>
        <w:t>Câu 6</w:t>
      </w:r>
      <w:r w:rsidR="006E7636" w:rsidRPr="000272EC">
        <w:rPr>
          <w:rFonts w:ascii="Times New Roman" w:hAnsi="Times New Roman"/>
          <w:b/>
          <w:sz w:val="24"/>
          <w:szCs w:val="24"/>
        </w:rPr>
        <w:t>3</w:t>
      </w:r>
      <w:r w:rsidRPr="000272EC">
        <w:rPr>
          <w:rFonts w:ascii="Times New Roman" w:hAnsi="Times New Roman"/>
          <w:b/>
          <w:sz w:val="24"/>
          <w:szCs w:val="24"/>
        </w:rPr>
        <w:t>.</w:t>
      </w:r>
      <w:r w:rsidRPr="000272EC">
        <w:rPr>
          <w:rFonts w:ascii="Times New Roman" w:hAnsi="Times New Roman"/>
          <w:sz w:val="24"/>
          <w:szCs w:val="24"/>
        </w:rPr>
        <w:t> Acid nào sau đây là acid một nấc?</w:t>
      </w:r>
    </w:p>
    <w:p w14:paraId="7583E822" w14:textId="77777777" w:rsidR="00F162AA" w:rsidRPr="000272EC" w:rsidRDefault="00F162AA"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bCs/>
          <w:sz w:val="24"/>
          <w:szCs w:val="24"/>
        </w:rPr>
        <w:t>A.</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w:t>
      </w:r>
      <w:r w:rsidRPr="000272EC">
        <w:rPr>
          <w:rFonts w:ascii="Times New Roman" w:hAnsi="Times New Roman"/>
          <w:sz w:val="24"/>
          <w:szCs w:val="24"/>
        </w:rPr>
        <w:tab/>
      </w:r>
      <w:r w:rsidRPr="000272EC">
        <w:rPr>
          <w:rFonts w:ascii="Times New Roman" w:hAnsi="Times New Roman"/>
          <w:b/>
          <w:bCs/>
          <w:sz w:val="24"/>
          <w:szCs w:val="24"/>
        </w:rPr>
        <w:t>B.</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rPr>
        <w:t>.   </w:t>
      </w:r>
      <w:r w:rsidRPr="000272EC">
        <w:rPr>
          <w:rFonts w:ascii="Times New Roman" w:hAnsi="Times New Roman"/>
          <w:sz w:val="24"/>
          <w:szCs w:val="24"/>
        </w:rPr>
        <w:tab/>
      </w:r>
      <w:r w:rsidRPr="000272EC">
        <w:rPr>
          <w:rFonts w:ascii="Times New Roman" w:hAnsi="Times New Roman"/>
          <w:b/>
          <w:bCs/>
          <w:sz w:val="24"/>
          <w:szCs w:val="24"/>
        </w:rPr>
        <w:t>C.</w:t>
      </w:r>
      <w:r w:rsidRPr="000272EC">
        <w:rPr>
          <w:rFonts w:ascii="Times New Roman" w:hAnsi="Times New Roman"/>
          <w:sz w:val="24"/>
          <w:szCs w:val="24"/>
        </w:rPr>
        <w:t xml:space="preserve"> HCl.   </w:t>
      </w:r>
      <w:r w:rsidRPr="000272EC">
        <w:rPr>
          <w:rFonts w:ascii="Times New Roman" w:hAnsi="Times New Roman"/>
          <w:sz w:val="24"/>
          <w:szCs w:val="24"/>
        </w:rPr>
        <w:tab/>
      </w:r>
      <w:r w:rsidRPr="000272EC">
        <w:rPr>
          <w:rFonts w:ascii="Times New Roman" w:hAnsi="Times New Roman"/>
          <w:b/>
          <w:bCs/>
          <w:sz w:val="24"/>
          <w:szCs w:val="24"/>
        </w:rPr>
        <w:t>D.</w:t>
      </w:r>
      <w:r w:rsidRPr="000272EC">
        <w:rPr>
          <w:rFonts w:ascii="Times New Roman" w:hAnsi="Times New Roman"/>
          <w:sz w:val="24"/>
          <w:szCs w:val="24"/>
        </w:rPr>
        <w:t xml:space="preserve"> H</w:t>
      </w:r>
      <w:r w:rsidRPr="000272EC">
        <w:rPr>
          <w:rFonts w:ascii="Times New Roman" w:hAnsi="Times New Roman"/>
          <w:sz w:val="24"/>
          <w:szCs w:val="24"/>
          <w:vertAlign w:val="subscript"/>
        </w:rPr>
        <w:t>3</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rPr>
        <w:t>.</w:t>
      </w:r>
    </w:p>
    <w:p w14:paraId="606D4B33" w14:textId="7F245C74" w:rsidR="00F162AA" w:rsidRPr="000272EC" w:rsidRDefault="00F162AA" w:rsidP="006951F7">
      <w:pPr>
        <w:spacing w:line="264" w:lineRule="auto"/>
        <w:jc w:val="both"/>
        <w:rPr>
          <w:rFonts w:ascii="Times New Roman" w:hAnsi="Times New Roman"/>
          <w:sz w:val="24"/>
          <w:szCs w:val="24"/>
        </w:rPr>
      </w:pPr>
      <w:r w:rsidRPr="000272EC">
        <w:rPr>
          <w:rFonts w:ascii="Times New Roman" w:hAnsi="Times New Roman"/>
          <w:b/>
          <w:sz w:val="24"/>
          <w:szCs w:val="24"/>
        </w:rPr>
        <w:t>Câu 6</w:t>
      </w:r>
      <w:r w:rsidR="006E7636" w:rsidRPr="000272EC">
        <w:rPr>
          <w:rFonts w:ascii="Times New Roman" w:hAnsi="Times New Roman"/>
          <w:b/>
          <w:sz w:val="24"/>
          <w:szCs w:val="24"/>
        </w:rPr>
        <w:t>4</w:t>
      </w:r>
      <w:r w:rsidRPr="000272EC">
        <w:rPr>
          <w:rFonts w:ascii="Times New Roman" w:hAnsi="Times New Roman"/>
          <w:b/>
          <w:sz w:val="24"/>
          <w:szCs w:val="24"/>
        </w:rPr>
        <w:t>.</w:t>
      </w:r>
      <w:r w:rsidRPr="000272EC">
        <w:rPr>
          <w:rFonts w:ascii="Times New Roman" w:hAnsi="Times New Roman"/>
          <w:sz w:val="24"/>
          <w:szCs w:val="24"/>
        </w:rPr>
        <w:t> Chất nào sau đây là acid ba nấc?</w:t>
      </w:r>
    </w:p>
    <w:p w14:paraId="5BEABE44" w14:textId="77777777" w:rsidR="00F162AA" w:rsidRPr="000272EC" w:rsidRDefault="00F162AA"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bCs/>
          <w:sz w:val="24"/>
          <w:szCs w:val="24"/>
        </w:rPr>
        <w:t>A.</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w:t>
      </w:r>
      <w:r w:rsidRPr="000272EC">
        <w:rPr>
          <w:rFonts w:ascii="Times New Roman" w:hAnsi="Times New Roman"/>
          <w:sz w:val="24"/>
          <w:szCs w:val="24"/>
        </w:rPr>
        <w:tab/>
      </w:r>
      <w:r w:rsidRPr="000272EC">
        <w:rPr>
          <w:rFonts w:ascii="Times New Roman" w:hAnsi="Times New Roman"/>
          <w:b/>
          <w:bCs/>
          <w:sz w:val="24"/>
          <w:szCs w:val="24"/>
        </w:rPr>
        <w:t>B.</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rPr>
        <w:t>.   </w:t>
      </w:r>
      <w:r w:rsidRPr="000272EC">
        <w:rPr>
          <w:rFonts w:ascii="Times New Roman" w:hAnsi="Times New Roman"/>
          <w:sz w:val="24"/>
          <w:szCs w:val="24"/>
        </w:rPr>
        <w:tab/>
      </w:r>
      <w:r w:rsidRPr="000272EC">
        <w:rPr>
          <w:rFonts w:ascii="Times New Roman" w:hAnsi="Times New Roman"/>
          <w:b/>
          <w:bCs/>
          <w:sz w:val="24"/>
          <w:szCs w:val="24"/>
        </w:rPr>
        <w:t>C.</w:t>
      </w:r>
      <w:r w:rsidRPr="000272EC">
        <w:rPr>
          <w:rFonts w:ascii="Times New Roman" w:hAnsi="Times New Roman"/>
          <w:sz w:val="24"/>
          <w:szCs w:val="24"/>
        </w:rPr>
        <w:t xml:space="preserve"> NH</w:t>
      </w:r>
      <w:r w:rsidRPr="000272EC">
        <w:rPr>
          <w:rFonts w:ascii="Times New Roman" w:hAnsi="Times New Roman"/>
          <w:sz w:val="24"/>
          <w:szCs w:val="24"/>
          <w:vertAlign w:val="subscript"/>
        </w:rPr>
        <w:t>3</w:t>
      </w:r>
      <w:r w:rsidRPr="000272EC">
        <w:rPr>
          <w:rFonts w:ascii="Times New Roman" w:hAnsi="Times New Roman"/>
          <w:sz w:val="24"/>
          <w:szCs w:val="24"/>
        </w:rPr>
        <w:t>.   </w:t>
      </w:r>
      <w:r w:rsidRPr="000272EC">
        <w:rPr>
          <w:rFonts w:ascii="Times New Roman" w:hAnsi="Times New Roman"/>
          <w:sz w:val="24"/>
          <w:szCs w:val="24"/>
        </w:rPr>
        <w:tab/>
      </w:r>
      <w:r w:rsidRPr="000272EC">
        <w:rPr>
          <w:rFonts w:ascii="Times New Roman" w:hAnsi="Times New Roman"/>
          <w:b/>
          <w:bCs/>
          <w:sz w:val="24"/>
          <w:szCs w:val="24"/>
        </w:rPr>
        <w:t>D.</w:t>
      </w:r>
      <w:r w:rsidRPr="000272EC">
        <w:rPr>
          <w:rFonts w:ascii="Times New Roman" w:hAnsi="Times New Roman"/>
          <w:sz w:val="24"/>
          <w:szCs w:val="24"/>
        </w:rPr>
        <w:t xml:space="preserve"> H</w:t>
      </w:r>
      <w:r w:rsidRPr="000272EC">
        <w:rPr>
          <w:rFonts w:ascii="Times New Roman" w:hAnsi="Times New Roman"/>
          <w:sz w:val="24"/>
          <w:szCs w:val="24"/>
          <w:vertAlign w:val="subscript"/>
        </w:rPr>
        <w:t>3</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rPr>
        <w:t>.</w:t>
      </w:r>
    </w:p>
    <w:p w14:paraId="57920F44" w14:textId="49164179" w:rsidR="00F162AA" w:rsidRPr="000272EC" w:rsidRDefault="00F162AA" w:rsidP="006951F7">
      <w:pPr>
        <w:spacing w:line="264" w:lineRule="auto"/>
        <w:jc w:val="both"/>
        <w:rPr>
          <w:rFonts w:ascii="Times New Roman" w:hAnsi="Times New Roman"/>
          <w:b/>
          <w:sz w:val="24"/>
          <w:szCs w:val="24"/>
        </w:rPr>
      </w:pPr>
      <w:r w:rsidRPr="000272EC">
        <w:rPr>
          <w:rFonts w:ascii="Times New Roman" w:hAnsi="Times New Roman"/>
          <w:b/>
          <w:sz w:val="24"/>
          <w:szCs w:val="24"/>
        </w:rPr>
        <w:t>Câu 6</w:t>
      </w:r>
      <w:r w:rsidR="006E7636" w:rsidRPr="000272EC">
        <w:rPr>
          <w:rFonts w:ascii="Times New Roman" w:hAnsi="Times New Roman"/>
          <w:b/>
          <w:sz w:val="24"/>
          <w:szCs w:val="24"/>
        </w:rPr>
        <w:t>5</w:t>
      </w:r>
      <w:r w:rsidRPr="000272EC">
        <w:rPr>
          <w:rFonts w:ascii="Times New Roman" w:hAnsi="Times New Roman"/>
          <w:b/>
          <w:sz w:val="24"/>
          <w:szCs w:val="24"/>
        </w:rPr>
        <w:t xml:space="preserve">. </w:t>
      </w:r>
      <w:r w:rsidRPr="000272EC">
        <w:rPr>
          <w:rFonts w:ascii="Times New Roman" w:hAnsi="Times New Roman"/>
          <w:sz w:val="24"/>
          <w:szCs w:val="24"/>
          <w:lang w:val="nl-NL"/>
        </w:rPr>
        <w:t>Cho các hydroxide sau: Mg(OH)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Zn(OH)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Al(OH)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Fe(OH)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Cr(OH)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Cr(OH)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xml:space="preserve">. </w:t>
      </w:r>
      <w:r w:rsidRPr="000272EC">
        <w:rPr>
          <w:rFonts w:ascii="Times New Roman" w:hAnsi="Times New Roman"/>
          <w:sz w:val="24"/>
          <w:szCs w:val="24"/>
        </w:rPr>
        <w:t>Số hydroxide có tính lưỡng tính là</w:t>
      </w:r>
    </w:p>
    <w:p w14:paraId="1960985F" w14:textId="77777777" w:rsidR="00F162AA" w:rsidRPr="000272EC" w:rsidRDefault="00F162AA" w:rsidP="006951F7">
      <w:pPr>
        <w:tabs>
          <w:tab w:val="left" w:pos="283"/>
          <w:tab w:val="left" w:pos="2835"/>
          <w:tab w:val="left" w:pos="5386"/>
          <w:tab w:val="left" w:pos="7937"/>
        </w:tabs>
        <w:spacing w:line="264" w:lineRule="auto"/>
        <w:jc w:val="both"/>
        <w:rPr>
          <w:rFonts w:ascii="Times New Roman" w:hAnsi="Times New Roman"/>
          <w:sz w:val="24"/>
          <w:szCs w:val="24"/>
          <w:lang w:val="nl-NL"/>
        </w:rPr>
      </w:pPr>
      <w:r w:rsidRPr="000272EC">
        <w:rPr>
          <w:rFonts w:ascii="Times New Roman" w:hAnsi="Times New Roman"/>
          <w:b/>
          <w:bCs/>
          <w:sz w:val="24"/>
          <w:szCs w:val="24"/>
          <w:lang w:val="nl-NL"/>
        </w:rPr>
        <w:tab/>
        <w:t>A</w:t>
      </w:r>
      <w:r w:rsidRPr="000272EC">
        <w:rPr>
          <w:rFonts w:ascii="Times New Roman" w:hAnsi="Times New Roman"/>
          <w:b/>
          <w:sz w:val="24"/>
          <w:szCs w:val="24"/>
          <w:lang w:val="nl-NL"/>
        </w:rPr>
        <w:t>.</w:t>
      </w:r>
      <w:r w:rsidRPr="000272EC">
        <w:rPr>
          <w:rFonts w:ascii="Times New Roman" w:hAnsi="Times New Roman"/>
          <w:sz w:val="24"/>
          <w:szCs w:val="24"/>
          <w:lang w:val="nl-NL"/>
        </w:rPr>
        <w:t xml:space="preserve"> 2. </w:t>
      </w:r>
      <w:r w:rsidRPr="000272EC">
        <w:rPr>
          <w:rFonts w:ascii="Times New Roman" w:hAnsi="Times New Roman"/>
          <w:b/>
          <w:sz w:val="24"/>
          <w:szCs w:val="24"/>
          <w:lang w:val="nl-NL"/>
        </w:rPr>
        <w:tab/>
      </w:r>
      <w:r w:rsidRPr="000272EC">
        <w:rPr>
          <w:rFonts w:ascii="Times New Roman" w:hAnsi="Times New Roman"/>
          <w:b/>
          <w:bCs/>
          <w:sz w:val="24"/>
          <w:szCs w:val="24"/>
          <w:lang w:val="nl-NL"/>
        </w:rPr>
        <w:t xml:space="preserve">B. </w:t>
      </w:r>
      <w:r w:rsidRPr="000272EC">
        <w:rPr>
          <w:rFonts w:ascii="Times New Roman" w:hAnsi="Times New Roman"/>
          <w:sz w:val="24"/>
          <w:szCs w:val="24"/>
          <w:lang w:val="nl-NL"/>
        </w:rPr>
        <w:t xml:space="preserve">3. </w:t>
      </w:r>
      <w:r w:rsidRPr="000272EC">
        <w:rPr>
          <w:rFonts w:ascii="Times New Roman" w:hAnsi="Times New Roman"/>
          <w:b/>
          <w:sz w:val="24"/>
          <w:szCs w:val="24"/>
          <w:lang w:val="nl-NL"/>
        </w:rPr>
        <w:tab/>
      </w:r>
      <w:r w:rsidRPr="000272EC">
        <w:rPr>
          <w:rFonts w:ascii="Times New Roman" w:hAnsi="Times New Roman"/>
          <w:b/>
          <w:bCs/>
          <w:sz w:val="24"/>
          <w:szCs w:val="24"/>
          <w:lang w:val="nl-NL"/>
        </w:rPr>
        <w:t>C</w:t>
      </w:r>
      <w:r w:rsidRPr="000272EC">
        <w:rPr>
          <w:rFonts w:ascii="Times New Roman" w:hAnsi="Times New Roman"/>
          <w:b/>
          <w:sz w:val="24"/>
          <w:szCs w:val="24"/>
          <w:lang w:val="nl-NL"/>
        </w:rPr>
        <w:t>.</w:t>
      </w:r>
      <w:r w:rsidRPr="000272EC">
        <w:rPr>
          <w:rFonts w:ascii="Times New Roman" w:hAnsi="Times New Roman"/>
          <w:sz w:val="24"/>
          <w:szCs w:val="24"/>
          <w:lang w:val="nl-NL"/>
        </w:rPr>
        <w:t xml:space="preserve"> 4. </w:t>
      </w:r>
      <w:r w:rsidRPr="000272EC">
        <w:rPr>
          <w:rFonts w:ascii="Times New Roman" w:hAnsi="Times New Roman"/>
          <w:b/>
          <w:sz w:val="24"/>
          <w:szCs w:val="24"/>
          <w:lang w:val="nl-NL"/>
        </w:rPr>
        <w:tab/>
      </w:r>
      <w:r w:rsidRPr="000272EC">
        <w:rPr>
          <w:rFonts w:ascii="Times New Roman" w:hAnsi="Times New Roman"/>
          <w:b/>
          <w:bCs/>
          <w:sz w:val="24"/>
          <w:szCs w:val="24"/>
          <w:lang w:val="nl-NL"/>
        </w:rPr>
        <w:t>D</w:t>
      </w:r>
      <w:r w:rsidRPr="000272EC">
        <w:rPr>
          <w:rFonts w:ascii="Times New Roman" w:hAnsi="Times New Roman"/>
          <w:b/>
          <w:sz w:val="24"/>
          <w:szCs w:val="24"/>
          <w:lang w:val="nl-NL"/>
        </w:rPr>
        <w:t>.</w:t>
      </w:r>
      <w:r w:rsidRPr="000272EC">
        <w:rPr>
          <w:rFonts w:ascii="Times New Roman" w:hAnsi="Times New Roman"/>
          <w:sz w:val="24"/>
          <w:szCs w:val="24"/>
          <w:lang w:val="nl-NL"/>
        </w:rPr>
        <w:t xml:space="preserve"> 5.</w:t>
      </w:r>
    </w:p>
    <w:p w14:paraId="154FCE13" w14:textId="5C615015"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Câu 6</w:t>
      </w:r>
      <w:r w:rsidR="006E7636" w:rsidRPr="000272EC">
        <w:rPr>
          <w:rFonts w:ascii="Times New Roman" w:hAnsi="Times New Roman"/>
          <w:b/>
          <w:sz w:val="24"/>
          <w:szCs w:val="24"/>
        </w:rPr>
        <w:t>6</w:t>
      </w:r>
      <w:r w:rsidRPr="000272EC">
        <w:rPr>
          <w:rFonts w:ascii="Times New Roman" w:hAnsi="Times New Roman"/>
          <w:b/>
          <w:sz w:val="24"/>
          <w:szCs w:val="24"/>
        </w:rPr>
        <w:t xml:space="preserve">. </w:t>
      </w:r>
      <w:r w:rsidRPr="000272EC">
        <w:rPr>
          <w:rFonts w:ascii="Times New Roman" w:hAnsi="Times New Roman"/>
          <w:sz w:val="24"/>
          <w:szCs w:val="24"/>
        </w:rPr>
        <w:t>Tích số ion của nước ở 25</w:t>
      </w:r>
      <w:r w:rsidRPr="000272EC">
        <w:rPr>
          <w:rFonts w:ascii="Times New Roman" w:hAnsi="Times New Roman"/>
          <w:sz w:val="24"/>
          <w:szCs w:val="24"/>
          <w:vertAlign w:val="superscript"/>
        </w:rPr>
        <w:t>o</w:t>
      </w:r>
      <w:r w:rsidRPr="000272EC">
        <w:rPr>
          <w:rFonts w:ascii="Times New Roman" w:hAnsi="Times New Roman"/>
          <w:sz w:val="24"/>
          <w:szCs w:val="24"/>
        </w:rPr>
        <w:t>C là</w:t>
      </w:r>
    </w:p>
    <w:p w14:paraId="31A15D0F"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b/>
          <w:position w:val="-16"/>
          <w:sz w:val="24"/>
          <w:szCs w:val="24"/>
        </w:rPr>
        <w:object w:dxaOrig="2900" w:dyaOrig="460" w14:anchorId="27D90C61">
          <v:shape id="_x0000_i1091" type="#_x0000_t75" style="width:144.75pt;height:22.5pt" o:ole="">
            <v:imagedata r:id="rId69" o:title=""/>
          </v:shape>
          <o:OLEObject Type="Embed" ProgID="Equation.DSMT4" ShapeID="_x0000_i1091" DrawAspect="Content" ObjectID="_1818586993" r:id="rId70"/>
        </w:objec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b/>
          <w:position w:val="-16"/>
          <w:sz w:val="24"/>
          <w:szCs w:val="24"/>
        </w:rPr>
        <w:object w:dxaOrig="2940" w:dyaOrig="460" w14:anchorId="4CBCA41A">
          <v:shape id="_x0000_i1092" type="#_x0000_t75" style="width:147pt;height:22.5pt" o:ole="">
            <v:imagedata r:id="rId71" o:title=""/>
          </v:shape>
          <o:OLEObject Type="Embed" ProgID="Equation.DSMT4" ShapeID="_x0000_i1092" DrawAspect="Content" ObjectID="_1818586994" r:id="rId72"/>
        </w:object>
      </w:r>
      <w:r w:rsidRPr="000272EC">
        <w:rPr>
          <w:rFonts w:ascii="Times New Roman" w:hAnsi="Times New Roman"/>
          <w:sz w:val="24"/>
          <w:szCs w:val="24"/>
        </w:rPr>
        <w:t>.</w:t>
      </w:r>
      <w:r w:rsidRPr="000272EC">
        <w:rPr>
          <w:rFonts w:ascii="Times New Roman" w:hAnsi="Times New Roman"/>
          <w:sz w:val="24"/>
          <w:szCs w:val="24"/>
        </w:rPr>
        <w:tab/>
      </w:r>
    </w:p>
    <w:p w14:paraId="167BDE18" w14:textId="77777777"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sz w:val="24"/>
          <w:szCs w:val="24"/>
        </w:rPr>
        <w:tab/>
      </w:r>
      <w:r w:rsidRPr="000272EC">
        <w:rPr>
          <w:rFonts w:ascii="Times New Roman" w:hAnsi="Times New Roman"/>
          <w:b/>
          <w:sz w:val="24"/>
          <w:szCs w:val="24"/>
        </w:rPr>
        <w:t xml:space="preserve">C. </w:t>
      </w:r>
      <w:r w:rsidRPr="000272EC">
        <w:rPr>
          <w:rFonts w:ascii="Times New Roman" w:hAnsi="Times New Roman"/>
          <w:b/>
          <w:position w:val="-38"/>
          <w:sz w:val="24"/>
          <w:szCs w:val="24"/>
        </w:rPr>
        <w:object w:dxaOrig="2320" w:dyaOrig="880" w14:anchorId="7BF0627E">
          <v:shape id="_x0000_i1093" type="#_x0000_t75" style="width:115.5pt;height:43.5pt" o:ole="">
            <v:imagedata r:id="rId73" o:title=""/>
          </v:shape>
          <o:OLEObject Type="Embed" ProgID="Equation.DSMT4" ShapeID="_x0000_i1093" DrawAspect="Content" ObjectID="_1818586995" r:id="rId74"/>
        </w:objec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b/>
          <w:position w:val="-38"/>
          <w:sz w:val="24"/>
          <w:szCs w:val="24"/>
        </w:rPr>
        <w:object w:dxaOrig="2380" w:dyaOrig="880" w14:anchorId="4FFF6EF0">
          <v:shape id="_x0000_i1094" type="#_x0000_t75" style="width:119.25pt;height:43.5pt" o:ole="">
            <v:imagedata r:id="rId75" o:title=""/>
          </v:shape>
          <o:OLEObject Type="Embed" ProgID="Equation.DSMT4" ShapeID="_x0000_i1094" DrawAspect="Content" ObjectID="_1818586996" r:id="rId76"/>
        </w:object>
      </w:r>
      <w:r w:rsidRPr="000272EC">
        <w:rPr>
          <w:rFonts w:ascii="Times New Roman" w:hAnsi="Times New Roman"/>
          <w:bCs/>
          <w:sz w:val="24"/>
          <w:szCs w:val="24"/>
        </w:rPr>
        <w:t>.</w:t>
      </w:r>
    </w:p>
    <w:p w14:paraId="21B038D3" w14:textId="652B479E" w:rsidR="000C3637" w:rsidRPr="000272EC" w:rsidRDefault="000C3637" w:rsidP="006951F7">
      <w:pPr>
        <w:tabs>
          <w:tab w:val="left" w:pos="270"/>
          <w:tab w:val="left" w:pos="2835"/>
          <w:tab w:val="left" w:pos="5245"/>
          <w:tab w:val="left" w:pos="7797"/>
        </w:tabs>
        <w:spacing w:line="264" w:lineRule="auto"/>
        <w:jc w:val="both"/>
        <w:rPr>
          <w:rFonts w:ascii="Times New Roman" w:hAnsi="Times New Roman"/>
          <w:sz w:val="24"/>
          <w:szCs w:val="24"/>
          <w:lang w:val="nl-NL"/>
        </w:rPr>
      </w:pPr>
      <w:r w:rsidRPr="000272EC">
        <w:rPr>
          <w:rFonts w:ascii="Times New Roman" w:hAnsi="Times New Roman"/>
          <w:b/>
          <w:sz w:val="24"/>
          <w:szCs w:val="24"/>
        </w:rPr>
        <w:t>Câu 6</w:t>
      </w:r>
      <w:r w:rsidR="006E7636" w:rsidRPr="000272EC">
        <w:rPr>
          <w:rFonts w:ascii="Times New Roman" w:hAnsi="Times New Roman"/>
          <w:b/>
          <w:sz w:val="24"/>
          <w:szCs w:val="24"/>
        </w:rPr>
        <w:t>7</w:t>
      </w:r>
      <w:r w:rsidRPr="000272EC">
        <w:rPr>
          <w:rFonts w:ascii="Times New Roman" w:hAnsi="Times New Roman"/>
          <w:b/>
          <w:sz w:val="24"/>
          <w:szCs w:val="24"/>
        </w:rPr>
        <w:t xml:space="preserve">. </w:t>
      </w:r>
      <w:r w:rsidRPr="000272EC">
        <w:rPr>
          <w:rFonts w:ascii="Times New Roman" w:hAnsi="Times New Roman"/>
          <w:sz w:val="24"/>
          <w:szCs w:val="24"/>
          <w:lang w:val="nl-NL"/>
        </w:rPr>
        <w:t>Trong dung dịch NaOH, tích số ion của nước ở 25</w:t>
      </w:r>
      <w:r w:rsidRPr="000272EC">
        <w:rPr>
          <w:rFonts w:ascii="Times New Roman" w:hAnsi="Times New Roman"/>
          <w:sz w:val="24"/>
          <w:szCs w:val="24"/>
          <w:vertAlign w:val="superscript"/>
          <w:lang w:val="nl-NL"/>
        </w:rPr>
        <w:t>o</w:t>
      </w:r>
      <w:r w:rsidRPr="000272EC">
        <w:rPr>
          <w:rFonts w:ascii="Times New Roman" w:hAnsi="Times New Roman"/>
          <w:sz w:val="24"/>
          <w:szCs w:val="24"/>
          <w:lang w:val="nl-NL"/>
        </w:rPr>
        <w:t>C là</w:t>
      </w:r>
    </w:p>
    <w:p w14:paraId="0080BFC9"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color w:val="FF0000"/>
          <w:sz w:val="24"/>
          <w:szCs w:val="24"/>
          <w:lang w:val="nl-NL"/>
        </w:rPr>
      </w:pPr>
      <w:r w:rsidRPr="000272EC">
        <w:rPr>
          <w:rFonts w:ascii="Times New Roman" w:hAnsi="Times New Roman"/>
          <w:b/>
          <w:sz w:val="24"/>
          <w:szCs w:val="24"/>
          <w:lang w:val="nl-NL"/>
        </w:rPr>
        <w:tab/>
        <w:t xml:space="preserve">A.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].[OH</w:t>
      </w:r>
      <w:r w:rsidRPr="000272EC">
        <w:rPr>
          <w:rFonts w:ascii="Times New Roman" w:hAnsi="Times New Roman"/>
          <w:sz w:val="24"/>
          <w:szCs w:val="24"/>
          <w:vertAlign w:val="superscript"/>
        </w:rPr>
        <w:t>-</w:t>
      </w:r>
      <w:r w:rsidRPr="000272EC">
        <w:rPr>
          <w:rFonts w:ascii="Times New Roman" w:hAnsi="Times New Roman"/>
          <w:sz w:val="24"/>
          <w:szCs w:val="24"/>
        </w:rPr>
        <w:t>] &gt; 10</w:t>
      </w:r>
      <w:r w:rsidRPr="000272EC">
        <w:rPr>
          <w:rFonts w:ascii="Times New Roman" w:hAnsi="Times New Roman"/>
          <w:sz w:val="24"/>
          <w:szCs w:val="24"/>
          <w:vertAlign w:val="superscript"/>
        </w:rPr>
        <w:t xml:space="preserve">-14 </w:t>
      </w:r>
      <w:r w:rsidRPr="000272EC">
        <w:rPr>
          <w:rFonts w:ascii="Times New Roman" w:hAnsi="Times New Roman"/>
          <w:sz w:val="24"/>
          <w:szCs w:val="24"/>
        </w:rPr>
        <w:t>M</w:t>
      </w:r>
      <w:r w:rsidRPr="000272EC">
        <w:rPr>
          <w:rFonts w:ascii="Times New Roman" w:hAnsi="Times New Roman"/>
          <w:sz w:val="24"/>
          <w:szCs w:val="24"/>
          <w:lang w:val="nl-NL"/>
        </w:rPr>
        <w:t>.</w:t>
      </w:r>
      <w:r w:rsidRPr="000272EC">
        <w:rPr>
          <w:rFonts w:ascii="Times New Roman" w:hAnsi="Times New Roman"/>
          <w:sz w:val="24"/>
          <w:szCs w:val="24"/>
          <w:lang w:val="nl-NL"/>
        </w:rPr>
        <w:tab/>
      </w:r>
      <w:r w:rsidRPr="000272EC">
        <w:rPr>
          <w:rFonts w:ascii="Times New Roman" w:hAnsi="Times New Roman"/>
          <w:sz w:val="24"/>
          <w:szCs w:val="24"/>
          <w:lang w:val="nl-NL"/>
        </w:rPr>
        <w:tab/>
      </w:r>
      <w:r w:rsidRPr="000272EC">
        <w:rPr>
          <w:rFonts w:ascii="Times New Roman" w:hAnsi="Times New Roman"/>
          <w:b/>
          <w:sz w:val="24"/>
          <w:szCs w:val="24"/>
          <w:lang w:val="nl-NL"/>
        </w:rPr>
        <w:t xml:space="preserve">B.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].[OH</w:t>
      </w:r>
      <w:r w:rsidRPr="000272EC">
        <w:rPr>
          <w:rFonts w:ascii="Times New Roman" w:hAnsi="Times New Roman"/>
          <w:sz w:val="24"/>
          <w:szCs w:val="24"/>
          <w:vertAlign w:val="superscript"/>
        </w:rPr>
        <w:t>-</w:t>
      </w:r>
      <w:r w:rsidRPr="000272EC">
        <w:rPr>
          <w:rFonts w:ascii="Times New Roman" w:hAnsi="Times New Roman"/>
          <w:sz w:val="24"/>
          <w:szCs w:val="24"/>
        </w:rPr>
        <w:t>]  =10</w:t>
      </w:r>
      <w:r w:rsidRPr="000272EC">
        <w:rPr>
          <w:rFonts w:ascii="Times New Roman" w:hAnsi="Times New Roman"/>
          <w:sz w:val="24"/>
          <w:szCs w:val="24"/>
          <w:vertAlign w:val="superscript"/>
        </w:rPr>
        <w:t xml:space="preserve">-14 </w:t>
      </w:r>
      <w:r w:rsidRPr="000272EC">
        <w:rPr>
          <w:rFonts w:ascii="Times New Roman" w:hAnsi="Times New Roman"/>
          <w:sz w:val="24"/>
          <w:szCs w:val="24"/>
        </w:rPr>
        <w:t>M</w:t>
      </w:r>
      <w:r w:rsidRPr="000272EC">
        <w:rPr>
          <w:rFonts w:ascii="Times New Roman" w:hAnsi="Times New Roman"/>
          <w:color w:val="FF0000"/>
          <w:sz w:val="24"/>
          <w:szCs w:val="24"/>
          <w:lang w:val="nl-NL"/>
        </w:rPr>
        <w:t>.</w:t>
      </w:r>
      <w:r w:rsidRPr="000272EC">
        <w:rPr>
          <w:rFonts w:ascii="Times New Roman" w:hAnsi="Times New Roman"/>
          <w:color w:val="FF0000"/>
          <w:sz w:val="24"/>
          <w:szCs w:val="24"/>
          <w:lang w:val="nl-NL"/>
        </w:rPr>
        <w:tab/>
      </w:r>
    </w:p>
    <w:p w14:paraId="664A4048" w14:textId="058F52F8" w:rsidR="000C3637" w:rsidRPr="000272EC" w:rsidRDefault="000C3637" w:rsidP="006951F7">
      <w:pPr>
        <w:tabs>
          <w:tab w:val="left" w:pos="283"/>
          <w:tab w:val="left" w:pos="2880"/>
          <w:tab w:val="left" w:pos="5310"/>
          <w:tab w:val="left" w:pos="7830"/>
        </w:tabs>
        <w:spacing w:line="264" w:lineRule="auto"/>
        <w:jc w:val="both"/>
      </w:pPr>
      <w:r w:rsidRPr="000272EC">
        <w:rPr>
          <w:rFonts w:ascii="Times New Roman" w:hAnsi="Times New Roman"/>
          <w:color w:val="FF0000"/>
          <w:sz w:val="24"/>
          <w:szCs w:val="24"/>
          <w:lang w:val="nl-NL"/>
        </w:rPr>
        <w:tab/>
      </w:r>
      <w:r w:rsidRPr="000272EC">
        <w:rPr>
          <w:rFonts w:ascii="Times New Roman" w:hAnsi="Times New Roman"/>
          <w:b/>
          <w:sz w:val="24"/>
          <w:szCs w:val="24"/>
          <w:lang w:val="nl-NL"/>
        </w:rPr>
        <w:t xml:space="preserve">C.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].[OH</w:t>
      </w:r>
      <w:r w:rsidRPr="000272EC">
        <w:rPr>
          <w:rFonts w:ascii="Times New Roman" w:hAnsi="Times New Roman"/>
          <w:sz w:val="24"/>
          <w:szCs w:val="24"/>
          <w:vertAlign w:val="superscript"/>
        </w:rPr>
        <w:t>-</w:t>
      </w:r>
      <w:r w:rsidRPr="000272EC">
        <w:rPr>
          <w:rFonts w:ascii="Times New Roman" w:hAnsi="Times New Roman"/>
          <w:sz w:val="24"/>
          <w:szCs w:val="24"/>
        </w:rPr>
        <w:t>] &lt; 10</w:t>
      </w:r>
      <w:r w:rsidRPr="000272EC">
        <w:rPr>
          <w:rFonts w:ascii="Times New Roman" w:hAnsi="Times New Roman"/>
          <w:sz w:val="24"/>
          <w:szCs w:val="24"/>
          <w:vertAlign w:val="superscript"/>
        </w:rPr>
        <w:t xml:space="preserve">-14 </w:t>
      </w:r>
      <w:r w:rsidRPr="000272EC">
        <w:rPr>
          <w:rFonts w:ascii="Times New Roman" w:hAnsi="Times New Roman"/>
          <w:sz w:val="24"/>
          <w:szCs w:val="24"/>
        </w:rPr>
        <w:t>M</w:t>
      </w:r>
      <w:r w:rsidRPr="000272EC">
        <w:rPr>
          <w:rFonts w:ascii="Times New Roman" w:hAnsi="Times New Roman"/>
          <w:sz w:val="24"/>
          <w:szCs w:val="24"/>
          <w:lang w:val="nl-NL"/>
        </w:rPr>
        <w:t>.</w:t>
      </w:r>
      <w:r w:rsidRPr="000272EC">
        <w:rPr>
          <w:rFonts w:ascii="Times New Roman" w:hAnsi="Times New Roman"/>
          <w:sz w:val="24"/>
          <w:szCs w:val="24"/>
          <w:lang w:val="nl-NL"/>
        </w:rPr>
        <w:tab/>
      </w:r>
      <w:r w:rsidRPr="000272EC">
        <w:rPr>
          <w:rFonts w:ascii="Times New Roman" w:hAnsi="Times New Roman"/>
          <w:sz w:val="24"/>
          <w:szCs w:val="24"/>
          <w:lang w:val="nl-NL"/>
        </w:rPr>
        <w:tab/>
      </w:r>
      <w:r w:rsidRPr="000272EC">
        <w:rPr>
          <w:rFonts w:ascii="Times New Roman" w:hAnsi="Times New Roman"/>
          <w:b/>
          <w:sz w:val="24"/>
          <w:szCs w:val="24"/>
          <w:lang w:val="nl-NL"/>
        </w:rPr>
        <w:t xml:space="preserve">D. </w:t>
      </w:r>
      <w:r w:rsidRPr="000272EC">
        <w:rPr>
          <w:position w:val="-38"/>
        </w:rPr>
        <w:object w:dxaOrig="1700" w:dyaOrig="880" w14:anchorId="5E8E55BB">
          <v:shape id="_x0000_i1095" type="#_x0000_t75" style="width:85.5pt;height:43.5pt" o:ole="">
            <v:imagedata r:id="rId77" o:title=""/>
          </v:shape>
          <o:OLEObject Type="Embed" ProgID="Equation.DSMT4" ShapeID="_x0000_i1095" DrawAspect="Content" ObjectID="_1818586997" r:id="rId78"/>
        </w:object>
      </w:r>
      <w:r w:rsidRPr="000272EC">
        <w:t>.</w:t>
      </w:r>
    </w:p>
    <w:p w14:paraId="5CD3B699" w14:textId="442E81C1" w:rsidR="000C3637" w:rsidRPr="000272EC" w:rsidRDefault="000C3637" w:rsidP="006951F7">
      <w:pPr>
        <w:pStyle w:val="pn"/>
        <w:spacing w:line="264" w:lineRule="auto"/>
        <w:rPr>
          <w:rFonts w:ascii="Arial" w:hAnsi="Arial" w:cs="Arial"/>
          <w:szCs w:val="24"/>
        </w:rPr>
      </w:pPr>
      <w:r w:rsidRPr="000272EC">
        <w:rPr>
          <w:b/>
          <w:szCs w:val="24"/>
        </w:rPr>
        <w:t>Câu 6</w:t>
      </w:r>
      <w:r w:rsidR="006E7636" w:rsidRPr="000272EC">
        <w:rPr>
          <w:b/>
          <w:szCs w:val="24"/>
        </w:rPr>
        <w:t>8</w:t>
      </w:r>
      <w:r w:rsidRPr="000272EC">
        <w:rPr>
          <w:b/>
          <w:szCs w:val="24"/>
        </w:rPr>
        <w:t xml:space="preserve">. </w:t>
      </w:r>
      <w:r w:rsidRPr="000272EC">
        <w:t>Giá trị tích số ion của nước phụ thuộc vào</w:t>
      </w:r>
    </w:p>
    <w:p w14:paraId="3ED89812" w14:textId="7E644E23" w:rsidR="000C3637" w:rsidRPr="000272EC" w:rsidRDefault="000C3637" w:rsidP="006951F7">
      <w:pPr>
        <w:pStyle w:val="pn"/>
        <w:tabs>
          <w:tab w:val="clear" w:pos="284"/>
          <w:tab w:val="clear" w:pos="2552"/>
          <w:tab w:val="clear" w:pos="4820"/>
          <w:tab w:val="clear" w:pos="7088"/>
          <w:tab w:val="left" w:pos="270"/>
          <w:tab w:val="left" w:pos="2880"/>
          <w:tab w:val="left" w:pos="5310"/>
          <w:tab w:val="left" w:pos="7830"/>
        </w:tabs>
        <w:spacing w:line="264" w:lineRule="auto"/>
        <w:rPr>
          <w:rFonts w:ascii="Arial" w:hAnsi="Arial" w:cs="Arial"/>
          <w:szCs w:val="24"/>
        </w:rPr>
      </w:pPr>
      <w:r w:rsidRPr="000272EC">
        <w:tab/>
      </w:r>
      <w:r w:rsidRPr="000272EC">
        <w:rPr>
          <w:b/>
          <w:bCs/>
        </w:rPr>
        <w:t>A.</w:t>
      </w:r>
      <w:r w:rsidRPr="000272EC">
        <w:t xml:space="preserve"> áp suất.</w:t>
      </w:r>
      <w:r w:rsidRPr="000272EC">
        <w:rPr>
          <w:rFonts w:ascii="Arial" w:hAnsi="Arial" w:cs="Arial"/>
          <w:szCs w:val="24"/>
        </w:rPr>
        <w:tab/>
      </w:r>
      <w:r w:rsidRPr="000272EC">
        <w:rPr>
          <w:rFonts w:ascii="Arial" w:hAnsi="Arial" w:cs="Arial"/>
          <w:szCs w:val="24"/>
        </w:rPr>
        <w:tab/>
      </w:r>
      <w:r w:rsidRPr="000272EC">
        <w:rPr>
          <w:b/>
          <w:bCs/>
        </w:rPr>
        <w:t>B.</w:t>
      </w:r>
      <w:r w:rsidRPr="000272EC">
        <w:t xml:space="preserve"> nhiệt độ.</w:t>
      </w:r>
      <w:r w:rsidRPr="000272EC">
        <w:rPr>
          <w:rFonts w:ascii="Arial" w:hAnsi="Arial" w:cs="Arial"/>
          <w:szCs w:val="24"/>
        </w:rPr>
        <w:tab/>
      </w:r>
    </w:p>
    <w:p w14:paraId="666EA432" w14:textId="28FFD726" w:rsidR="000C3637" w:rsidRPr="000272EC" w:rsidRDefault="000C3637" w:rsidP="006951F7">
      <w:pPr>
        <w:pStyle w:val="pn"/>
        <w:tabs>
          <w:tab w:val="clear" w:pos="2552"/>
          <w:tab w:val="clear" w:pos="4820"/>
          <w:tab w:val="clear" w:pos="7088"/>
          <w:tab w:val="left" w:pos="2880"/>
          <w:tab w:val="left" w:pos="5310"/>
          <w:tab w:val="left" w:pos="7830"/>
        </w:tabs>
        <w:spacing w:line="264" w:lineRule="auto"/>
        <w:rPr>
          <w:rFonts w:ascii="Arial" w:hAnsi="Arial" w:cs="Arial"/>
          <w:szCs w:val="24"/>
        </w:rPr>
      </w:pPr>
      <w:r w:rsidRPr="000272EC">
        <w:rPr>
          <w:rFonts w:ascii="Arial" w:hAnsi="Arial" w:cs="Arial"/>
          <w:szCs w:val="24"/>
        </w:rPr>
        <w:tab/>
      </w:r>
      <w:r w:rsidRPr="000272EC">
        <w:rPr>
          <w:b/>
          <w:bCs/>
        </w:rPr>
        <w:t>C.</w:t>
      </w:r>
      <w:r w:rsidRPr="000272EC">
        <w:t xml:space="preserve"> sự có mặt của acid hoà tan.</w:t>
      </w:r>
      <w:r w:rsidRPr="000272EC">
        <w:rPr>
          <w:rFonts w:ascii="Arial" w:hAnsi="Arial" w:cs="Arial"/>
          <w:szCs w:val="24"/>
        </w:rPr>
        <w:tab/>
      </w:r>
      <w:r w:rsidRPr="000272EC">
        <w:rPr>
          <w:b/>
          <w:bCs/>
        </w:rPr>
        <w:t>D.</w:t>
      </w:r>
      <w:r w:rsidRPr="000272EC">
        <w:t xml:space="preserve"> sự có mặt của base hoà tan.</w:t>
      </w:r>
    </w:p>
    <w:p w14:paraId="5E708AA8" w14:textId="4BCEE01E" w:rsidR="000C3637" w:rsidRPr="000272EC" w:rsidRDefault="000C3637" w:rsidP="006951F7">
      <w:pPr>
        <w:tabs>
          <w:tab w:val="left" w:pos="270"/>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rPr>
        <w:t>Câu 6</w:t>
      </w:r>
      <w:r w:rsidR="006E7636" w:rsidRPr="000272EC">
        <w:rPr>
          <w:rFonts w:ascii="Times New Roman" w:hAnsi="Times New Roman"/>
          <w:b/>
          <w:sz w:val="24"/>
          <w:szCs w:val="24"/>
        </w:rPr>
        <w:t>9</w:t>
      </w:r>
      <w:r w:rsidRPr="000272EC">
        <w:rPr>
          <w:rFonts w:ascii="Times New Roman" w:hAnsi="Times New Roman"/>
          <w:b/>
          <w:sz w:val="24"/>
          <w:szCs w:val="24"/>
        </w:rPr>
        <w:t xml:space="preserve">. </w:t>
      </w:r>
      <w:bookmarkStart w:id="2" w:name="_Hlk110423219"/>
      <w:r w:rsidRPr="000272EC">
        <w:rPr>
          <w:rFonts w:ascii="Times New Roman" w:hAnsi="Times New Roman"/>
          <w:sz w:val="24"/>
          <w:szCs w:val="24"/>
        </w:rPr>
        <w:t>Dung dịch của một base ở 25</w:t>
      </w:r>
      <w:r w:rsidRPr="000272EC">
        <w:rPr>
          <w:rFonts w:ascii="Times New Roman" w:hAnsi="Times New Roman"/>
          <w:sz w:val="24"/>
          <w:szCs w:val="24"/>
          <w:vertAlign w:val="superscript"/>
        </w:rPr>
        <w:t>o</w:t>
      </w:r>
      <w:r w:rsidRPr="000272EC">
        <w:rPr>
          <w:rFonts w:ascii="Times New Roman" w:hAnsi="Times New Roman"/>
          <w:sz w:val="24"/>
          <w:szCs w:val="24"/>
        </w:rPr>
        <w:t xml:space="preserve">C có </w:t>
      </w:r>
    </w:p>
    <w:p w14:paraId="1E844126"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 1,0.10</w:t>
      </w:r>
      <w:r w:rsidRPr="000272EC">
        <w:rPr>
          <w:rFonts w:ascii="Times New Roman" w:hAnsi="Times New Roman"/>
          <w:sz w:val="24"/>
          <w:szCs w:val="24"/>
          <w:vertAlign w:val="superscript"/>
        </w:rPr>
        <w:t>-7</w:t>
      </w:r>
      <w:r w:rsidRPr="000272EC">
        <w:rPr>
          <w:rFonts w:ascii="Times New Roman" w:hAnsi="Times New Roman"/>
          <w:sz w:val="24"/>
          <w:szCs w:val="24"/>
        </w:rPr>
        <w:t>M.</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&lt; 1,0.10</w:t>
      </w:r>
      <w:r w:rsidRPr="000272EC">
        <w:rPr>
          <w:rFonts w:ascii="Times New Roman" w:hAnsi="Times New Roman"/>
          <w:sz w:val="24"/>
          <w:szCs w:val="24"/>
          <w:vertAlign w:val="superscript"/>
        </w:rPr>
        <w:t>-7</w:t>
      </w:r>
      <w:r w:rsidRPr="000272EC">
        <w:rPr>
          <w:rFonts w:ascii="Times New Roman" w:hAnsi="Times New Roman"/>
          <w:sz w:val="24"/>
          <w:szCs w:val="24"/>
        </w:rPr>
        <w:t>M.</w:t>
      </w:r>
      <w:r w:rsidRPr="000272EC">
        <w:rPr>
          <w:rFonts w:ascii="Times New Roman" w:hAnsi="Times New Roman"/>
          <w:sz w:val="24"/>
          <w:szCs w:val="24"/>
        </w:rPr>
        <w:tab/>
      </w:r>
    </w:p>
    <w:p w14:paraId="52C41AC8"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 xml:space="preserve">C.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&gt; 1,0.10</w:t>
      </w:r>
      <w:r w:rsidRPr="000272EC">
        <w:rPr>
          <w:rFonts w:ascii="Times New Roman" w:hAnsi="Times New Roman"/>
          <w:sz w:val="24"/>
          <w:szCs w:val="24"/>
          <w:vertAlign w:val="superscript"/>
        </w:rPr>
        <w:t>-7</w:t>
      </w:r>
      <w:r w:rsidRPr="000272EC">
        <w:rPr>
          <w:rFonts w:ascii="Times New Roman" w:hAnsi="Times New Roman"/>
          <w:sz w:val="24"/>
          <w:szCs w:val="24"/>
        </w:rPr>
        <w:t>M.</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][OH</w:t>
      </w:r>
      <w:r w:rsidRPr="000272EC">
        <w:rPr>
          <w:rFonts w:ascii="Times New Roman" w:hAnsi="Times New Roman"/>
          <w:sz w:val="24"/>
          <w:szCs w:val="24"/>
          <w:vertAlign w:val="superscript"/>
        </w:rPr>
        <w:t>-</w:t>
      </w:r>
      <w:r w:rsidRPr="000272EC">
        <w:rPr>
          <w:rFonts w:ascii="Times New Roman" w:hAnsi="Times New Roman"/>
          <w:sz w:val="24"/>
          <w:szCs w:val="24"/>
        </w:rPr>
        <w:t>] &gt; 1,0.10</w:t>
      </w:r>
      <w:r w:rsidRPr="000272EC">
        <w:rPr>
          <w:rFonts w:ascii="Times New Roman" w:hAnsi="Times New Roman"/>
          <w:sz w:val="24"/>
          <w:szCs w:val="24"/>
          <w:vertAlign w:val="superscript"/>
        </w:rPr>
        <w:t>-14</w:t>
      </w:r>
      <w:r w:rsidRPr="000272EC">
        <w:rPr>
          <w:rFonts w:ascii="Times New Roman" w:hAnsi="Times New Roman"/>
          <w:sz w:val="24"/>
          <w:szCs w:val="24"/>
        </w:rPr>
        <w:t>M.</w:t>
      </w:r>
    </w:p>
    <w:bookmarkEnd w:id="2"/>
    <w:p w14:paraId="48444B8A" w14:textId="4D54EA57" w:rsidR="000C3637" w:rsidRPr="000272EC" w:rsidRDefault="000C3637" w:rsidP="006951F7">
      <w:pPr>
        <w:tabs>
          <w:tab w:val="left" w:pos="270"/>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70</w:t>
      </w:r>
      <w:r w:rsidRPr="000272EC">
        <w:rPr>
          <w:rFonts w:ascii="Times New Roman" w:hAnsi="Times New Roman"/>
          <w:b/>
          <w:sz w:val="24"/>
          <w:szCs w:val="24"/>
        </w:rPr>
        <w:t xml:space="preserve">. </w:t>
      </w:r>
      <w:r w:rsidRPr="000272EC">
        <w:rPr>
          <w:rFonts w:ascii="Times New Roman" w:hAnsi="Times New Roman"/>
          <w:sz w:val="24"/>
          <w:szCs w:val="24"/>
        </w:rPr>
        <w:t>Dung dịch của một acid ở 25</w:t>
      </w:r>
      <w:r w:rsidRPr="000272EC">
        <w:rPr>
          <w:rFonts w:ascii="Times New Roman" w:hAnsi="Times New Roman"/>
          <w:sz w:val="24"/>
          <w:szCs w:val="24"/>
          <w:vertAlign w:val="superscript"/>
        </w:rPr>
        <w:t>o</w:t>
      </w:r>
      <w:r w:rsidRPr="000272EC">
        <w:rPr>
          <w:rFonts w:ascii="Times New Roman" w:hAnsi="Times New Roman"/>
          <w:sz w:val="24"/>
          <w:szCs w:val="24"/>
        </w:rPr>
        <w:t xml:space="preserve">C có </w:t>
      </w:r>
    </w:p>
    <w:p w14:paraId="7F12C1A6"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 1,0.10</w:t>
      </w:r>
      <w:r w:rsidRPr="000272EC">
        <w:rPr>
          <w:rFonts w:ascii="Times New Roman" w:hAnsi="Times New Roman"/>
          <w:sz w:val="24"/>
          <w:szCs w:val="24"/>
          <w:vertAlign w:val="superscript"/>
        </w:rPr>
        <w:t>-7</w:t>
      </w:r>
      <w:r w:rsidRPr="000272EC">
        <w:rPr>
          <w:rFonts w:ascii="Times New Roman" w:hAnsi="Times New Roman"/>
          <w:sz w:val="24"/>
          <w:szCs w:val="24"/>
        </w:rPr>
        <w:t>M.</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&lt; 1,0.10</w:t>
      </w:r>
      <w:r w:rsidRPr="000272EC">
        <w:rPr>
          <w:rFonts w:ascii="Times New Roman" w:hAnsi="Times New Roman"/>
          <w:sz w:val="24"/>
          <w:szCs w:val="24"/>
          <w:vertAlign w:val="superscript"/>
        </w:rPr>
        <w:t>-7</w:t>
      </w:r>
      <w:r w:rsidRPr="000272EC">
        <w:rPr>
          <w:rFonts w:ascii="Times New Roman" w:hAnsi="Times New Roman"/>
          <w:sz w:val="24"/>
          <w:szCs w:val="24"/>
        </w:rPr>
        <w:t>M.</w:t>
      </w:r>
      <w:r w:rsidRPr="000272EC">
        <w:rPr>
          <w:rFonts w:ascii="Times New Roman" w:hAnsi="Times New Roman"/>
          <w:sz w:val="24"/>
          <w:szCs w:val="24"/>
        </w:rPr>
        <w:tab/>
      </w:r>
    </w:p>
    <w:p w14:paraId="051502A0" w14:textId="237B0384" w:rsidR="00990466"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 xml:space="preserve">C.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&gt; 1,0.10</w:t>
      </w:r>
      <w:r w:rsidRPr="000272EC">
        <w:rPr>
          <w:rFonts w:ascii="Times New Roman" w:hAnsi="Times New Roman"/>
          <w:sz w:val="24"/>
          <w:szCs w:val="24"/>
          <w:vertAlign w:val="superscript"/>
        </w:rPr>
        <w:t>-7</w:t>
      </w:r>
      <w:r w:rsidRPr="000272EC">
        <w:rPr>
          <w:rFonts w:ascii="Times New Roman" w:hAnsi="Times New Roman"/>
          <w:sz w:val="24"/>
          <w:szCs w:val="24"/>
        </w:rPr>
        <w:t>M.</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][OH</w:t>
      </w:r>
      <w:r w:rsidRPr="000272EC">
        <w:rPr>
          <w:rFonts w:ascii="Times New Roman" w:hAnsi="Times New Roman"/>
          <w:sz w:val="24"/>
          <w:szCs w:val="24"/>
          <w:vertAlign w:val="superscript"/>
        </w:rPr>
        <w:t>-</w:t>
      </w:r>
      <w:r w:rsidRPr="000272EC">
        <w:rPr>
          <w:rFonts w:ascii="Times New Roman" w:hAnsi="Times New Roman"/>
          <w:sz w:val="24"/>
          <w:szCs w:val="24"/>
        </w:rPr>
        <w:t>] &gt; 1,0.10</w:t>
      </w:r>
      <w:r w:rsidRPr="000272EC">
        <w:rPr>
          <w:rFonts w:ascii="Times New Roman" w:hAnsi="Times New Roman"/>
          <w:sz w:val="24"/>
          <w:szCs w:val="24"/>
          <w:vertAlign w:val="superscript"/>
        </w:rPr>
        <w:t>-14</w:t>
      </w:r>
      <w:r w:rsidRPr="000272EC">
        <w:rPr>
          <w:rFonts w:ascii="Times New Roman" w:hAnsi="Times New Roman"/>
          <w:sz w:val="24"/>
          <w:szCs w:val="24"/>
        </w:rPr>
        <w:t>M.</w:t>
      </w:r>
    </w:p>
    <w:p w14:paraId="52E5FC9D" w14:textId="1192CFCF" w:rsidR="000C3637" w:rsidRPr="000272EC" w:rsidRDefault="000C3637" w:rsidP="006951F7">
      <w:pPr>
        <w:tabs>
          <w:tab w:val="left" w:pos="284"/>
          <w:tab w:val="left" w:pos="2835"/>
          <w:tab w:val="left" w:pos="2880"/>
          <w:tab w:val="left" w:pos="5245"/>
          <w:tab w:val="left" w:pos="5310"/>
          <w:tab w:val="left" w:pos="7797"/>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71.</w:t>
      </w:r>
      <w:r w:rsidRPr="000272EC">
        <w:rPr>
          <w:rFonts w:ascii="Times New Roman" w:hAnsi="Times New Roman"/>
          <w:sz w:val="24"/>
          <w:szCs w:val="24"/>
        </w:rPr>
        <w:t xml:space="preserve"> Chọn biểu thức </w:t>
      </w:r>
      <w:r w:rsidRPr="000272EC">
        <w:rPr>
          <w:rFonts w:ascii="Times New Roman" w:hAnsi="Times New Roman"/>
          <w:b/>
          <w:sz w:val="24"/>
          <w:szCs w:val="24"/>
        </w:rPr>
        <w:t>sai</w:t>
      </w:r>
      <w:r w:rsidRPr="000272EC">
        <w:rPr>
          <w:rFonts w:ascii="Times New Roman" w:hAnsi="Times New Roman"/>
          <w:sz w:val="24"/>
          <w:szCs w:val="24"/>
        </w:rPr>
        <w:t>?</w:t>
      </w:r>
    </w:p>
    <w:p w14:paraId="5C18EC59"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lang w:val="pt-BR"/>
        </w:rPr>
        <w:tab/>
        <w:t xml:space="preserve">A. </w:t>
      </w:r>
      <w:r w:rsidRPr="000272EC">
        <w:rPr>
          <w:rFonts w:ascii="Times New Roman" w:hAnsi="Times New Roman"/>
          <w:sz w:val="24"/>
          <w:szCs w:val="24"/>
          <w:lang w:val="pt-BR"/>
        </w:rPr>
        <w:t>[H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 10</w:t>
      </w:r>
      <w:r w:rsidRPr="000272EC">
        <w:rPr>
          <w:rFonts w:ascii="Times New Roman" w:hAnsi="Times New Roman"/>
          <w:sz w:val="24"/>
          <w:szCs w:val="24"/>
          <w:vertAlign w:val="superscript"/>
          <w:lang w:val="pt-BR"/>
        </w:rPr>
        <w:t>a</w:t>
      </w:r>
      <w:r w:rsidRPr="000272EC">
        <w:rPr>
          <w:rFonts w:ascii="Times New Roman" w:hAnsi="Times New Roman"/>
          <w:sz w:val="24"/>
          <w:szCs w:val="24"/>
          <w:lang w:val="pt-BR"/>
        </w:rPr>
        <w:t xml:space="preserve"> thì pH = a.</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lang w:val="pt-BR"/>
        </w:rPr>
        <w:t xml:space="preserve">B. </w:t>
      </w:r>
      <w:r w:rsidRPr="000272EC">
        <w:rPr>
          <w:rFonts w:ascii="Times New Roman" w:hAnsi="Times New Roman"/>
          <w:sz w:val="24"/>
          <w:szCs w:val="24"/>
          <w:lang w:val="pt-BR"/>
        </w:rPr>
        <w:t>pH + pOH = 14.</w:t>
      </w:r>
      <w:r w:rsidRPr="000272EC">
        <w:rPr>
          <w:rFonts w:ascii="Times New Roman" w:hAnsi="Times New Roman"/>
          <w:sz w:val="24"/>
          <w:szCs w:val="24"/>
        </w:rPr>
        <w:tab/>
      </w:r>
    </w:p>
    <w:p w14:paraId="432FFFF4"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sz w:val="24"/>
          <w:szCs w:val="24"/>
        </w:rPr>
        <w:tab/>
      </w:r>
      <w:r w:rsidRPr="000272EC">
        <w:rPr>
          <w:rFonts w:ascii="Times New Roman" w:hAnsi="Times New Roman"/>
          <w:b/>
          <w:sz w:val="24"/>
          <w:szCs w:val="24"/>
          <w:lang w:val="pt-BR"/>
        </w:rPr>
        <w:t xml:space="preserve">C. </w:t>
      </w:r>
      <w:r w:rsidRPr="000272EC">
        <w:rPr>
          <w:rFonts w:ascii="Times New Roman" w:hAnsi="Times New Roman"/>
          <w:sz w:val="24"/>
          <w:szCs w:val="24"/>
          <w:lang w:val="pt-BR"/>
        </w:rPr>
        <w:t xml:space="preserve">pH = </w:t>
      </w:r>
      <w:r w:rsidRPr="000272EC">
        <w:rPr>
          <w:rFonts w:ascii="Times New Roman" w:hAnsi="Times New Roman"/>
          <w:sz w:val="24"/>
          <w:szCs w:val="24"/>
        </w:rPr>
        <w:t>–</w:t>
      </w:r>
      <w:r w:rsidRPr="000272EC">
        <w:rPr>
          <w:rFonts w:ascii="Times New Roman" w:hAnsi="Times New Roman"/>
          <w:sz w:val="24"/>
          <w:szCs w:val="24"/>
          <w:lang w:val="pt-BR"/>
        </w:rPr>
        <w:t>lg[H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lang w:val="pt-BR"/>
        </w:rPr>
        <w:t xml:space="preserve">D. </w:t>
      </w:r>
      <w:r w:rsidRPr="000272EC">
        <w:rPr>
          <w:rFonts w:ascii="Times New Roman" w:hAnsi="Times New Roman"/>
          <w:sz w:val="24"/>
          <w:szCs w:val="24"/>
          <w:lang w:val="pt-BR"/>
        </w:rPr>
        <w:t>[H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].[OH</w:t>
      </w:r>
      <w:r w:rsidRPr="000272EC">
        <w:rPr>
          <w:rFonts w:ascii="Times New Roman" w:hAnsi="Times New Roman"/>
          <w:sz w:val="24"/>
          <w:szCs w:val="24"/>
          <w:vertAlign w:val="superscript"/>
          <w:lang w:val="pt-BR"/>
        </w:rPr>
        <w:t>-</w:t>
      </w:r>
      <w:r w:rsidRPr="000272EC">
        <w:rPr>
          <w:rFonts w:ascii="Times New Roman" w:hAnsi="Times New Roman"/>
          <w:sz w:val="24"/>
          <w:szCs w:val="24"/>
          <w:lang w:val="pt-BR"/>
        </w:rPr>
        <w:t>] = 10</w:t>
      </w:r>
      <w:r w:rsidRPr="000272EC">
        <w:rPr>
          <w:rFonts w:ascii="Times New Roman" w:hAnsi="Times New Roman"/>
          <w:sz w:val="24"/>
          <w:szCs w:val="24"/>
          <w:vertAlign w:val="superscript"/>
        </w:rPr>
        <w:t>–</w:t>
      </w:r>
      <w:r w:rsidRPr="000272EC">
        <w:rPr>
          <w:rFonts w:ascii="Times New Roman" w:hAnsi="Times New Roman"/>
          <w:sz w:val="24"/>
          <w:szCs w:val="24"/>
          <w:vertAlign w:val="superscript"/>
          <w:lang w:val="pt-BR"/>
        </w:rPr>
        <w:t>14</w:t>
      </w:r>
      <w:r w:rsidRPr="000272EC">
        <w:rPr>
          <w:rFonts w:ascii="Times New Roman" w:hAnsi="Times New Roman"/>
          <w:sz w:val="24"/>
          <w:szCs w:val="24"/>
          <w:lang w:val="pt-BR"/>
        </w:rPr>
        <w:t>.</w:t>
      </w:r>
    </w:p>
    <w:p w14:paraId="38EE530B" w14:textId="16818842" w:rsidR="000C3637" w:rsidRPr="000272EC" w:rsidRDefault="000C3637" w:rsidP="006951F7">
      <w:pPr>
        <w:tabs>
          <w:tab w:val="left" w:pos="2880"/>
          <w:tab w:val="left" w:pos="5310"/>
          <w:tab w:val="left" w:pos="7830"/>
        </w:tabs>
        <w:spacing w:line="264" w:lineRule="auto"/>
        <w:jc w:val="both"/>
        <w:rPr>
          <w:rFonts w:ascii="Times New Roman" w:hAnsi="Times New Roman"/>
          <w:b/>
          <w:bCs/>
          <w:i/>
          <w:sz w:val="24"/>
          <w:szCs w:val="24"/>
          <w:lang w:val="nl-NL"/>
        </w:rPr>
      </w:pPr>
      <w:r w:rsidRPr="000272EC">
        <w:rPr>
          <w:rFonts w:ascii="Times New Roman" w:hAnsi="Times New Roman"/>
          <w:b/>
          <w:sz w:val="24"/>
          <w:szCs w:val="24"/>
        </w:rPr>
        <w:t>Câu 7</w:t>
      </w:r>
      <w:r w:rsidR="006E7636" w:rsidRPr="000272EC">
        <w:rPr>
          <w:rFonts w:ascii="Times New Roman" w:hAnsi="Times New Roman"/>
          <w:b/>
          <w:sz w:val="24"/>
          <w:szCs w:val="24"/>
        </w:rPr>
        <w:t>2</w:t>
      </w:r>
      <w:r w:rsidRPr="000272EC">
        <w:rPr>
          <w:rFonts w:ascii="Times New Roman" w:hAnsi="Times New Roman"/>
          <w:b/>
          <w:sz w:val="24"/>
          <w:szCs w:val="24"/>
        </w:rPr>
        <w:t xml:space="preserve">. </w:t>
      </w:r>
      <w:r w:rsidRPr="000272EC">
        <w:rPr>
          <w:rFonts w:ascii="Times New Roman" w:hAnsi="Times New Roman"/>
          <w:sz w:val="24"/>
          <w:szCs w:val="24"/>
          <w:lang w:val="vi-VN"/>
        </w:rPr>
        <w:t>Giá trị pH của dung dịch HCl 0,01M là</w:t>
      </w:r>
    </w:p>
    <w:p w14:paraId="29F49F32" w14:textId="77777777"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sz w:val="24"/>
          <w:szCs w:val="24"/>
        </w:rPr>
        <w:tab/>
      </w:r>
      <w:r w:rsidRPr="000272EC">
        <w:rPr>
          <w:rFonts w:ascii="Times New Roman" w:hAnsi="Times New Roman"/>
          <w:b/>
          <w:sz w:val="24"/>
          <w:szCs w:val="24"/>
          <w:lang w:val="vi-VN"/>
        </w:rPr>
        <w:t>A.</w:t>
      </w:r>
      <w:r w:rsidRPr="000272EC">
        <w:rPr>
          <w:rFonts w:ascii="Times New Roman" w:hAnsi="Times New Roman"/>
          <w:sz w:val="24"/>
          <w:szCs w:val="24"/>
          <w:lang w:val="vi-VN"/>
        </w:rPr>
        <w:t xml:space="preserve"> 2.</w:t>
      </w:r>
      <w:r w:rsidRPr="000272EC">
        <w:rPr>
          <w:rFonts w:ascii="Times New Roman" w:hAnsi="Times New Roman"/>
          <w:sz w:val="24"/>
          <w:szCs w:val="24"/>
          <w:lang w:val="vi-VN"/>
        </w:rPr>
        <w:tab/>
      </w:r>
      <w:r w:rsidRPr="000272EC">
        <w:rPr>
          <w:rFonts w:ascii="Times New Roman" w:hAnsi="Times New Roman"/>
          <w:b/>
          <w:sz w:val="24"/>
          <w:szCs w:val="24"/>
          <w:lang w:val="vi-VN"/>
        </w:rPr>
        <w:t>B.</w:t>
      </w:r>
      <w:r w:rsidRPr="000272EC">
        <w:rPr>
          <w:rFonts w:ascii="Times New Roman" w:hAnsi="Times New Roman"/>
          <w:sz w:val="24"/>
          <w:szCs w:val="24"/>
          <w:lang w:val="vi-VN"/>
        </w:rPr>
        <w:t xml:space="preserve"> 12.</w:t>
      </w:r>
      <w:r w:rsidRPr="000272EC">
        <w:rPr>
          <w:rFonts w:ascii="Times New Roman" w:hAnsi="Times New Roman"/>
          <w:sz w:val="24"/>
          <w:szCs w:val="24"/>
          <w:lang w:val="vi-VN"/>
        </w:rPr>
        <w:tab/>
      </w:r>
      <w:r w:rsidRPr="000272EC">
        <w:rPr>
          <w:rFonts w:ascii="Times New Roman" w:hAnsi="Times New Roman"/>
          <w:b/>
          <w:sz w:val="24"/>
          <w:szCs w:val="24"/>
          <w:lang w:val="vi-VN"/>
        </w:rPr>
        <w:t>C.</w:t>
      </w:r>
      <w:r w:rsidRPr="000272EC">
        <w:rPr>
          <w:rFonts w:ascii="Times New Roman" w:hAnsi="Times New Roman"/>
          <w:sz w:val="24"/>
          <w:szCs w:val="24"/>
          <w:lang w:val="vi-VN"/>
        </w:rPr>
        <w:t xml:space="preserve"> 10.</w:t>
      </w:r>
      <w:r w:rsidRPr="000272EC">
        <w:rPr>
          <w:rFonts w:ascii="Times New Roman" w:hAnsi="Times New Roman"/>
          <w:sz w:val="24"/>
          <w:szCs w:val="24"/>
          <w:lang w:val="vi-VN"/>
        </w:rPr>
        <w:tab/>
      </w:r>
      <w:r w:rsidRPr="000272EC">
        <w:rPr>
          <w:rFonts w:ascii="Times New Roman" w:hAnsi="Times New Roman"/>
          <w:b/>
          <w:sz w:val="24"/>
          <w:szCs w:val="24"/>
          <w:lang w:val="vi-VN"/>
        </w:rPr>
        <w:t>D.</w:t>
      </w:r>
      <w:r w:rsidRPr="000272EC">
        <w:rPr>
          <w:rFonts w:ascii="Times New Roman" w:hAnsi="Times New Roman"/>
          <w:sz w:val="24"/>
          <w:szCs w:val="24"/>
          <w:lang w:val="vi-VN"/>
        </w:rPr>
        <w:t xml:space="preserve"> 4.</w:t>
      </w:r>
    </w:p>
    <w:p w14:paraId="288BFE9B" w14:textId="114BFD27" w:rsidR="000C3637" w:rsidRPr="000272EC" w:rsidRDefault="000C3637" w:rsidP="006951F7">
      <w:pPr>
        <w:tabs>
          <w:tab w:val="left" w:pos="2880"/>
          <w:tab w:val="left" w:pos="5310"/>
          <w:tab w:val="left" w:pos="7830"/>
        </w:tabs>
        <w:spacing w:line="264" w:lineRule="auto"/>
        <w:jc w:val="both"/>
        <w:rPr>
          <w:rFonts w:ascii="Times New Roman" w:hAnsi="Times New Roman"/>
          <w:b/>
          <w:bCs/>
          <w:i/>
          <w:sz w:val="24"/>
          <w:szCs w:val="24"/>
          <w:lang w:val="nl-NL"/>
        </w:rPr>
      </w:pPr>
      <w:r w:rsidRPr="000272EC">
        <w:rPr>
          <w:rFonts w:ascii="Times New Roman" w:hAnsi="Times New Roman"/>
          <w:b/>
          <w:sz w:val="24"/>
          <w:szCs w:val="24"/>
        </w:rPr>
        <w:t>Câu 7</w:t>
      </w:r>
      <w:r w:rsidR="006E7636" w:rsidRPr="000272EC">
        <w:rPr>
          <w:rFonts w:ascii="Times New Roman" w:hAnsi="Times New Roman"/>
          <w:b/>
          <w:sz w:val="24"/>
          <w:szCs w:val="24"/>
        </w:rPr>
        <w:t>3</w:t>
      </w:r>
      <w:r w:rsidRPr="000272EC">
        <w:rPr>
          <w:rFonts w:ascii="Times New Roman" w:hAnsi="Times New Roman"/>
          <w:b/>
          <w:sz w:val="24"/>
          <w:szCs w:val="24"/>
        </w:rPr>
        <w:t xml:space="preserve">. </w:t>
      </w:r>
      <w:r w:rsidRPr="000272EC">
        <w:rPr>
          <w:rFonts w:ascii="Times New Roman" w:hAnsi="Times New Roman"/>
          <w:sz w:val="24"/>
          <w:szCs w:val="24"/>
          <w:lang w:val="vi-VN"/>
        </w:rPr>
        <w:t>Giá trị pH của dung dịch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lang w:val="vi-VN"/>
        </w:rPr>
        <w:t xml:space="preserve"> 0,0</w:t>
      </w:r>
      <w:r w:rsidRPr="000272EC">
        <w:rPr>
          <w:rFonts w:ascii="Times New Roman" w:hAnsi="Times New Roman"/>
          <w:sz w:val="24"/>
          <w:szCs w:val="24"/>
        </w:rPr>
        <w:t>5</w:t>
      </w:r>
      <w:r w:rsidRPr="000272EC">
        <w:rPr>
          <w:rFonts w:ascii="Times New Roman" w:hAnsi="Times New Roman"/>
          <w:sz w:val="24"/>
          <w:szCs w:val="24"/>
          <w:lang w:val="vi-VN"/>
        </w:rPr>
        <w:t>M là</w:t>
      </w:r>
    </w:p>
    <w:p w14:paraId="1DB3580D" w14:textId="77777777"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sz w:val="24"/>
          <w:szCs w:val="24"/>
        </w:rPr>
        <w:tab/>
      </w:r>
      <w:r w:rsidRPr="000272EC">
        <w:rPr>
          <w:rFonts w:ascii="Times New Roman" w:hAnsi="Times New Roman"/>
          <w:b/>
          <w:sz w:val="24"/>
          <w:szCs w:val="24"/>
          <w:lang w:val="vi-VN"/>
        </w:rPr>
        <w:t>A.</w:t>
      </w:r>
      <w:r w:rsidRPr="000272EC">
        <w:rPr>
          <w:rFonts w:ascii="Times New Roman" w:hAnsi="Times New Roman"/>
          <w:sz w:val="24"/>
          <w:szCs w:val="24"/>
          <w:lang w:val="vi-VN"/>
        </w:rPr>
        <w:t xml:space="preserve"> 2.</w:t>
      </w:r>
      <w:r w:rsidRPr="000272EC">
        <w:rPr>
          <w:rFonts w:ascii="Times New Roman" w:hAnsi="Times New Roman"/>
          <w:sz w:val="24"/>
          <w:szCs w:val="24"/>
          <w:lang w:val="vi-VN"/>
        </w:rPr>
        <w:tab/>
      </w:r>
      <w:r w:rsidRPr="000272EC">
        <w:rPr>
          <w:rFonts w:ascii="Times New Roman" w:hAnsi="Times New Roman"/>
          <w:b/>
          <w:sz w:val="24"/>
          <w:szCs w:val="24"/>
          <w:lang w:val="vi-VN"/>
        </w:rPr>
        <w:t>B.</w:t>
      </w:r>
      <w:r w:rsidRPr="000272EC">
        <w:rPr>
          <w:rFonts w:ascii="Times New Roman" w:hAnsi="Times New Roman"/>
          <w:sz w:val="24"/>
          <w:szCs w:val="24"/>
          <w:lang w:val="vi-VN"/>
        </w:rPr>
        <w:t xml:space="preserve"> 1</w:t>
      </w:r>
      <w:r w:rsidRPr="000272EC">
        <w:rPr>
          <w:rFonts w:ascii="Times New Roman" w:hAnsi="Times New Roman"/>
          <w:sz w:val="24"/>
          <w:szCs w:val="24"/>
        </w:rPr>
        <w:t>3</w:t>
      </w:r>
      <w:r w:rsidRPr="000272EC">
        <w:rPr>
          <w:rFonts w:ascii="Times New Roman" w:hAnsi="Times New Roman"/>
          <w:sz w:val="24"/>
          <w:szCs w:val="24"/>
          <w:lang w:val="vi-VN"/>
        </w:rPr>
        <w:t>.</w:t>
      </w:r>
      <w:r w:rsidRPr="000272EC">
        <w:rPr>
          <w:rFonts w:ascii="Times New Roman" w:hAnsi="Times New Roman"/>
          <w:sz w:val="24"/>
          <w:szCs w:val="24"/>
          <w:lang w:val="vi-VN"/>
        </w:rPr>
        <w:tab/>
      </w:r>
      <w:r w:rsidRPr="000272EC">
        <w:rPr>
          <w:rFonts w:ascii="Times New Roman" w:hAnsi="Times New Roman"/>
          <w:b/>
          <w:sz w:val="24"/>
          <w:szCs w:val="24"/>
          <w:lang w:val="vi-VN"/>
        </w:rPr>
        <w:t>C.</w:t>
      </w:r>
      <w:r w:rsidRPr="000272EC">
        <w:rPr>
          <w:rFonts w:ascii="Times New Roman" w:hAnsi="Times New Roman"/>
          <w:sz w:val="24"/>
          <w:szCs w:val="24"/>
          <w:lang w:val="vi-VN"/>
        </w:rPr>
        <w:t xml:space="preserve"> 1.</w:t>
      </w:r>
      <w:r w:rsidRPr="000272EC">
        <w:rPr>
          <w:rFonts w:ascii="Times New Roman" w:hAnsi="Times New Roman"/>
          <w:sz w:val="24"/>
          <w:szCs w:val="24"/>
          <w:lang w:val="vi-VN"/>
        </w:rPr>
        <w:tab/>
      </w:r>
      <w:r w:rsidRPr="000272EC">
        <w:rPr>
          <w:rFonts w:ascii="Times New Roman" w:hAnsi="Times New Roman"/>
          <w:b/>
          <w:sz w:val="24"/>
          <w:szCs w:val="24"/>
          <w:lang w:val="vi-VN"/>
        </w:rPr>
        <w:t>D.</w:t>
      </w:r>
      <w:r w:rsidRPr="000272EC">
        <w:rPr>
          <w:rFonts w:ascii="Times New Roman" w:hAnsi="Times New Roman"/>
          <w:sz w:val="24"/>
          <w:szCs w:val="24"/>
          <w:lang w:val="vi-VN"/>
        </w:rPr>
        <w:t xml:space="preserve"> </w:t>
      </w:r>
      <w:r w:rsidRPr="000272EC">
        <w:rPr>
          <w:rFonts w:ascii="Times New Roman" w:hAnsi="Times New Roman"/>
          <w:sz w:val="24"/>
          <w:szCs w:val="24"/>
        </w:rPr>
        <w:t>3</w:t>
      </w:r>
      <w:r w:rsidRPr="000272EC">
        <w:rPr>
          <w:rFonts w:ascii="Times New Roman" w:hAnsi="Times New Roman"/>
          <w:sz w:val="24"/>
          <w:szCs w:val="24"/>
          <w:lang w:val="vi-VN"/>
        </w:rPr>
        <w:t>.</w:t>
      </w:r>
    </w:p>
    <w:p w14:paraId="0445B91A" w14:textId="246995EF" w:rsidR="000C3637" w:rsidRPr="000272EC" w:rsidRDefault="000C3637" w:rsidP="006951F7">
      <w:pPr>
        <w:spacing w:line="264" w:lineRule="auto"/>
        <w:jc w:val="both"/>
        <w:rPr>
          <w:rFonts w:ascii="Times New Roman" w:hAnsi="Times New Roman"/>
          <w:bCs/>
          <w:iCs/>
          <w:sz w:val="24"/>
          <w:szCs w:val="24"/>
        </w:rPr>
      </w:pPr>
      <w:r w:rsidRPr="000272EC">
        <w:rPr>
          <w:rFonts w:ascii="Times New Roman" w:hAnsi="Times New Roman"/>
          <w:b/>
          <w:sz w:val="24"/>
          <w:szCs w:val="24"/>
        </w:rPr>
        <w:t>Câu 7</w:t>
      </w:r>
      <w:r w:rsidR="006E7636" w:rsidRPr="000272EC">
        <w:rPr>
          <w:rFonts w:ascii="Times New Roman" w:hAnsi="Times New Roman"/>
          <w:b/>
          <w:sz w:val="24"/>
          <w:szCs w:val="24"/>
        </w:rPr>
        <w:t>4</w:t>
      </w:r>
      <w:r w:rsidRPr="000272EC">
        <w:rPr>
          <w:rFonts w:ascii="Times New Roman" w:hAnsi="Times New Roman"/>
          <w:b/>
          <w:sz w:val="24"/>
          <w:szCs w:val="24"/>
        </w:rPr>
        <w:t xml:space="preserve">. </w:t>
      </w:r>
      <w:r w:rsidRPr="000272EC">
        <w:rPr>
          <w:rFonts w:ascii="Times New Roman" w:hAnsi="Times New Roman"/>
          <w:bCs/>
          <w:iCs/>
          <w:sz w:val="24"/>
          <w:szCs w:val="24"/>
        </w:rPr>
        <w:t>Một dung dịch có pH = 11,7. Nồng độ ion hydrogen (H</w:t>
      </w:r>
      <w:r w:rsidRPr="000272EC">
        <w:rPr>
          <w:rFonts w:ascii="Times New Roman" w:hAnsi="Times New Roman"/>
          <w:bCs/>
          <w:iCs/>
          <w:sz w:val="24"/>
          <w:szCs w:val="24"/>
          <w:vertAlign w:val="superscript"/>
        </w:rPr>
        <w:t>+</w:t>
      </w:r>
      <w:r w:rsidRPr="000272EC">
        <w:rPr>
          <w:rFonts w:ascii="Times New Roman" w:hAnsi="Times New Roman"/>
          <w:bCs/>
          <w:iCs/>
          <w:sz w:val="24"/>
          <w:szCs w:val="24"/>
        </w:rPr>
        <w:t xml:space="preserve">) của dung dịch là </w:t>
      </w:r>
    </w:p>
    <w:p w14:paraId="01DACDC6" w14:textId="77777777"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iCs/>
          <w:sz w:val="24"/>
          <w:szCs w:val="24"/>
        </w:rPr>
        <w:t xml:space="preserve">     </w:t>
      </w:r>
      <w:r w:rsidRPr="000272EC">
        <w:rPr>
          <w:rFonts w:ascii="Times New Roman" w:hAnsi="Times New Roman"/>
          <w:b/>
          <w:iCs/>
          <w:sz w:val="24"/>
          <w:szCs w:val="24"/>
          <w:lang w:val="vi-VN"/>
        </w:rPr>
        <w:t>A.</w:t>
      </w:r>
      <w:r w:rsidRPr="000272EC">
        <w:rPr>
          <w:rFonts w:ascii="Times New Roman" w:hAnsi="Times New Roman"/>
          <w:bCs/>
          <w:iCs/>
          <w:sz w:val="24"/>
          <w:szCs w:val="24"/>
        </w:rPr>
        <w:t xml:space="preserve"> </w:t>
      </w:r>
      <w:r w:rsidRPr="000272EC">
        <w:rPr>
          <w:rFonts w:ascii="Times New Roman" w:hAnsi="Times New Roman"/>
          <w:sz w:val="24"/>
          <w:szCs w:val="24"/>
        </w:rPr>
        <w:t>2,3M.</w:t>
      </w:r>
      <w:r w:rsidRPr="000272EC">
        <w:rPr>
          <w:rFonts w:ascii="Times New Roman" w:hAnsi="Times New Roman"/>
          <w:bCs/>
          <w:iCs/>
          <w:sz w:val="24"/>
          <w:szCs w:val="24"/>
        </w:rPr>
        <w:t xml:space="preserve">                       </w:t>
      </w:r>
      <w:r w:rsidRPr="000272EC">
        <w:rPr>
          <w:rFonts w:ascii="Times New Roman" w:hAnsi="Times New Roman"/>
          <w:bCs/>
          <w:iCs/>
          <w:sz w:val="24"/>
          <w:szCs w:val="24"/>
        </w:rPr>
        <w:tab/>
      </w:r>
      <w:r w:rsidRPr="000272EC">
        <w:rPr>
          <w:rFonts w:ascii="Times New Roman" w:hAnsi="Times New Roman"/>
          <w:b/>
          <w:iCs/>
          <w:sz w:val="24"/>
          <w:szCs w:val="24"/>
          <w:lang w:val="vi-VN"/>
        </w:rPr>
        <w:t>B.</w:t>
      </w:r>
      <w:r w:rsidRPr="000272EC">
        <w:rPr>
          <w:rFonts w:ascii="Times New Roman" w:hAnsi="Times New Roman"/>
          <w:sz w:val="24"/>
          <w:szCs w:val="24"/>
        </w:rPr>
        <w:t xml:space="preserve"> 11,7M</w:t>
      </w:r>
      <w:r w:rsidRPr="000272EC">
        <w:rPr>
          <w:rFonts w:ascii="Times New Roman" w:hAnsi="Times New Roman"/>
          <w:bCs/>
          <w:iCs/>
          <w:sz w:val="24"/>
          <w:szCs w:val="24"/>
        </w:rPr>
        <w:t xml:space="preserve"> .                 </w:t>
      </w:r>
      <w:r w:rsidRPr="000272EC">
        <w:rPr>
          <w:rFonts w:ascii="Times New Roman" w:hAnsi="Times New Roman"/>
          <w:bCs/>
          <w:iCs/>
          <w:sz w:val="24"/>
          <w:szCs w:val="24"/>
        </w:rPr>
        <w:tab/>
      </w:r>
      <w:r w:rsidRPr="000272EC">
        <w:rPr>
          <w:rFonts w:ascii="Times New Roman" w:hAnsi="Times New Roman"/>
          <w:b/>
          <w:iCs/>
          <w:sz w:val="24"/>
          <w:szCs w:val="24"/>
          <w:lang w:val="vi-VN"/>
        </w:rPr>
        <w:t>C.</w:t>
      </w:r>
      <w:r w:rsidRPr="000272EC">
        <w:rPr>
          <w:rFonts w:ascii="Times New Roman" w:hAnsi="Times New Roman"/>
          <w:bCs/>
          <w:iCs/>
          <w:sz w:val="24"/>
          <w:szCs w:val="24"/>
        </w:rPr>
        <w:t xml:space="preserve"> </w:t>
      </w:r>
      <w:r w:rsidRPr="000272EC">
        <w:rPr>
          <w:rFonts w:ascii="Times New Roman" w:hAnsi="Times New Roman"/>
          <w:sz w:val="24"/>
          <w:szCs w:val="24"/>
        </w:rPr>
        <w:t>5,0.10</w:t>
      </w:r>
      <w:r w:rsidRPr="000272EC">
        <w:rPr>
          <w:rFonts w:ascii="Times New Roman" w:hAnsi="Times New Roman"/>
          <w:sz w:val="24"/>
          <w:szCs w:val="24"/>
          <w:vertAlign w:val="superscript"/>
        </w:rPr>
        <w:t>-3</w:t>
      </w:r>
      <w:r w:rsidRPr="000272EC">
        <w:rPr>
          <w:rFonts w:ascii="Times New Roman" w:hAnsi="Times New Roman"/>
          <w:sz w:val="24"/>
          <w:szCs w:val="24"/>
        </w:rPr>
        <w:t>M.</w:t>
      </w:r>
      <w:r w:rsidRPr="000272EC">
        <w:rPr>
          <w:rFonts w:ascii="Times New Roman" w:hAnsi="Times New Roman"/>
          <w:bCs/>
          <w:iCs/>
          <w:sz w:val="24"/>
          <w:szCs w:val="24"/>
        </w:rPr>
        <w:t xml:space="preserve">                </w:t>
      </w:r>
      <w:r w:rsidRPr="000272EC">
        <w:rPr>
          <w:rFonts w:ascii="Times New Roman" w:hAnsi="Times New Roman"/>
          <w:bCs/>
          <w:iCs/>
          <w:sz w:val="24"/>
          <w:szCs w:val="24"/>
        </w:rPr>
        <w:tab/>
      </w:r>
      <w:r w:rsidRPr="000272EC">
        <w:rPr>
          <w:rFonts w:ascii="Times New Roman" w:hAnsi="Times New Roman"/>
          <w:b/>
          <w:iCs/>
          <w:sz w:val="24"/>
          <w:szCs w:val="24"/>
          <w:lang w:val="vi-VN"/>
        </w:rPr>
        <w:t>D.</w:t>
      </w:r>
      <w:r w:rsidRPr="000272EC">
        <w:rPr>
          <w:rFonts w:ascii="Times New Roman" w:hAnsi="Times New Roman"/>
          <w:bCs/>
          <w:iCs/>
          <w:sz w:val="24"/>
          <w:szCs w:val="24"/>
          <w:lang w:val="vi-VN"/>
        </w:rPr>
        <w:t xml:space="preserve"> </w:t>
      </w:r>
      <w:r w:rsidRPr="000272EC">
        <w:rPr>
          <w:rFonts w:ascii="Times New Roman" w:hAnsi="Times New Roman"/>
          <w:sz w:val="24"/>
          <w:szCs w:val="24"/>
        </w:rPr>
        <w:t>2,0.10</w:t>
      </w:r>
      <w:r w:rsidRPr="000272EC">
        <w:rPr>
          <w:rFonts w:ascii="Times New Roman" w:hAnsi="Times New Roman"/>
          <w:sz w:val="24"/>
          <w:szCs w:val="24"/>
          <w:vertAlign w:val="superscript"/>
        </w:rPr>
        <w:t>-12</w:t>
      </w:r>
      <w:r w:rsidRPr="000272EC">
        <w:rPr>
          <w:rFonts w:ascii="Times New Roman" w:hAnsi="Times New Roman"/>
          <w:sz w:val="24"/>
          <w:szCs w:val="24"/>
        </w:rPr>
        <w:t>M.</w:t>
      </w:r>
    </w:p>
    <w:p w14:paraId="4214E8AA" w14:textId="695BD169" w:rsidR="000C3637" w:rsidRPr="000272EC" w:rsidRDefault="000C3637" w:rsidP="006951F7">
      <w:pPr>
        <w:spacing w:line="264" w:lineRule="auto"/>
        <w:jc w:val="both"/>
        <w:rPr>
          <w:rFonts w:ascii="Times New Roman" w:hAnsi="Times New Roman"/>
          <w:bCs/>
          <w:iCs/>
          <w:sz w:val="24"/>
          <w:szCs w:val="24"/>
        </w:rPr>
      </w:pPr>
      <w:r w:rsidRPr="000272EC">
        <w:rPr>
          <w:rFonts w:ascii="Times New Roman" w:hAnsi="Times New Roman"/>
          <w:b/>
          <w:sz w:val="24"/>
          <w:szCs w:val="24"/>
        </w:rPr>
        <w:t>Câu 7</w:t>
      </w:r>
      <w:r w:rsidR="006E7636" w:rsidRPr="000272EC">
        <w:rPr>
          <w:rFonts w:ascii="Times New Roman" w:hAnsi="Times New Roman"/>
          <w:b/>
          <w:sz w:val="24"/>
          <w:szCs w:val="24"/>
        </w:rPr>
        <w:t>5</w:t>
      </w:r>
      <w:r w:rsidRPr="000272EC">
        <w:rPr>
          <w:rFonts w:ascii="Times New Roman" w:hAnsi="Times New Roman"/>
          <w:b/>
          <w:sz w:val="24"/>
          <w:szCs w:val="24"/>
        </w:rPr>
        <w:t xml:space="preserve">. </w:t>
      </w:r>
      <w:r w:rsidRPr="000272EC">
        <w:rPr>
          <w:rFonts w:ascii="Times New Roman" w:hAnsi="Times New Roman"/>
          <w:bCs/>
          <w:iCs/>
          <w:sz w:val="24"/>
          <w:szCs w:val="24"/>
        </w:rPr>
        <w:t xml:space="preserve">Một dung dịch có </w:t>
      </w:r>
      <w:r w:rsidRPr="000272EC">
        <w:rPr>
          <w:rFonts w:ascii="Times New Roman" w:hAnsi="Times New Roman"/>
          <w:iCs/>
          <w:sz w:val="24"/>
          <w:szCs w:val="24"/>
        </w:rPr>
        <w:t>nồng độ OH</w:t>
      </w:r>
      <w:r w:rsidRPr="000272EC">
        <w:rPr>
          <w:rFonts w:ascii="Times New Roman" w:hAnsi="Times New Roman"/>
          <w:iCs/>
          <w:sz w:val="24"/>
          <w:szCs w:val="24"/>
          <w:vertAlign w:val="superscript"/>
        </w:rPr>
        <w:t>-</w:t>
      </w:r>
      <w:r w:rsidRPr="000272EC">
        <w:rPr>
          <w:rFonts w:ascii="Times New Roman" w:hAnsi="Times New Roman"/>
          <w:iCs/>
          <w:sz w:val="24"/>
          <w:szCs w:val="24"/>
        </w:rPr>
        <w:t xml:space="preserve"> là 10</w:t>
      </w:r>
      <w:r w:rsidRPr="000272EC">
        <w:rPr>
          <w:rFonts w:ascii="Times New Roman" w:hAnsi="Times New Roman"/>
          <w:iCs/>
          <w:sz w:val="24"/>
          <w:szCs w:val="24"/>
          <w:vertAlign w:val="superscript"/>
        </w:rPr>
        <w:t xml:space="preserve">-4 </w:t>
      </w:r>
      <w:r w:rsidRPr="000272EC">
        <w:rPr>
          <w:rFonts w:ascii="Times New Roman" w:hAnsi="Times New Roman"/>
          <w:iCs/>
          <w:sz w:val="24"/>
          <w:szCs w:val="24"/>
        </w:rPr>
        <w:t>M</w:t>
      </w:r>
      <w:r w:rsidRPr="000272EC">
        <w:rPr>
          <w:rFonts w:ascii="Times New Roman" w:hAnsi="Times New Roman"/>
          <w:sz w:val="24"/>
          <w:szCs w:val="24"/>
        </w:rPr>
        <w:t xml:space="preserve"> </w:t>
      </w:r>
      <w:r w:rsidRPr="000272EC">
        <w:rPr>
          <w:rFonts w:ascii="Times New Roman" w:hAnsi="Times New Roman"/>
          <w:bCs/>
          <w:iCs/>
          <w:sz w:val="24"/>
          <w:szCs w:val="24"/>
        </w:rPr>
        <w:t xml:space="preserve">. Giá trị pH của dung dịch trên là </w:t>
      </w:r>
    </w:p>
    <w:p w14:paraId="372EA365" w14:textId="77777777"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sz w:val="24"/>
          <w:szCs w:val="24"/>
        </w:rPr>
        <w:tab/>
      </w:r>
      <w:r w:rsidRPr="000272EC">
        <w:rPr>
          <w:rFonts w:ascii="Times New Roman" w:hAnsi="Times New Roman"/>
          <w:b/>
          <w:sz w:val="24"/>
          <w:szCs w:val="24"/>
          <w:lang w:val="vi-VN"/>
        </w:rPr>
        <w:t>A.</w:t>
      </w:r>
      <w:r w:rsidRPr="000272EC">
        <w:rPr>
          <w:rFonts w:ascii="Times New Roman" w:hAnsi="Times New Roman"/>
          <w:sz w:val="24"/>
          <w:szCs w:val="24"/>
          <w:lang w:val="vi-VN"/>
        </w:rPr>
        <w:t xml:space="preserve"> 2.</w:t>
      </w:r>
      <w:r w:rsidRPr="000272EC">
        <w:rPr>
          <w:rFonts w:ascii="Times New Roman" w:hAnsi="Times New Roman"/>
          <w:sz w:val="24"/>
          <w:szCs w:val="24"/>
          <w:lang w:val="vi-VN"/>
        </w:rPr>
        <w:tab/>
      </w:r>
      <w:r w:rsidRPr="000272EC">
        <w:rPr>
          <w:rFonts w:ascii="Times New Roman" w:hAnsi="Times New Roman"/>
          <w:b/>
          <w:sz w:val="24"/>
          <w:szCs w:val="24"/>
          <w:lang w:val="vi-VN"/>
        </w:rPr>
        <w:t>B.</w:t>
      </w:r>
      <w:r w:rsidRPr="000272EC">
        <w:rPr>
          <w:rFonts w:ascii="Times New Roman" w:hAnsi="Times New Roman"/>
          <w:sz w:val="24"/>
          <w:szCs w:val="24"/>
          <w:lang w:val="vi-VN"/>
        </w:rPr>
        <w:t xml:space="preserve"> 12.</w:t>
      </w:r>
      <w:r w:rsidRPr="000272EC">
        <w:rPr>
          <w:rFonts w:ascii="Times New Roman" w:hAnsi="Times New Roman"/>
          <w:sz w:val="24"/>
          <w:szCs w:val="24"/>
          <w:lang w:val="vi-VN"/>
        </w:rPr>
        <w:tab/>
      </w:r>
      <w:r w:rsidRPr="000272EC">
        <w:rPr>
          <w:rFonts w:ascii="Times New Roman" w:hAnsi="Times New Roman"/>
          <w:b/>
          <w:sz w:val="24"/>
          <w:szCs w:val="24"/>
          <w:lang w:val="vi-VN"/>
        </w:rPr>
        <w:t>C.</w:t>
      </w:r>
      <w:r w:rsidRPr="000272EC">
        <w:rPr>
          <w:rFonts w:ascii="Times New Roman" w:hAnsi="Times New Roman"/>
          <w:sz w:val="24"/>
          <w:szCs w:val="24"/>
          <w:lang w:val="vi-VN"/>
        </w:rPr>
        <w:t xml:space="preserve"> 10.</w:t>
      </w:r>
      <w:r w:rsidRPr="000272EC">
        <w:rPr>
          <w:rFonts w:ascii="Times New Roman" w:hAnsi="Times New Roman"/>
          <w:sz w:val="24"/>
          <w:szCs w:val="24"/>
          <w:lang w:val="vi-VN"/>
        </w:rPr>
        <w:tab/>
      </w:r>
      <w:r w:rsidRPr="000272EC">
        <w:rPr>
          <w:rFonts w:ascii="Times New Roman" w:hAnsi="Times New Roman"/>
          <w:sz w:val="24"/>
          <w:szCs w:val="24"/>
          <w:lang w:val="vi-VN"/>
        </w:rPr>
        <w:tab/>
      </w:r>
      <w:r w:rsidRPr="000272EC">
        <w:rPr>
          <w:rFonts w:ascii="Times New Roman" w:hAnsi="Times New Roman"/>
          <w:b/>
          <w:sz w:val="24"/>
          <w:szCs w:val="24"/>
          <w:lang w:val="vi-VN"/>
        </w:rPr>
        <w:t>D.</w:t>
      </w:r>
      <w:r w:rsidRPr="000272EC">
        <w:rPr>
          <w:rFonts w:ascii="Times New Roman" w:hAnsi="Times New Roman"/>
          <w:sz w:val="24"/>
          <w:szCs w:val="24"/>
          <w:lang w:val="vi-VN"/>
        </w:rPr>
        <w:t xml:space="preserve"> 4.</w:t>
      </w:r>
    </w:p>
    <w:p w14:paraId="133F17CF" w14:textId="28A02670" w:rsidR="000C3637" w:rsidRPr="000272EC" w:rsidRDefault="000C3637" w:rsidP="006951F7">
      <w:pPr>
        <w:tabs>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Câu 7</w:t>
      </w:r>
      <w:r w:rsidR="006E7636" w:rsidRPr="000272EC">
        <w:rPr>
          <w:rFonts w:ascii="Times New Roman" w:hAnsi="Times New Roman"/>
          <w:b/>
          <w:sz w:val="24"/>
          <w:szCs w:val="24"/>
        </w:rPr>
        <w:t>6</w:t>
      </w:r>
      <w:r w:rsidRPr="000272EC">
        <w:rPr>
          <w:rFonts w:ascii="Times New Roman" w:hAnsi="Times New Roman"/>
          <w:b/>
          <w:sz w:val="24"/>
          <w:szCs w:val="24"/>
        </w:rPr>
        <w:t xml:space="preserve">. </w:t>
      </w:r>
      <w:r w:rsidRPr="000272EC">
        <w:rPr>
          <w:rFonts w:ascii="Times New Roman" w:hAnsi="Times New Roman"/>
          <w:sz w:val="24"/>
          <w:szCs w:val="24"/>
        </w:rPr>
        <w:t>Dung dịch Ba(OH)</w:t>
      </w:r>
      <w:r w:rsidRPr="000272EC">
        <w:rPr>
          <w:rFonts w:ascii="Times New Roman" w:hAnsi="Times New Roman"/>
          <w:sz w:val="24"/>
          <w:szCs w:val="24"/>
          <w:vertAlign w:val="subscript"/>
        </w:rPr>
        <w:t>2</w:t>
      </w:r>
      <w:r w:rsidRPr="000272EC">
        <w:rPr>
          <w:rFonts w:ascii="Times New Roman" w:hAnsi="Times New Roman"/>
          <w:sz w:val="24"/>
          <w:szCs w:val="24"/>
        </w:rPr>
        <w:t xml:space="preserve"> có pH = 13, nồng độ của Ba(OH)</w:t>
      </w:r>
      <w:r w:rsidRPr="000272EC">
        <w:rPr>
          <w:rFonts w:ascii="Times New Roman" w:hAnsi="Times New Roman"/>
          <w:sz w:val="24"/>
          <w:szCs w:val="24"/>
          <w:vertAlign w:val="subscript"/>
        </w:rPr>
        <w:t>2</w:t>
      </w:r>
      <w:r w:rsidRPr="000272EC">
        <w:rPr>
          <w:rFonts w:ascii="Times New Roman" w:hAnsi="Times New Roman"/>
          <w:sz w:val="24"/>
          <w:szCs w:val="24"/>
        </w:rPr>
        <w:t xml:space="preserve"> là</w:t>
      </w:r>
    </w:p>
    <w:p w14:paraId="768129ED" w14:textId="77777777"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0,005M.</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0,01M.</w:t>
      </w:r>
      <w:r w:rsidRPr="000272EC">
        <w:rPr>
          <w:rFonts w:ascii="Times New Roman" w:hAnsi="Times New Roman"/>
          <w:sz w:val="24"/>
          <w:szCs w:val="24"/>
        </w:rPr>
        <w:tab/>
      </w:r>
      <w:r w:rsidRPr="000272EC">
        <w:rPr>
          <w:rFonts w:ascii="Times New Roman" w:hAnsi="Times New Roman"/>
          <w:b/>
          <w:sz w:val="24"/>
          <w:szCs w:val="24"/>
        </w:rPr>
        <w:t xml:space="preserve">C. </w:t>
      </w:r>
      <w:r w:rsidRPr="000272EC">
        <w:rPr>
          <w:rFonts w:ascii="Times New Roman" w:hAnsi="Times New Roman"/>
          <w:sz w:val="24"/>
          <w:szCs w:val="24"/>
        </w:rPr>
        <w:t>0,05M.</w:t>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0,2M.</w:t>
      </w:r>
    </w:p>
    <w:p w14:paraId="2566FF61" w14:textId="532D9CB7" w:rsidR="000C3637" w:rsidRPr="000272EC" w:rsidRDefault="000C3637" w:rsidP="006951F7">
      <w:pPr>
        <w:pStyle w:val="pn"/>
        <w:spacing w:line="264" w:lineRule="auto"/>
        <w:jc w:val="both"/>
        <w:rPr>
          <w:szCs w:val="24"/>
        </w:rPr>
      </w:pPr>
      <w:r w:rsidRPr="000272EC">
        <w:rPr>
          <w:b/>
          <w:iCs/>
          <w:szCs w:val="24"/>
        </w:rPr>
        <w:t xml:space="preserve">Câu </w:t>
      </w:r>
      <w:r w:rsidR="006E7636" w:rsidRPr="000272EC">
        <w:rPr>
          <w:b/>
          <w:iCs/>
          <w:szCs w:val="24"/>
        </w:rPr>
        <w:t>77</w:t>
      </w:r>
      <w:r w:rsidRPr="000272EC">
        <w:rPr>
          <w:b/>
          <w:iCs/>
          <w:szCs w:val="24"/>
        </w:rPr>
        <w:t xml:space="preserve">. </w:t>
      </w:r>
      <w:r w:rsidRPr="000272EC">
        <w:rPr>
          <w:szCs w:val="24"/>
        </w:rPr>
        <w:t>Dung dịch X có môi trường trung tính. Giá trị pH của dung dịch X là</w:t>
      </w:r>
    </w:p>
    <w:p w14:paraId="7B5FFFB5" w14:textId="77777777"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sz w:val="24"/>
          <w:szCs w:val="24"/>
        </w:rPr>
        <w:tab/>
      </w:r>
      <w:r w:rsidRPr="000272EC">
        <w:rPr>
          <w:rFonts w:ascii="Times New Roman" w:hAnsi="Times New Roman"/>
          <w:b/>
          <w:sz w:val="24"/>
          <w:szCs w:val="24"/>
          <w:lang w:val="vi-VN"/>
        </w:rPr>
        <w:t>A.</w:t>
      </w:r>
      <w:r w:rsidRPr="000272EC">
        <w:rPr>
          <w:rFonts w:ascii="Times New Roman" w:hAnsi="Times New Roman"/>
          <w:sz w:val="24"/>
          <w:szCs w:val="24"/>
          <w:lang w:val="vi-VN"/>
        </w:rPr>
        <w:t xml:space="preserve"> 2.</w:t>
      </w:r>
      <w:r w:rsidRPr="000272EC">
        <w:rPr>
          <w:rFonts w:ascii="Times New Roman" w:hAnsi="Times New Roman"/>
          <w:sz w:val="24"/>
          <w:szCs w:val="24"/>
          <w:lang w:val="vi-VN"/>
        </w:rPr>
        <w:tab/>
      </w:r>
      <w:r w:rsidRPr="000272EC">
        <w:rPr>
          <w:rFonts w:ascii="Times New Roman" w:hAnsi="Times New Roman"/>
          <w:b/>
          <w:sz w:val="24"/>
          <w:szCs w:val="24"/>
          <w:lang w:val="vi-VN"/>
        </w:rPr>
        <w:t>B.</w:t>
      </w:r>
      <w:r w:rsidRPr="000272EC">
        <w:rPr>
          <w:rFonts w:ascii="Times New Roman" w:hAnsi="Times New Roman"/>
          <w:sz w:val="24"/>
          <w:szCs w:val="24"/>
          <w:lang w:val="vi-VN"/>
        </w:rPr>
        <w:t xml:space="preserve"> </w:t>
      </w:r>
      <w:r w:rsidRPr="000272EC">
        <w:rPr>
          <w:rFonts w:ascii="Times New Roman" w:hAnsi="Times New Roman"/>
          <w:sz w:val="24"/>
          <w:szCs w:val="24"/>
        </w:rPr>
        <w:t>5</w:t>
      </w:r>
      <w:r w:rsidRPr="000272EC">
        <w:rPr>
          <w:rFonts w:ascii="Times New Roman" w:hAnsi="Times New Roman"/>
          <w:sz w:val="24"/>
          <w:szCs w:val="24"/>
          <w:lang w:val="vi-VN"/>
        </w:rPr>
        <w:t>.</w:t>
      </w:r>
      <w:r w:rsidRPr="000272EC">
        <w:rPr>
          <w:rFonts w:ascii="Times New Roman" w:hAnsi="Times New Roman"/>
          <w:sz w:val="24"/>
          <w:szCs w:val="24"/>
          <w:lang w:val="vi-VN"/>
        </w:rPr>
        <w:tab/>
      </w:r>
      <w:r w:rsidRPr="000272EC">
        <w:rPr>
          <w:rFonts w:ascii="Times New Roman" w:hAnsi="Times New Roman"/>
          <w:b/>
          <w:sz w:val="24"/>
          <w:szCs w:val="24"/>
          <w:lang w:val="vi-VN"/>
        </w:rPr>
        <w:t>C.</w:t>
      </w:r>
      <w:r w:rsidRPr="000272EC">
        <w:rPr>
          <w:rFonts w:ascii="Times New Roman" w:hAnsi="Times New Roman"/>
          <w:sz w:val="24"/>
          <w:szCs w:val="24"/>
          <w:lang w:val="vi-VN"/>
        </w:rPr>
        <w:t xml:space="preserve"> 10.</w:t>
      </w:r>
      <w:r w:rsidRPr="000272EC">
        <w:rPr>
          <w:rFonts w:ascii="Times New Roman" w:hAnsi="Times New Roman"/>
          <w:sz w:val="24"/>
          <w:szCs w:val="24"/>
          <w:lang w:val="vi-VN"/>
        </w:rPr>
        <w:tab/>
      </w:r>
      <w:r w:rsidRPr="000272EC">
        <w:rPr>
          <w:rFonts w:ascii="Times New Roman" w:hAnsi="Times New Roman"/>
          <w:b/>
          <w:sz w:val="24"/>
          <w:szCs w:val="24"/>
          <w:lang w:val="vi-VN"/>
        </w:rPr>
        <w:t>D.</w:t>
      </w:r>
      <w:r w:rsidRPr="000272EC">
        <w:rPr>
          <w:rFonts w:ascii="Times New Roman" w:hAnsi="Times New Roman"/>
          <w:sz w:val="24"/>
          <w:szCs w:val="24"/>
          <w:lang w:val="vi-VN"/>
        </w:rPr>
        <w:t xml:space="preserve"> </w:t>
      </w:r>
      <w:r w:rsidRPr="000272EC">
        <w:rPr>
          <w:rFonts w:ascii="Times New Roman" w:hAnsi="Times New Roman"/>
          <w:sz w:val="24"/>
          <w:szCs w:val="24"/>
        </w:rPr>
        <w:t>7</w:t>
      </w:r>
      <w:r w:rsidRPr="000272EC">
        <w:rPr>
          <w:rFonts w:ascii="Times New Roman" w:hAnsi="Times New Roman"/>
          <w:sz w:val="24"/>
          <w:szCs w:val="24"/>
          <w:lang w:val="vi-VN"/>
        </w:rPr>
        <w:t>.</w:t>
      </w:r>
    </w:p>
    <w:p w14:paraId="2CE1A9EF" w14:textId="50FA9265"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78</w:t>
      </w:r>
      <w:r w:rsidRPr="000272EC">
        <w:rPr>
          <w:rFonts w:ascii="Times New Roman" w:hAnsi="Times New Roman"/>
          <w:b/>
          <w:sz w:val="24"/>
          <w:szCs w:val="24"/>
        </w:rPr>
        <w:t xml:space="preserve">. </w:t>
      </w:r>
      <w:r w:rsidRPr="000272EC">
        <w:rPr>
          <w:rFonts w:ascii="Times New Roman" w:hAnsi="Times New Roman"/>
          <w:sz w:val="24"/>
          <w:szCs w:val="24"/>
        </w:rPr>
        <w:t>Dung dịch chất nào sau đây có pH &lt; 7?</w:t>
      </w:r>
    </w:p>
    <w:p w14:paraId="6840EDF2"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 xml:space="preserve">COOH.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KOH.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w:t>
      </w:r>
      <w:r w:rsidRPr="000272EC">
        <w:rPr>
          <w:rFonts w:ascii="Times New Roman" w:hAnsi="Times New Roman"/>
          <w:b/>
          <w:sz w:val="24"/>
          <w:szCs w:val="24"/>
        </w:rPr>
        <w:t xml:space="preserve"> </w:t>
      </w:r>
      <w:r w:rsidRPr="000272EC">
        <w:rPr>
          <w:rFonts w:ascii="Times New Roman" w:hAnsi="Times New Roman"/>
          <w:sz w:val="24"/>
          <w:szCs w:val="24"/>
        </w:rPr>
        <w:t>NaCl.</w:t>
      </w:r>
    </w:p>
    <w:p w14:paraId="1DF538A1" w14:textId="1AADB2ED"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79</w:t>
      </w:r>
      <w:r w:rsidRPr="000272EC">
        <w:rPr>
          <w:rFonts w:ascii="Times New Roman" w:hAnsi="Times New Roman"/>
          <w:b/>
          <w:sz w:val="24"/>
          <w:szCs w:val="24"/>
        </w:rPr>
        <w:t xml:space="preserve">. </w:t>
      </w:r>
      <w:r w:rsidRPr="000272EC">
        <w:rPr>
          <w:rFonts w:ascii="Times New Roman" w:hAnsi="Times New Roman"/>
          <w:sz w:val="24"/>
          <w:szCs w:val="24"/>
        </w:rPr>
        <w:t>Dung dịch chất nào sau đây có pH = 7?</w:t>
      </w:r>
    </w:p>
    <w:p w14:paraId="638A388D"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lastRenderedPageBreak/>
        <w:tab/>
        <w:t>A.</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 xml:space="preserve">COOH.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Ba(OH)</w:t>
      </w:r>
      <w:r w:rsidRPr="000272EC">
        <w:rPr>
          <w:rFonts w:ascii="Times New Roman" w:hAnsi="Times New Roman"/>
          <w:sz w:val="24"/>
          <w:szCs w:val="24"/>
          <w:vertAlign w:val="subscript"/>
        </w:rPr>
        <w:t>2</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NaOH.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w:t>
      </w:r>
      <w:r w:rsidRPr="000272EC">
        <w:rPr>
          <w:rFonts w:ascii="Times New Roman" w:hAnsi="Times New Roman"/>
          <w:b/>
          <w:sz w:val="24"/>
          <w:szCs w:val="24"/>
        </w:rPr>
        <w:t xml:space="preserve"> </w:t>
      </w:r>
      <w:r w:rsidRPr="000272EC">
        <w:rPr>
          <w:rFonts w:ascii="Times New Roman" w:hAnsi="Times New Roman"/>
          <w:sz w:val="24"/>
          <w:szCs w:val="24"/>
        </w:rPr>
        <w:t>NaCl.</w:t>
      </w:r>
    </w:p>
    <w:p w14:paraId="48A85EAD" w14:textId="2547604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80</w:t>
      </w:r>
      <w:r w:rsidRPr="000272EC">
        <w:rPr>
          <w:rFonts w:ascii="Times New Roman" w:hAnsi="Times New Roman"/>
          <w:b/>
          <w:sz w:val="24"/>
          <w:szCs w:val="24"/>
        </w:rPr>
        <w:t xml:space="preserve">. </w:t>
      </w:r>
      <w:r w:rsidRPr="000272EC">
        <w:rPr>
          <w:rFonts w:ascii="Times New Roman" w:hAnsi="Times New Roman"/>
          <w:sz w:val="24"/>
          <w:szCs w:val="24"/>
        </w:rPr>
        <w:t>Dung dịch chất nào sau đây có pH &gt; 7?</w:t>
      </w:r>
    </w:p>
    <w:p w14:paraId="7E44EA6F"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NaOH.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w:t>
      </w:r>
      <w:r w:rsidRPr="000272EC">
        <w:rPr>
          <w:rFonts w:ascii="Times New Roman" w:hAnsi="Times New Roman"/>
          <w:b/>
          <w:sz w:val="24"/>
          <w:szCs w:val="24"/>
        </w:rPr>
        <w:t xml:space="preserve"> </w:t>
      </w:r>
      <w:r w:rsidRPr="000272EC">
        <w:rPr>
          <w:rFonts w:ascii="Times New Roman" w:hAnsi="Times New Roman"/>
          <w:sz w:val="24"/>
          <w:szCs w:val="24"/>
        </w:rPr>
        <w:t>NaCl.</w:t>
      </w:r>
    </w:p>
    <w:p w14:paraId="34E2B17D" w14:textId="0220CFD3"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81</w:t>
      </w:r>
      <w:r w:rsidRPr="000272EC">
        <w:rPr>
          <w:rFonts w:ascii="Times New Roman" w:hAnsi="Times New Roman"/>
          <w:b/>
          <w:sz w:val="24"/>
          <w:szCs w:val="24"/>
        </w:rPr>
        <w:t xml:space="preserve">. </w:t>
      </w:r>
      <w:r w:rsidRPr="000272EC">
        <w:rPr>
          <w:rFonts w:ascii="Times New Roman" w:hAnsi="Times New Roman"/>
          <w:sz w:val="24"/>
          <w:szCs w:val="24"/>
        </w:rPr>
        <w:t>Dung dịch chất nào sau đây làm quỳ tím hóa đỏ?</w:t>
      </w:r>
    </w:p>
    <w:p w14:paraId="77BFEA57"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HCl.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K</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KOH.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w:t>
      </w:r>
      <w:r w:rsidRPr="000272EC">
        <w:rPr>
          <w:rFonts w:ascii="Times New Roman" w:hAnsi="Times New Roman"/>
          <w:b/>
          <w:sz w:val="24"/>
          <w:szCs w:val="24"/>
        </w:rPr>
        <w:t xml:space="preserve"> </w:t>
      </w:r>
      <w:r w:rsidRPr="000272EC">
        <w:rPr>
          <w:rFonts w:ascii="Times New Roman" w:hAnsi="Times New Roman"/>
          <w:sz w:val="24"/>
          <w:szCs w:val="24"/>
        </w:rPr>
        <w:t>NaCl.</w:t>
      </w:r>
    </w:p>
    <w:p w14:paraId="188DF4F5" w14:textId="667C772D"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82</w:t>
      </w:r>
      <w:r w:rsidRPr="000272EC">
        <w:rPr>
          <w:rFonts w:ascii="Times New Roman" w:hAnsi="Times New Roman"/>
          <w:b/>
          <w:sz w:val="24"/>
          <w:szCs w:val="24"/>
        </w:rPr>
        <w:t xml:space="preserve">. </w:t>
      </w:r>
      <w:r w:rsidRPr="000272EC">
        <w:rPr>
          <w:rFonts w:ascii="Times New Roman" w:hAnsi="Times New Roman"/>
          <w:sz w:val="24"/>
          <w:szCs w:val="24"/>
        </w:rPr>
        <w:t>Dung dịch chất nào sau đây làm quỳ tím hóa xanh?</w:t>
      </w:r>
    </w:p>
    <w:p w14:paraId="18FB1D78"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NaNO</w:t>
      </w:r>
      <w:r w:rsidRPr="000272EC">
        <w:rPr>
          <w:rFonts w:ascii="Times New Roman" w:hAnsi="Times New Roman"/>
          <w:sz w:val="24"/>
          <w:szCs w:val="24"/>
          <w:vertAlign w:val="subscript"/>
        </w:rPr>
        <w:t>3</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NaOH.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KCl.</w:t>
      </w:r>
    </w:p>
    <w:p w14:paraId="74A63C7D" w14:textId="7EE383C5"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83</w:t>
      </w:r>
      <w:r w:rsidRPr="000272EC">
        <w:rPr>
          <w:rFonts w:ascii="Times New Roman" w:hAnsi="Times New Roman"/>
          <w:b/>
          <w:sz w:val="24"/>
          <w:szCs w:val="24"/>
        </w:rPr>
        <w:t>.</w:t>
      </w:r>
      <w:r w:rsidRPr="000272EC">
        <w:rPr>
          <w:rFonts w:ascii="Times New Roman" w:hAnsi="Times New Roman"/>
          <w:sz w:val="24"/>
          <w:szCs w:val="24"/>
        </w:rPr>
        <w:t xml:space="preserve"> Dung dịch chất nào sau đây làm phenolphtalein hóa hồng?</w:t>
      </w:r>
    </w:p>
    <w:p w14:paraId="2F162CBC" w14:textId="00BEFFBE"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Ca(OH)</w:t>
      </w:r>
      <w:r w:rsidRPr="000272EC">
        <w:rPr>
          <w:rFonts w:ascii="Times New Roman" w:hAnsi="Times New Roman"/>
          <w:sz w:val="24"/>
          <w:szCs w:val="24"/>
          <w:vertAlign w:val="subscript"/>
        </w:rPr>
        <w:t>2</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HNO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Ca(NO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w:t>
      </w:r>
    </w:p>
    <w:p w14:paraId="3D6444A2" w14:textId="5ABA8E46"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84</w:t>
      </w:r>
      <w:r w:rsidRPr="000272EC">
        <w:rPr>
          <w:rFonts w:ascii="Times New Roman" w:hAnsi="Times New Roman"/>
          <w:b/>
          <w:sz w:val="24"/>
          <w:szCs w:val="24"/>
        </w:rPr>
        <w:t>.</w:t>
      </w:r>
      <w:r w:rsidRPr="000272EC">
        <w:rPr>
          <w:rFonts w:ascii="Times New Roman" w:hAnsi="Times New Roman"/>
          <w:sz w:val="24"/>
          <w:szCs w:val="24"/>
        </w:rPr>
        <w:t xml:space="preserve"> </w:t>
      </w:r>
      <w:r w:rsidR="00F60796" w:rsidRPr="000272EC">
        <w:rPr>
          <w:rStyle w:val="pnChar"/>
        </w:rPr>
        <w:t>Trong dung dịch nước, cation kim loại mạnh, gốc acid mạnh không bị thủy phân, còn cation kim loại trung bình và yếu bị thủy phân tạo môi trường acid, gốc acid yếu bị thủy phân tạo môi trường base. Dung dịch muối nào sau đây có pH &gt; 7?</w:t>
      </w:r>
    </w:p>
    <w:p w14:paraId="4AA9BFC9"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AgNO</w:t>
      </w:r>
      <w:r w:rsidRPr="000272EC">
        <w:rPr>
          <w:rFonts w:ascii="Times New Roman" w:hAnsi="Times New Roman"/>
          <w:sz w:val="24"/>
          <w:szCs w:val="24"/>
          <w:vertAlign w:val="subscript"/>
        </w:rPr>
        <w:t>3</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NaClO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K</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SnCl</w:t>
      </w:r>
      <w:r w:rsidRPr="000272EC">
        <w:rPr>
          <w:rFonts w:ascii="Times New Roman" w:hAnsi="Times New Roman"/>
          <w:sz w:val="24"/>
          <w:szCs w:val="24"/>
          <w:vertAlign w:val="subscript"/>
        </w:rPr>
        <w:t>2</w:t>
      </w:r>
      <w:r w:rsidRPr="000272EC">
        <w:rPr>
          <w:rFonts w:ascii="Times New Roman" w:hAnsi="Times New Roman"/>
          <w:sz w:val="24"/>
          <w:szCs w:val="24"/>
        </w:rPr>
        <w:t>.</w:t>
      </w:r>
    </w:p>
    <w:p w14:paraId="6D2F600D" w14:textId="20DD3A83"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85</w:t>
      </w:r>
      <w:r w:rsidRPr="000272EC">
        <w:rPr>
          <w:rFonts w:ascii="Times New Roman" w:hAnsi="Times New Roman"/>
          <w:b/>
          <w:sz w:val="24"/>
          <w:szCs w:val="24"/>
        </w:rPr>
        <w:t>.</w:t>
      </w:r>
      <w:r w:rsidRPr="000272EC">
        <w:rPr>
          <w:rFonts w:ascii="Times New Roman" w:hAnsi="Times New Roman"/>
          <w:sz w:val="24"/>
          <w:szCs w:val="24"/>
        </w:rPr>
        <w:t xml:space="preserve"> Dung dịch chất nào sau đây có môi trường acid?</w:t>
      </w:r>
    </w:p>
    <w:p w14:paraId="4D84D15A"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NaNO</w:t>
      </w:r>
      <w:r w:rsidRPr="000272EC">
        <w:rPr>
          <w:rFonts w:ascii="Times New Roman" w:hAnsi="Times New Roman"/>
          <w:sz w:val="24"/>
          <w:szCs w:val="24"/>
          <w:vertAlign w:val="subscript"/>
        </w:rPr>
        <w:t>3</w:t>
      </w:r>
      <w:r w:rsidRPr="000272EC">
        <w:rPr>
          <w:rFonts w:ascii="Times New Roman" w:hAnsi="Times New Roman"/>
          <w:sz w:val="24"/>
          <w:szCs w:val="24"/>
        </w:rPr>
        <w:t xml:space="preserve">.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KClO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Na</w:t>
      </w:r>
      <w:r w:rsidRPr="000272EC">
        <w:rPr>
          <w:rFonts w:ascii="Times New Roman" w:hAnsi="Times New Roman"/>
          <w:sz w:val="24"/>
          <w:szCs w:val="24"/>
          <w:vertAlign w:val="subscript"/>
        </w:rPr>
        <w:t>3</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NH</w:t>
      </w:r>
      <w:r w:rsidRPr="000272EC">
        <w:rPr>
          <w:rFonts w:ascii="Times New Roman" w:hAnsi="Times New Roman"/>
          <w:sz w:val="24"/>
          <w:szCs w:val="24"/>
          <w:vertAlign w:val="subscript"/>
        </w:rPr>
        <w:t>4</w:t>
      </w:r>
      <w:r w:rsidRPr="000272EC">
        <w:rPr>
          <w:rFonts w:ascii="Times New Roman" w:hAnsi="Times New Roman"/>
          <w:sz w:val="24"/>
          <w:szCs w:val="24"/>
        </w:rPr>
        <w:t>Cl.</w:t>
      </w:r>
    </w:p>
    <w:p w14:paraId="7B6042A2" w14:textId="2CBF6885"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86</w:t>
      </w:r>
      <w:r w:rsidRPr="000272EC">
        <w:rPr>
          <w:rFonts w:ascii="Times New Roman" w:hAnsi="Times New Roman"/>
          <w:b/>
          <w:sz w:val="24"/>
          <w:szCs w:val="24"/>
        </w:rPr>
        <w:t>.</w:t>
      </w:r>
      <w:r w:rsidRPr="000272EC">
        <w:rPr>
          <w:rFonts w:ascii="Times New Roman" w:hAnsi="Times New Roman"/>
          <w:sz w:val="24"/>
          <w:szCs w:val="24"/>
        </w:rPr>
        <w:t xml:space="preserve"> Dung dịch chất nào sau đây có pH &lt; 7?</w:t>
      </w:r>
    </w:p>
    <w:p w14:paraId="36E931FF"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NaI.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NaNO</w:t>
      </w:r>
      <w:r w:rsidRPr="000272EC">
        <w:rPr>
          <w:rFonts w:ascii="Times New Roman" w:hAnsi="Times New Roman"/>
          <w:sz w:val="24"/>
          <w:szCs w:val="24"/>
          <w:vertAlign w:val="subscript"/>
        </w:rPr>
        <w:t>2</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NaNO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FeBr</w:t>
      </w:r>
      <w:r w:rsidRPr="000272EC">
        <w:rPr>
          <w:rFonts w:ascii="Times New Roman" w:hAnsi="Times New Roman"/>
          <w:sz w:val="24"/>
          <w:szCs w:val="24"/>
          <w:vertAlign w:val="subscript"/>
        </w:rPr>
        <w:t>2</w:t>
      </w:r>
      <w:r w:rsidRPr="000272EC">
        <w:rPr>
          <w:rFonts w:ascii="Times New Roman" w:hAnsi="Times New Roman"/>
          <w:sz w:val="24"/>
          <w:szCs w:val="24"/>
        </w:rPr>
        <w:t>.</w:t>
      </w:r>
    </w:p>
    <w:p w14:paraId="2B2FC1E7" w14:textId="58BFD99F" w:rsidR="000C3637" w:rsidRPr="000272EC" w:rsidRDefault="000C3637" w:rsidP="006951F7">
      <w:pPr>
        <w:tabs>
          <w:tab w:val="left" w:pos="2880"/>
          <w:tab w:val="left" w:pos="5310"/>
          <w:tab w:val="left" w:pos="7830"/>
        </w:tabs>
        <w:spacing w:line="264" w:lineRule="auto"/>
        <w:jc w:val="both"/>
        <w:rPr>
          <w:rFonts w:ascii="Times New Roman" w:hAnsi="Times New Roman"/>
          <w:b/>
          <w:sz w:val="24"/>
          <w:szCs w:val="24"/>
          <w:lang w:val="pt-BR"/>
        </w:rPr>
      </w:pPr>
      <w:r w:rsidRPr="000272EC">
        <w:rPr>
          <w:rFonts w:ascii="Times New Roman" w:hAnsi="Times New Roman"/>
          <w:b/>
          <w:sz w:val="24"/>
          <w:szCs w:val="24"/>
          <w:lang w:val="pt-BR"/>
        </w:rPr>
        <w:t xml:space="preserve">Câu </w:t>
      </w:r>
      <w:r w:rsidR="006E7636" w:rsidRPr="000272EC">
        <w:rPr>
          <w:rFonts w:ascii="Times New Roman" w:hAnsi="Times New Roman"/>
          <w:b/>
          <w:sz w:val="24"/>
          <w:szCs w:val="24"/>
          <w:lang w:val="pt-BR"/>
        </w:rPr>
        <w:t>87</w:t>
      </w:r>
      <w:r w:rsidRPr="000272EC">
        <w:rPr>
          <w:rFonts w:ascii="Times New Roman" w:hAnsi="Times New Roman"/>
          <w:b/>
          <w:sz w:val="24"/>
          <w:szCs w:val="24"/>
          <w:lang w:val="pt-BR"/>
        </w:rPr>
        <w:t xml:space="preserve">. </w:t>
      </w:r>
      <w:r w:rsidRPr="000272EC">
        <w:rPr>
          <w:rFonts w:ascii="Times New Roman" w:hAnsi="Times New Roman"/>
          <w:sz w:val="24"/>
          <w:szCs w:val="24"/>
          <w:lang w:val="pt-BR"/>
        </w:rPr>
        <w:t xml:space="preserve">Dung dịch chất nào sau đây </w:t>
      </w:r>
      <w:r w:rsidRPr="000272EC">
        <w:rPr>
          <w:rFonts w:ascii="Times New Roman" w:hAnsi="Times New Roman"/>
          <w:b/>
          <w:sz w:val="24"/>
          <w:szCs w:val="24"/>
          <w:lang w:val="pt-BR"/>
        </w:rPr>
        <w:t>không</w:t>
      </w:r>
      <w:r w:rsidRPr="000272EC">
        <w:rPr>
          <w:rFonts w:ascii="Times New Roman" w:hAnsi="Times New Roman"/>
          <w:sz w:val="24"/>
          <w:szCs w:val="24"/>
          <w:lang w:val="pt-BR"/>
        </w:rPr>
        <w:t xml:space="preserve"> làm đổi màu quỳ tím?</w:t>
      </w:r>
    </w:p>
    <w:p w14:paraId="622E9295"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HCl</w:t>
      </w:r>
      <w:r w:rsidRPr="000272EC">
        <w:rPr>
          <w:rFonts w:ascii="Times New Roman" w:hAnsi="Times New Roman"/>
          <w:sz w:val="24"/>
          <w:szCs w:val="24"/>
        </w:rPr>
        <w:t>.</w:t>
      </w:r>
      <w:r w:rsidRPr="000272EC">
        <w:rPr>
          <w:rFonts w:ascii="Times New Roman" w:hAnsi="Times New Roman"/>
          <w:sz w:val="24"/>
          <w:szCs w:val="24"/>
          <w:lang w:val="pt-BR"/>
        </w:rPr>
        <w:t xml:space="preserve"> </w:t>
      </w:r>
      <w:r w:rsidRPr="000272EC">
        <w:rPr>
          <w:rFonts w:ascii="Times New Roman" w:hAnsi="Times New Roman"/>
          <w:b/>
          <w:sz w:val="24"/>
          <w:szCs w:val="24"/>
          <w:lang w:val="pt-BR"/>
        </w:rPr>
        <w:tab/>
        <w:t xml:space="preserve">B. </w:t>
      </w:r>
      <w:r w:rsidRPr="000272EC">
        <w:rPr>
          <w:rFonts w:ascii="Times New Roman" w:hAnsi="Times New Roman"/>
          <w:sz w:val="24"/>
          <w:szCs w:val="24"/>
          <w:lang w:val="pt-BR"/>
        </w:rPr>
        <w:t>Na</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 xml:space="preserve">. </w:t>
      </w:r>
      <w:r w:rsidRPr="000272EC">
        <w:rPr>
          <w:rFonts w:ascii="Times New Roman" w:hAnsi="Times New Roman"/>
          <w:b/>
          <w:sz w:val="24"/>
          <w:szCs w:val="24"/>
          <w:lang w:val="pt-BR"/>
        </w:rPr>
        <w:tab/>
        <w:t>C.</w:t>
      </w:r>
      <w:r w:rsidRPr="000272EC">
        <w:rPr>
          <w:rFonts w:ascii="Times New Roman" w:hAnsi="Times New Roman"/>
          <w:sz w:val="24"/>
          <w:szCs w:val="24"/>
          <w:lang w:val="pt-BR"/>
        </w:rPr>
        <w:t xml:space="preserve"> Ba(OH)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 xml:space="preserve">. </w:t>
      </w:r>
      <w:r w:rsidRPr="000272EC">
        <w:rPr>
          <w:rFonts w:ascii="Times New Roman" w:hAnsi="Times New Roman"/>
          <w:b/>
          <w:sz w:val="24"/>
          <w:szCs w:val="24"/>
          <w:lang w:val="pt-BR"/>
        </w:rPr>
        <w:tab/>
        <w:t>D.</w:t>
      </w:r>
      <w:r w:rsidRPr="000272EC">
        <w:rPr>
          <w:rFonts w:ascii="Times New Roman" w:hAnsi="Times New Roman"/>
          <w:sz w:val="24"/>
          <w:szCs w:val="24"/>
          <w:lang w:val="pt-BR"/>
        </w:rPr>
        <w:t xml:space="preserve"> HClO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w:t>
      </w:r>
    </w:p>
    <w:p w14:paraId="619E02C0" w14:textId="25E9325B" w:rsidR="000C3637" w:rsidRPr="000272EC" w:rsidRDefault="000C3637" w:rsidP="006951F7">
      <w:pPr>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88</w:t>
      </w:r>
      <w:r w:rsidRPr="000272EC">
        <w:rPr>
          <w:rFonts w:ascii="Times New Roman" w:hAnsi="Times New Roman"/>
          <w:b/>
          <w:sz w:val="24"/>
          <w:szCs w:val="24"/>
        </w:rPr>
        <w:t xml:space="preserve">. </w:t>
      </w:r>
      <w:r w:rsidRPr="000272EC">
        <w:rPr>
          <w:rFonts w:ascii="Times New Roman" w:hAnsi="Times New Roman"/>
          <w:bCs/>
          <w:sz w:val="24"/>
          <w:szCs w:val="24"/>
        </w:rPr>
        <w:t>D</w:t>
      </w:r>
      <w:r w:rsidRPr="000272EC">
        <w:rPr>
          <w:rFonts w:ascii="Times New Roman" w:hAnsi="Times New Roman"/>
          <w:sz w:val="24"/>
          <w:szCs w:val="24"/>
        </w:rPr>
        <w:t>ãy gồm các chất hoặc ion nào sau đây có môi trường acid?</w:t>
      </w:r>
    </w:p>
    <w:p w14:paraId="05DC6F8C" w14:textId="0825239F"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A.</w:t>
      </w:r>
      <w:r w:rsidRPr="000272EC">
        <w:rPr>
          <w:rFonts w:ascii="Times New Roman" w:hAnsi="Times New Roman"/>
          <w:sz w:val="24"/>
          <w:szCs w:val="24"/>
        </w:rPr>
        <w:t xml:space="preserve"> Fe</w:t>
      </w:r>
      <w:r w:rsidRPr="000272EC">
        <w:rPr>
          <w:rFonts w:ascii="Times New Roman" w:hAnsi="Times New Roman"/>
          <w:sz w:val="24"/>
          <w:szCs w:val="24"/>
          <w:vertAlign w:val="superscript"/>
        </w:rPr>
        <w:t>2+</w:t>
      </w:r>
      <w:r w:rsidRPr="000272EC">
        <w:rPr>
          <w:rFonts w:ascii="Times New Roman" w:hAnsi="Times New Roman"/>
          <w:sz w:val="24"/>
          <w:szCs w:val="24"/>
        </w:rPr>
        <w:t>, HCl, PO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3-</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B.</w:t>
      </w:r>
      <w:r w:rsidRPr="000272EC">
        <w:rPr>
          <w:rFonts w:ascii="Times New Roman" w:hAnsi="Times New Roman"/>
          <w:sz w:val="24"/>
          <w:szCs w:val="24"/>
        </w:rPr>
        <w:t xml:space="preserve">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NH</w:t>
      </w:r>
      <w:r w:rsidRPr="000272EC">
        <w:rPr>
          <w:rFonts w:ascii="Times New Roman" w:hAnsi="Times New Roman"/>
          <w:sz w:val="24"/>
          <w:szCs w:val="24"/>
          <w:vertAlign w:val="subscript"/>
        </w:rPr>
        <w:t>3</w:t>
      </w:r>
      <w:r w:rsidRPr="000272EC">
        <w:rPr>
          <w:rFonts w:ascii="Times New Roman" w:hAnsi="Times New Roman"/>
          <w:sz w:val="24"/>
          <w:szCs w:val="24"/>
        </w:rPr>
        <w:t>,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w:t>
      </w:r>
    </w:p>
    <w:p w14:paraId="74B001A2" w14:textId="7092E008"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 xml:space="preserve">C. </w:t>
      </w:r>
      <w:r w:rsidRPr="000272EC">
        <w:rPr>
          <w:rFonts w:ascii="Times New Roman" w:hAnsi="Times New Roman"/>
          <w:sz w:val="24"/>
          <w:szCs w:val="24"/>
        </w:rPr>
        <w:t>Na</w:t>
      </w:r>
      <w:r w:rsidRPr="000272EC">
        <w:rPr>
          <w:rFonts w:ascii="Times New Roman" w:hAnsi="Times New Roman"/>
          <w:sz w:val="24"/>
          <w:szCs w:val="24"/>
          <w:vertAlign w:val="superscript"/>
        </w:rPr>
        <w:t>+</w:t>
      </w:r>
      <w:r w:rsidRPr="000272EC">
        <w:rPr>
          <w:rFonts w:ascii="Times New Roman" w:hAnsi="Times New Roman"/>
          <w:sz w:val="24"/>
          <w:szCs w:val="24"/>
        </w:rPr>
        <w:t>, H</w:t>
      </w:r>
      <w:r w:rsidRPr="000272EC">
        <w:rPr>
          <w:rFonts w:ascii="Times New Roman" w:hAnsi="Times New Roman"/>
          <w:sz w:val="24"/>
          <w:szCs w:val="24"/>
          <w:vertAlign w:val="superscript"/>
        </w:rPr>
        <w:t>+</w:t>
      </w:r>
      <w:r w:rsidRPr="000272EC">
        <w:rPr>
          <w:rFonts w:ascii="Times New Roman" w:hAnsi="Times New Roman"/>
          <w:sz w:val="24"/>
          <w:szCs w:val="24"/>
        </w:rPr>
        <w:t>, Al</w:t>
      </w:r>
      <w:r w:rsidRPr="000272EC">
        <w:rPr>
          <w:rFonts w:ascii="Times New Roman" w:hAnsi="Times New Roman"/>
          <w:sz w:val="24"/>
          <w:szCs w:val="24"/>
          <w:vertAlign w:val="superscript"/>
        </w:rPr>
        <w:t>3+</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 xml:space="preserve">D. </w:t>
      </w:r>
      <w:r w:rsidRPr="000272EC">
        <w:rPr>
          <w:rFonts w:ascii="Times New Roman" w:hAnsi="Times New Roman"/>
          <w:sz w:val="24"/>
          <w:szCs w:val="24"/>
        </w:rPr>
        <w:t>Fe</w:t>
      </w:r>
      <w:r w:rsidRPr="000272EC">
        <w:rPr>
          <w:rFonts w:ascii="Times New Roman" w:hAnsi="Times New Roman"/>
          <w:sz w:val="24"/>
          <w:szCs w:val="24"/>
          <w:vertAlign w:val="superscript"/>
        </w:rPr>
        <w:t>3+</w:t>
      </w:r>
      <w:r w:rsidRPr="000272EC">
        <w:rPr>
          <w:rFonts w:ascii="Times New Roman" w:hAnsi="Times New Roman"/>
          <w:sz w:val="24"/>
          <w:szCs w:val="24"/>
        </w:rPr>
        <w:t>, 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 xml:space="preserve">, HCl. </w:t>
      </w:r>
    </w:p>
    <w:p w14:paraId="209C868C" w14:textId="1AB7BF94" w:rsidR="000C3637" w:rsidRPr="000272EC" w:rsidRDefault="000C3637" w:rsidP="006951F7">
      <w:pPr>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89</w:t>
      </w:r>
      <w:r w:rsidRPr="000272EC">
        <w:rPr>
          <w:rFonts w:ascii="Times New Roman" w:hAnsi="Times New Roman"/>
          <w:b/>
          <w:sz w:val="24"/>
          <w:szCs w:val="24"/>
        </w:rPr>
        <w:t xml:space="preserve">. </w:t>
      </w:r>
      <w:r w:rsidRPr="000272EC">
        <w:rPr>
          <w:rFonts w:ascii="Times New Roman" w:hAnsi="Times New Roman"/>
          <w:bCs/>
          <w:sz w:val="24"/>
          <w:szCs w:val="24"/>
        </w:rPr>
        <w:t>D</w:t>
      </w:r>
      <w:r w:rsidRPr="000272EC">
        <w:rPr>
          <w:rFonts w:ascii="Times New Roman" w:hAnsi="Times New Roman"/>
          <w:sz w:val="24"/>
          <w:szCs w:val="24"/>
        </w:rPr>
        <w:t>ãy gồm các chất hoặc ion nào sau đây có môi trường base?</w:t>
      </w:r>
    </w:p>
    <w:p w14:paraId="2FE27B82" w14:textId="08A0BED0"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A.</w:t>
      </w:r>
      <w:r w:rsidRPr="000272EC">
        <w:rPr>
          <w:rFonts w:ascii="Times New Roman" w:hAnsi="Times New Roman"/>
          <w:sz w:val="24"/>
          <w:szCs w:val="24"/>
        </w:rPr>
        <w:t xml:space="preserve"> Cl</w:t>
      </w:r>
      <w:r w:rsidRPr="000272EC">
        <w:rPr>
          <w:rFonts w:ascii="Times New Roman" w:hAnsi="Times New Roman"/>
          <w:sz w:val="24"/>
          <w:szCs w:val="24"/>
          <w:vertAlign w:val="superscript"/>
        </w:rPr>
        <w:t>-</w:t>
      </w:r>
      <w:r w:rsidRPr="000272EC">
        <w:rPr>
          <w:rFonts w:ascii="Times New Roman" w:hAnsi="Times New Roman"/>
          <w:sz w:val="24"/>
          <w:szCs w:val="24"/>
        </w:rPr>
        <w:t>, NaOH, PO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3-</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B.</w:t>
      </w:r>
      <w:r w:rsidRPr="000272EC">
        <w:rPr>
          <w:rFonts w:ascii="Times New Roman" w:hAnsi="Times New Roman"/>
          <w:sz w:val="24"/>
          <w:szCs w:val="24"/>
        </w:rPr>
        <w:t xml:space="preserve">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NH</w:t>
      </w:r>
      <w:r w:rsidRPr="000272EC">
        <w:rPr>
          <w:rFonts w:ascii="Times New Roman" w:hAnsi="Times New Roman"/>
          <w:sz w:val="24"/>
          <w:szCs w:val="24"/>
          <w:vertAlign w:val="subscript"/>
        </w:rPr>
        <w:t>3</w:t>
      </w:r>
      <w:r w:rsidRPr="000272EC">
        <w:rPr>
          <w:rFonts w:ascii="Times New Roman" w:hAnsi="Times New Roman"/>
          <w:sz w:val="24"/>
          <w:szCs w:val="24"/>
        </w:rPr>
        <w:t xml:space="preserve">, </w:t>
      </w:r>
      <w:r w:rsidR="00F6293F" w:rsidRPr="000272EC">
        <w:rPr>
          <w:rFonts w:ascii="Times New Roman" w:hAnsi="Times New Roman"/>
          <w:sz w:val="24"/>
          <w:szCs w:val="24"/>
        </w:rPr>
        <w:t>SO</w:t>
      </w:r>
      <w:r w:rsidR="00F6293F" w:rsidRPr="000272EC">
        <w:rPr>
          <w:rFonts w:ascii="Times New Roman" w:hAnsi="Times New Roman"/>
          <w:sz w:val="24"/>
          <w:szCs w:val="24"/>
          <w:vertAlign w:val="subscript"/>
        </w:rPr>
        <w:t>3</w:t>
      </w:r>
      <w:r w:rsidR="00F6293F" w:rsidRPr="000272EC">
        <w:rPr>
          <w:rFonts w:ascii="Times New Roman" w:hAnsi="Times New Roman"/>
          <w:sz w:val="24"/>
          <w:szCs w:val="24"/>
          <w:vertAlign w:val="superscript"/>
        </w:rPr>
        <w:t>2-</w:t>
      </w:r>
      <w:r w:rsidRPr="000272EC">
        <w:rPr>
          <w:rFonts w:ascii="Times New Roman" w:hAnsi="Times New Roman"/>
          <w:sz w:val="24"/>
          <w:szCs w:val="24"/>
        </w:rPr>
        <w:t>.</w:t>
      </w:r>
    </w:p>
    <w:p w14:paraId="4DA989AB" w14:textId="287FC3DF" w:rsidR="000C3637" w:rsidRPr="000272EC" w:rsidRDefault="000C3637"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 </w:t>
      </w:r>
      <w:r w:rsidRPr="000272EC">
        <w:rPr>
          <w:rFonts w:ascii="Times New Roman" w:hAnsi="Times New Roman"/>
          <w:b/>
          <w:sz w:val="24"/>
          <w:szCs w:val="24"/>
        </w:rPr>
        <w:tab/>
        <w:t xml:space="preserve">C. </w:t>
      </w:r>
      <w:r w:rsidRPr="000272EC">
        <w:rPr>
          <w:rFonts w:ascii="Times New Roman" w:hAnsi="Times New Roman"/>
          <w:sz w:val="24"/>
          <w:szCs w:val="24"/>
        </w:rPr>
        <w:t>K</w:t>
      </w:r>
      <w:r w:rsidRPr="000272EC">
        <w:rPr>
          <w:rFonts w:ascii="Times New Roman" w:hAnsi="Times New Roman"/>
          <w:sz w:val="24"/>
          <w:szCs w:val="24"/>
          <w:vertAlign w:val="superscript"/>
        </w:rPr>
        <w:t>+</w:t>
      </w:r>
      <w:r w:rsidRPr="000272EC">
        <w:rPr>
          <w:rFonts w:ascii="Times New Roman" w:hAnsi="Times New Roman"/>
          <w:sz w:val="24"/>
          <w:szCs w:val="24"/>
        </w:rPr>
        <w:t>, AlCl</w:t>
      </w:r>
      <w:r w:rsidRPr="000272EC">
        <w:rPr>
          <w:rFonts w:ascii="Times New Roman" w:hAnsi="Times New Roman"/>
          <w:sz w:val="24"/>
          <w:szCs w:val="24"/>
          <w:vertAlign w:val="subscript"/>
        </w:rPr>
        <w:t>3</w:t>
      </w:r>
      <w:r w:rsidRPr="000272EC">
        <w:rPr>
          <w:rFonts w:ascii="Times New Roman" w:hAnsi="Times New Roman"/>
          <w:sz w:val="24"/>
          <w:szCs w:val="24"/>
        </w:rPr>
        <w:t>, NO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w:t>
      </w:r>
      <w:r w:rsidRPr="000272EC">
        <w:rPr>
          <w:rFonts w:ascii="Times New Roman" w:hAnsi="Times New Roman"/>
          <w:b/>
          <w:sz w:val="24"/>
          <w:szCs w:val="24"/>
        </w:rPr>
        <w:tab/>
      </w:r>
      <w:r w:rsidRPr="000272EC">
        <w:rPr>
          <w:rFonts w:ascii="Times New Roman" w:hAnsi="Times New Roman"/>
          <w:b/>
          <w:sz w:val="24"/>
          <w:szCs w:val="24"/>
        </w:rPr>
        <w:tab/>
        <w:t xml:space="preserve">D. </w:t>
      </w:r>
      <w:r w:rsidRPr="000272EC">
        <w:rPr>
          <w:rFonts w:ascii="Times New Roman" w:hAnsi="Times New Roman"/>
          <w:sz w:val="24"/>
          <w:szCs w:val="24"/>
        </w:rPr>
        <w:t>Fe</w:t>
      </w:r>
      <w:r w:rsidRPr="000272EC">
        <w:rPr>
          <w:rFonts w:ascii="Times New Roman" w:hAnsi="Times New Roman"/>
          <w:sz w:val="24"/>
          <w:szCs w:val="24"/>
          <w:vertAlign w:val="superscript"/>
        </w:rPr>
        <w:t>3+</w:t>
      </w:r>
      <w:r w:rsidRPr="000272EC">
        <w:rPr>
          <w:rFonts w:ascii="Times New Roman" w:hAnsi="Times New Roman"/>
          <w:sz w:val="24"/>
          <w:szCs w:val="24"/>
        </w:rPr>
        <w:t xml:space="preserve">, </w:t>
      </w:r>
      <w:r w:rsidR="00F6293F" w:rsidRPr="000272EC">
        <w:rPr>
          <w:rFonts w:ascii="Times New Roman" w:hAnsi="Times New Roman"/>
          <w:sz w:val="24"/>
          <w:szCs w:val="24"/>
        </w:rPr>
        <w:t>SO</w:t>
      </w:r>
      <w:r w:rsidR="00F6293F" w:rsidRPr="000272EC">
        <w:rPr>
          <w:rFonts w:ascii="Times New Roman" w:hAnsi="Times New Roman"/>
          <w:sz w:val="24"/>
          <w:szCs w:val="24"/>
          <w:vertAlign w:val="subscript"/>
        </w:rPr>
        <w:t>4</w:t>
      </w:r>
      <w:r w:rsidR="00F6293F" w:rsidRPr="000272EC">
        <w:rPr>
          <w:rFonts w:ascii="Times New Roman" w:hAnsi="Times New Roman"/>
          <w:sz w:val="24"/>
          <w:szCs w:val="24"/>
          <w:vertAlign w:val="superscript"/>
        </w:rPr>
        <w:t>2-</w:t>
      </w:r>
      <w:r w:rsidRPr="000272EC">
        <w:rPr>
          <w:rFonts w:ascii="Times New Roman" w:hAnsi="Times New Roman"/>
          <w:sz w:val="24"/>
          <w:szCs w:val="24"/>
        </w:rPr>
        <w:t xml:space="preserve">, HCl. </w:t>
      </w:r>
    </w:p>
    <w:p w14:paraId="73222579" w14:textId="4A5B2E92" w:rsidR="00F6293F" w:rsidRPr="000272EC" w:rsidRDefault="00F6293F" w:rsidP="006951F7">
      <w:pPr>
        <w:tabs>
          <w:tab w:val="left" w:pos="283"/>
          <w:tab w:val="left" w:pos="2880"/>
          <w:tab w:val="left" w:pos="5310"/>
          <w:tab w:val="left" w:pos="7830"/>
          <w:tab w:val="left" w:pos="8788"/>
        </w:tabs>
        <w:spacing w:line="264" w:lineRule="auto"/>
        <w:jc w:val="both"/>
        <w:rPr>
          <w:rFonts w:ascii="Times New Roman" w:hAnsi="Times New Roman"/>
          <w:sz w:val="24"/>
          <w:szCs w:val="24"/>
          <w:shd w:val="clear" w:color="auto" w:fill="FFFFFF"/>
        </w:rPr>
      </w:pPr>
      <w:r w:rsidRPr="000272EC">
        <w:rPr>
          <w:rFonts w:ascii="Times New Roman" w:hAnsi="Times New Roman"/>
          <w:b/>
          <w:sz w:val="24"/>
          <w:szCs w:val="24"/>
          <w:lang w:val="nl-NL"/>
        </w:rPr>
        <w:t xml:space="preserve">Câu </w:t>
      </w:r>
      <w:r w:rsidR="006E7636" w:rsidRPr="000272EC">
        <w:rPr>
          <w:rFonts w:ascii="Times New Roman" w:hAnsi="Times New Roman"/>
          <w:b/>
          <w:sz w:val="24"/>
          <w:szCs w:val="24"/>
          <w:lang w:val="nl-NL"/>
        </w:rPr>
        <w:t>90</w:t>
      </w:r>
      <w:r w:rsidRPr="000272EC">
        <w:rPr>
          <w:rFonts w:ascii="Times New Roman" w:hAnsi="Times New Roman"/>
          <w:b/>
          <w:sz w:val="24"/>
          <w:szCs w:val="24"/>
          <w:lang w:val="nl-NL"/>
        </w:rPr>
        <w:t xml:space="preserve">. </w:t>
      </w:r>
      <w:r w:rsidRPr="000272EC">
        <w:rPr>
          <w:rFonts w:ascii="Times New Roman" w:hAnsi="Times New Roman"/>
          <w:sz w:val="24"/>
          <w:szCs w:val="24"/>
          <w:shd w:val="clear" w:color="auto" w:fill="FFFFFF"/>
        </w:rPr>
        <w:t>Cho các muối sau đây: NaNO</w:t>
      </w:r>
      <w:r w:rsidRPr="000272EC">
        <w:rPr>
          <w:rFonts w:ascii="Times New Roman" w:hAnsi="Times New Roman"/>
          <w:sz w:val="24"/>
          <w:szCs w:val="24"/>
          <w:shd w:val="clear" w:color="auto" w:fill="FFFFFF"/>
          <w:vertAlign w:val="subscript"/>
        </w:rPr>
        <w:t>3</w:t>
      </w:r>
      <w:r w:rsidRPr="000272EC">
        <w:rPr>
          <w:rFonts w:ascii="Times New Roman" w:hAnsi="Times New Roman"/>
          <w:sz w:val="24"/>
          <w:szCs w:val="24"/>
          <w:shd w:val="clear" w:color="auto" w:fill="FFFFFF"/>
        </w:rPr>
        <w:t>; K</w:t>
      </w:r>
      <w:r w:rsidRPr="000272EC">
        <w:rPr>
          <w:rFonts w:ascii="Times New Roman" w:hAnsi="Times New Roman"/>
          <w:sz w:val="24"/>
          <w:szCs w:val="24"/>
          <w:shd w:val="clear" w:color="auto" w:fill="FFFFFF"/>
          <w:vertAlign w:val="subscript"/>
        </w:rPr>
        <w:t>2</w:t>
      </w:r>
      <w:r w:rsidRPr="000272EC">
        <w:rPr>
          <w:rFonts w:ascii="Times New Roman" w:hAnsi="Times New Roman"/>
          <w:sz w:val="24"/>
          <w:szCs w:val="24"/>
          <w:shd w:val="clear" w:color="auto" w:fill="FFFFFF"/>
        </w:rPr>
        <w:t>CO</w:t>
      </w:r>
      <w:r w:rsidRPr="000272EC">
        <w:rPr>
          <w:rFonts w:ascii="Times New Roman" w:hAnsi="Times New Roman"/>
          <w:sz w:val="24"/>
          <w:szCs w:val="24"/>
          <w:shd w:val="clear" w:color="auto" w:fill="FFFFFF"/>
          <w:vertAlign w:val="subscript"/>
        </w:rPr>
        <w:t>3</w:t>
      </w:r>
      <w:r w:rsidRPr="000272EC">
        <w:rPr>
          <w:rFonts w:ascii="Times New Roman" w:hAnsi="Times New Roman"/>
          <w:sz w:val="24"/>
          <w:szCs w:val="24"/>
          <w:shd w:val="clear" w:color="auto" w:fill="FFFFFF"/>
        </w:rPr>
        <w:t>; CuSO</w:t>
      </w:r>
      <w:r w:rsidRPr="000272EC">
        <w:rPr>
          <w:rFonts w:ascii="Times New Roman" w:hAnsi="Times New Roman"/>
          <w:sz w:val="24"/>
          <w:szCs w:val="24"/>
          <w:shd w:val="clear" w:color="auto" w:fill="FFFFFF"/>
          <w:vertAlign w:val="subscript"/>
        </w:rPr>
        <w:t>4</w:t>
      </w:r>
      <w:r w:rsidRPr="000272EC">
        <w:rPr>
          <w:rFonts w:ascii="Times New Roman" w:hAnsi="Times New Roman"/>
          <w:sz w:val="24"/>
          <w:szCs w:val="24"/>
          <w:shd w:val="clear" w:color="auto" w:fill="FFFFFF"/>
        </w:rPr>
        <w:t>; FeCl</w:t>
      </w:r>
      <w:r w:rsidRPr="000272EC">
        <w:rPr>
          <w:rFonts w:ascii="Times New Roman" w:hAnsi="Times New Roman"/>
          <w:sz w:val="24"/>
          <w:szCs w:val="24"/>
          <w:shd w:val="clear" w:color="auto" w:fill="FFFFFF"/>
          <w:vertAlign w:val="subscript"/>
        </w:rPr>
        <w:t>3</w:t>
      </w:r>
      <w:r w:rsidRPr="000272EC">
        <w:rPr>
          <w:rFonts w:ascii="Times New Roman" w:hAnsi="Times New Roman"/>
          <w:sz w:val="24"/>
          <w:szCs w:val="24"/>
          <w:shd w:val="clear" w:color="auto" w:fill="FFFFFF"/>
        </w:rPr>
        <w:t>; AlCl</w:t>
      </w:r>
      <w:r w:rsidRPr="000272EC">
        <w:rPr>
          <w:rFonts w:ascii="Times New Roman" w:hAnsi="Times New Roman"/>
          <w:sz w:val="24"/>
          <w:szCs w:val="24"/>
          <w:shd w:val="clear" w:color="auto" w:fill="FFFFFF"/>
          <w:vertAlign w:val="subscript"/>
        </w:rPr>
        <w:t>3</w:t>
      </w:r>
      <w:r w:rsidRPr="000272EC">
        <w:rPr>
          <w:rFonts w:ascii="Times New Roman" w:hAnsi="Times New Roman"/>
          <w:sz w:val="24"/>
          <w:szCs w:val="24"/>
          <w:shd w:val="clear" w:color="auto" w:fill="FFFFFF"/>
        </w:rPr>
        <w:t xml:space="preserve">; KCl. </w:t>
      </w:r>
      <w:r w:rsidRPr="000272EC">
        <w:rPr>
          <w:rFonts w:ascii="Times New Roman" w:hAnsi="Times New Roman"/>
          <w:sz w:val="24"/>
          <w:szCs w:val="24"/>
        </w:rPr>
        <w:t>Số dung dịch</w:t>
      </w:r>
      <w:r w:rsidRPr="000272EC">
        <w:rPr>
          <w:rFonts w:ascii="Times New Roman" w:hAnsi="Times New Roman"/>
          <w:sz w:val="24"/>
          <w:szCs w:val="24"/>
          <w:shd w:val="clear" w:color="auto" w:fill="FFFFFF"/>
        </w:rPr>
        <w:t xml:space="preserve"> có pH = 7 là</w:t>
      </w:r>
    </w:p>
    <w:p w14:paraId="488A0D04" w14:textId="7B865A3A" w:rsidR="00F6293F" w:rsidRPr="000272EC" w:rsidRDefault="00F6293F" w:rsidP="006951F7">
      <w:pPr>
        <w:tabs>
          <w:tab w:val="left" w:pos="283"/>
          <w:tab w:val="left" w:pos="2880"/>
          <w:tab w:val="left" w:pos="5310"/>
          <w:tab w:val="left" w:pos="7830"/>
          <w:tab w:val="left" w:pos="8788"/>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4.</w:t>
      </w:r>
      <w:r w:rsidRPr="000272EC">
        <w:rPr>
          <w:rFonts w:ascii="Times New Roman" w:hAnsi="Times New Roman"/>
          <w:b/>
          <w:sz w:val="24"/>
          <w:szCs w:val="24"/>
        </w:rPr>
        <w:tab/>
        <w:t xml:space="preserve">B. </w:t>
      </w:r>
      <w:r w:rsidRPr="000272EC">
        <w:rPr>
          <w:rFonts w:ascii="Times New Roman" w:hAnsi="Times New Roman"/>
          <w:sz w:val="24"/>
          <w:szCs w:val="24"/>
        </w:rPr>
        <w:t>3.</w:t>
      </w:r>
      <w:r w:rsidRPr="000272EC">
        <w:rPr>
          <w:rFonts w:ascii="Times New Roman" w:hAnsi="Times New Roman"/>
          <w:b/>
          <w:sz w:val="24"/>
          <w:szCs w:val="24"/>
        </w:rPr>
        <w:tab/>
        <w:t xml:space="preserve">C. </w:t>
      </w:r>
      <w:r w:rsidRPr="000272EC">
        <w:rPr>
          <w:rFonts w:ascii="Times New Roman" w:hAnsi="Times New Roman"/>
          <w:sz w:val="24"/>
          <w:szCs w:val="24"/>
        </w:rPr>
        <w:t>2.</w:t>
      </w:r>
      <w:r w:rsidRPr="000272EC">
        <w:rPr>
          <w:rFonts w:ascii="Times New Roman" w:hAnsi="Times New Roman"/>
          <w:b/>
          <w:sz w:val="24"/>
          <w:szCs w:val="24"/>
        </w:rPr>
        <w:tab/>
        <w:t xml:space="preserve">D. </w:t>
      </w:r>
      <w:r w:rsidRPr="000272EC">
        <w:rPr>
          <w:rFonts w:ascii="Times New Roman" w:hAnsi="Times New Roman"/>
          <w:sz w:val="24"/>
          <w:szCs w:val="24"/>
        </w:rPr>
        <w:t>1.</w:t>
      </w:r>
      <w:r w:rsidRPr="000272EC">
        <w:rPr>
          <w:rFonts w:ascii="Times New Roman" w:hAnsi="Times New Roman"/>
          <w:sz w:val="24"/>
          <w:szCs w:val="24"/>
        </w:rPr>
        <w:tab/>
      </w:r>
    </w:p>
    <w:p w14:paraId="606AB498" w14:textId="234B7588" w:rsidR="00F6293F" w:rsidRPr="000272EC" w:rsidRDefault="00F6293F" w:rsidP="006951F7">
      <w:pPr>
        <w:tabs>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lang w:val="nl-NL"/>
        </w:rPr>
        <w:t xml:space="preserve">Câu </w:t>
      </w:r>
      <w:r w:rsidR="006E7636" w:rsidRPr="000272EC">
        <w:rPr>
          <w:rFonts w:ascii="Times New Roman" w:hAnsi="Times New Roman"/>
          <w:b/>
          <w:sz w:val="24"/>
          <w:szCs w:val="24"/>
          <w:lang w:val="nl-NL"/>
        </w:rPr>
        <w:t>91</w:t>
      </w:r>
      <w:r w:rsidRPr="000272EC">
        <w:rPr>
          <w:rFonts w:ascii="Times New Roman" w:hAnsi="Times New Roman"/>
          <w:b/>
          <w:sz w:val="24"/>
          <w:szCs w:val="24"/>
          <w:lang w:val="nl-NL"/>
        </w:rPr>
        <w:t xml:space="preserve">. </w:t>
      </w:r>
      <w:r w:rsidRPr="000272EC">
        <w:rPr>
          <w:rFonts w:ascii="Times New Roman" w:hAnsi="Times New Roman"/>
          <w:sz w:val="24"/>
          <w:szCs w:val="24"/>
        </w:rPr>
        <w:t>Cho các dung dịch: HCl, Na</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AlCl</w:t>
      </w:r>
      <w:r w:rsidRPr="000272EC">
        <w:rPr>
          <w:rFonts w:ascii="Times New Roman" w:hAnsi="Times New Roman"/>
          <w:sz w:val="24"/>
          <w:szCs w:val="24"/>
          <w:vertAlign w:val="subscript"/>
        </w:rPr>
        <w:t>3</w:t>
      </w:r>
      <w:r w:rsidRPr="000272EC">
        <w:rPr>
          <w:rFonts w:ascii="Times New Roman" w:hAnsi="Times New Roman"/>
          <w:sz w:val="24"/>
          <w:szCs w:val="24"/>
        </w:rPr>
        <w:t>, Fe(NO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3</w:t>
      </w:r>
      <w:r w:rsidRPr="000272EC">
        <w:rPr>
          <w:rFonts w:ascii="Times New Roman" w:hAnsi="Times New Roman"/>
          <w:sz w:val="24"/>
          <w:szCs w:val="24"/>
        </w:rPr>
        <w:t>, KOH, Na</w:t>
      </w:r>
      <w:r w:rsidRPr="000272EC">
        <w:rPr>
          <w:rFonts w:ascii="Times New Roman" w:hAnsi="Times New Roman"/>
          <w:sz w:val="24"/>
          <w:szCs w:val="24"/>
          <w:vertAlign w:val="subscript"/>
        </w:rPr>
        <w:t>3</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rPr>
        <w:t>, HNO</w:t>
      </w:r>
      <w:r w:rsidRPr="000272EC">
        <w:rPr>
          <w:rFonts w:ascii="Times New Roman" w:hAnsi="Times New Roman"/>
          <w:sz w:val="24"/>
          <w:szCs w:val="24"/>
          <w:vertAlign w:val="subscript"/>
        </w:rPr>
        <w:t>3</w:t>
      </w:r>
      <w:r w:rsidRPr="000272EC">
        <w:rPr>
          <w:rFonts w:ascii="Times New Roman" w:hAnsi="Times New Roman"/>
          <w:sz w:val="24"/>
          <w:szCs w:val="24"/>
        </w:rPr>
        <w:t>. Số dung dịch làm quỳ tím chuyển sang màu đỏ là</w:t>
      </w:r>
    </w:p>
    <w:p w14:paraId="6C405AA7" w14:textId="210FDD2E" w:rsidR="00F6293F" w:rsidRPr="000272EC" w:rsidRDefault="00F6293F" w:rsidP="006951F7">
      <w:pPr>
        <w:tabs>
          <w:tab w:val="left" w:pos="283"/>
          <w:tab w:val="left" w:pos="2880"/>
          <w:tab w:val="left" w:pos="5310"/>
          <w:tab w:val="left" w:pos="7830"/>
          <w:tab w:val="left" w:pos="8788"/>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4.</w:t>
      </w:r>
      <w:r w:rsidRPr="000272EC">
        <w:rPr>
          <w:rFonts w:ascii="Times New Roman" w:hAnsi="Times New Roman"/>
          <w:b/>
          <w:sz w:val="24"/>
          <w:szCs w:val="24"/>
        </w:rPr>
        <w:tab/>
        <w:t xml:space="preserve">B. </w:t>
      </w:r>
      <w:r w:rsidRPr="000272EC">
        <w:rPr>
          <w:rFonts w:ascii="Times New Roman" w:hAnsi="Times New Roman"/>
          <w:sz w:val="24"/>
          <w:szCs w:val="24"/>
        </w:rPr>
        <w:t>3.</w:t>
      </w:r>
      <w:r w:rsidRPr="000272EC">
        <w:rPr>
          <w:rFonts w:ascii="Times New Roman" w:hAnsi="Times New Roman"/>
          <w:b/>
          <w:sz w:val="24"/>
          <w:szCs w:val="24"/>
        </w:rPr>
        <w:tab/>
        <w:t xml:space="preserve">C. </w:t>
      </w:r>
      <w:r w:rsidRPr="000272EC">
        <w:rPr>
          <w:rFonts w:ascii="Times New Roman" w:hAnsi="Times New Roman"/>
          <w:sz w:val="24"/>
          <w:szCs w:val="24"/>
        </w:rPr>
        <w:t>2.</w:t>
      </w:r>
      <w:r w:rsidRPr="000272EC">
        <w:rPr>
          <w:rFonts w:ascii="Times New Roman" w:hAnsi="Times New Roman"/>
          <w:b/>
          <w:sz w:val="24"/>
          <w:szCs w:val="24"/>
        </w:rPr>
        <w:tab/>
        <w:t xml:space="preserve">D. </w:t>
      </w:r>
      <w:r w:rsidRPr="000272EC">
        <w:rPr>
          <w:rFonts w:ascii="Times New Roman" w:hAnsi="Times New Roman"/>
          <w:sz w:val="24"/>
          <w:szCs w:val="24"/>
        </w:rPr>
        <w:t>1.</w:t>
      </w:r>
      <w:r w:rsidRPr="000272EC">
        <w:rPr>
          <w:rFonts w:ascii="Times New Roman" w:hAnsi="Times New Roman"/>
          <w:sz w:val="24"/>
          <w:szCs w:val="24"/>
        </w:rPr>
        <w:tab/>
      </w:r>
    </w:p>
    <w:p w14:paraId="6D7305A7" w14:textId="1A319E15"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 xml:space="preserve">Câu </w:t>
      </w:r>
      <w:r w:rsidR="006E7636" w:rsidRPr="000272EC">
        <w:rPr>
          <w:rFonts w:ascii="Times New Roman" w:hAnsi="Times New Roman"/>
          <w:b/>
          <w:bCs/>
          <w:color w:val="000000"/>
          <w:sz w:val="24"/>
          <w:szCs w:val="24"/>
        </w:rPr>
        <w:t>92</w:t>
      </w:r>
      <w:r w:rsidRPr="000272EC">
        <w:rPr>
          <w:rFonts w:ascii="Times New Roman" w:hAnsi="Times New Roman"/>
          <w:b/>
          <w:bCs/>
          <w:color w:val="000000"/>
          <w:sz w:val="24"/>
          <w:szCs w:val="24"/>
        </w:rPr>
        <w:t xml:space="preserve">. </w:t>
      </w:r>
      <w:r w:rsidRPr="000272EC">
        <w:rPr>
          <w:rFonts w:ascii="Times New Roman" w:hAnsi="Times New Roman"/>
          <w:color w:val="000000"/>
          <w:sz w:val="24"/>
          <w:szCs w:val="24"/>
        </w:rPr>
        <w:t>“Đất chua” là một khái niệm dân gian để chỉ loại đất có môi trường acid, vậy pH của “đất chua” có giá trị</w:t>
      </w:r>
    </w:p>
    <w:p w14:paraId="70ACC24A"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color w:val="000000"/>
          <w:sz w:val="24"/>
          <w:szCs w:val="24"/>
        </w:rPr>
        <w:tab/>
      </w:r>
      <w:r w:rsidRPr="000272EC">
        <w:rPr>
          <w:rFonts w:ascii="Times New Roman" w:hAnsi="Times New Roman"/>
          <w:b/>
          <w:bCs/>
          <w:color w:val="000000"/>
          <w:sz w:val="24"/>
          <w:szCs w:val="24"/>
        </w:rPr>
        <w:t>A.</w:t>
      </w:r>
      <w:r w:rsidRPr="000272EC">
        <w:rPr>
          <w:rFonts w:ascii="Times New Roman" w:hAnsi="Times New Roman"/>
          <w:color w:val="000000"/>
          <w:sz w:val="24"/>
          <w:szCs w:val="24"/>
        </w:rPr>
        <w:t xml:space="preserve"> nhỏ hơn 7. </w:t>
      </w:r>
      <w:r w:rsidRPr="000272EC">
        <w:rPr>
          <w:rFonts w:ascii="Times New Roman" w:hAnsi="Times New Roman"/>
          <w:color w:val="000000"/>
          <w:sz w:val="24"/>
          <w:szCs w:val="24"/>
        </w:rPr>
        <w:tab/>
      </w:r>
      <w:r w:rsidRPr="000272EC">
        <w:rPr>
          <w:rFonts w:ascii="Times New Roman" w:hAnsi="Times New Roman"/>
          <w:b/>
          <w:bCs/>
          <w:color w:val="000000"/>
          <w:sz w:val="24"/>
          <w:szCs w:val="24"/>
        </w:rPr>
        <w:t>B.</w:t>
      </w:r>
      <w:r w:rsidRPr="000272EC">
        <w:rPr>
          <w:rFonts w:ascii="Times New Roman" w:hAnsi="Times New Roman"/>
          <w:color w:val="000000"/>
          <w:sz w:val="24"/>
          <w:szCs w:val="24"/>
        </w:rPr>
        <w:t xml:space="preserve"> bằng 7. </w:t>
      </w:r>
      <w:r w:rsidRPr="000272EC">
        <w:rPr>
          <w:rFonts w:ascii="Times New Roman" w:hAnsi="Times New Roman"/>
          <w:color w:val="000000"/>
          <w:sz w:val="24"/>
          <w:szCs w:val="24"/>
        </w:rPr>
        <w:tab/>
      </w:r>
      <w:r w:rsidRPr="000272EC">
        <w:rPr>
          <w:rFonts w:ascii="Times New Roman" w:hAnsi="Times New Roman"/>
          <w:b/>
          <w:bCs/>
          <w:color w:val="000000"/>
          <w:sz w:val="24"/>
          <w:szCs w:val="24"/>
        </w:rPr>
        <w:t>C.</w:t>
      </w:r>
      <w:r w:rsidRPr="000272EC">
        <w:rPr>
          <w:rFonts w:ascii="Times New Roman" w:hAnsi="Times New Roman"/>
          <w:color w:val="000000"/>
          <w:sz w:val="24"/>
          <w:szCs w:val="24"/>
        </w:rPr>
        <w:t xml:space="preserve"> lớn hơn 7. </w:t>
      </w:r>
      <w:r w:rsidRPr="000272EC">
        <w:rPr>
          <w:rFonts w:ascii="Times New Roman" w:hAnsi="Times New Roman"/>
          <w:color w:val="000000"/>
          <w:sz w:val="24"/>
          <w:szCs w:val="24"/>
        </w:rPr>
        <w:tab/>
      </w:r>
      <w:r w:rsidRPr="000272EC">
        <w:rPr>
          <w:rFonts w:ascii="Times New Roman" w:hAnsi="Times New Roman"/>
          <w:b/>
          <w:bCs/>
          <w:color w:val="000000"/>
          <w:sz w:val="24"/>
          <w:szCs w:val="24"/>
        </w:rPr>
        <w:t>D.</w:t>
      </w:r>
      <w:r w:rsidRPr="000272EC">
        <w:rPr>
          <w:rFonts w:ascii="Times New Roman" w:hAnsi="Times New Roman"/>
          <w:color w:val="000000"/>
          <w:sz w:val="24"/>
          <w:szCs w:val="24"/>
        </w:rPr>
        <w:t xml:space="preserve"> bằng 0.</w:t>
      </w:r>
    </w:p>
    <w:p w14:paraId="35B0E0F3" w14:textId="5DF1887F" w:rsidR="000C3637" w:rsidRPr="000272EC" w:rsidRDefault="000C3637" w:rsidP="006951F7">
      <w:pPr>
        <w:pStyle w:val="pn"/>
        <w:spacing w:line="264" w:lineRule="auto"/>
        <w:jc w:val="both"/>
        <w:rPr>
          <w:b/>
          <w:iCs/>
          <w:szCs w:val="24"/>
        </w:rPr>
      </w:pPr>
      <w:r w:rsidRPr="000272EC">
        <w:rPr>
          <w:b/>
          <w:iCs/>
          <w:szCs w:val="24"/>
        </w:rPr>
        <w:t xml:space="preserve">Câu </w:t>
      </w:r>
      <w:r w:rsidR="006E7636" w:rsidRPr="000272EC">
        <w:rPr>
          <w:b/>
          <w:iCs/>
          <w:szCs w:val="24"/>
        </w:rPr>
        <w:t>93</w:t>
      </w:r>
      <w:r w:rsidRPr="000272EC">
        <w:rPr>
          <w:b/>
          <w:iCs/>
          <w:szCs w:val="24"/>
        </w:rPr>
        <w:t xml:space="preserve">. </w:t>
      </w:r>
      <w:r w:rsidRPr="000272EC">
        <w:rPr>
          <w:szCs w:val="24"/>
        </w:rPr>
        <w:t xml:space="preserve">Đo pH của một cốc nước chanh được giá trị pH bằng 2,4. Nhận định nào sau đây </w:t>
      </w:r>
      <w:r w:rsidRPr="000272EC">
        <w:rPr>
          <w:b/>
          <w:bCs/>
          <w:szCs w:val="24"/>
        </w:rPr>
        <w:t>không</w:t>
      </w:r>
      <w:r w:rsidRPr="000272EC">
        <w:rPr>
          <w:szCs w:val="24"/>
        </w:rPr>
        <w:t xml:space="preserve"> đúng?</w:t>
      </w:r>
    </w:p>
    <w:p w14:paraId="5DB2A025" w14:textId="77777777" w:rsidR="000C3637" w:rsidRPr="000272EC" w:rsidRDefault="000C3637" w:rsidP="006951F7">
      <w:pPr>
        <w:pStyle w:val="pn"/>
        <w:spacing w:line="264" w:lineRule="auto"/>
        <w:jc w:val="both"/>
        <w:rPr>
          <w:szCs w:val="24"/>
        </w:rPr>
      </w:pPr>
      <w:r w:rsidRPr="000272EC">
        <w:rPr>
          <w:szCs w:val="24"/>
        </w:rPr>
        <w:tab/>
      </w:r>
      <w:r w:rsidRPr="000272EC">
        <w:rPr>
          <w:b/>
          <w:bCs/>
          <w:szCs w:val="24"/>
        </w:rPr>
        <w:t>A.</w:t>
      </w:r>
      <w:r w:rsidRPr="000272EC">
        <w:rPr>
          <w:szCs w:val="24"/>
        </w:rPr>
        <w:t xml:space="preserve"> Nước chanh có môi trường acid.</w:t>
      </w:r>
    </w:p>
    <w:p w14:paraId="28B68B6D" w14:textId="77777777" w:rsidR="000C3637" w:rsidRPr="000272EC" w:rsidRDefault="000C3637" w:rsidP="006951F7">
      <w:pPr>
        <w:pStyle w:val="pn"/>
        <w:spacing w:line="264" w:lineRule="auto"/>
        <w:jc w:val="both"/>
        <w:rPr>
          <w:szCs w:val="24"/>
        </w:rPr>
      </w:pPr>
      <w:r w:rsidRPr="000272EC">
        <w:rPr>
          <w:szCs w:val="24"/>
        </w:rPr>
        <w:tab/>
      </w:r>
      <w:r w:rsidRPr="000272EC">
        <w:rPr>
          <w:b/>
          <w:bCs/>
          <w:szCs w:val="24"/>
        </w:rPr>
        <w:t>B.</w:t>
      </w:r>
      <w:r w:rsidRPr="000272EC">
        <w:rPr>
          <w:szCs w:val="24"/>
        </w:rPr>
        <w:t xml:space="preserve"> Nồng độ ion [H</w:t>
      </w:r>
      <w:r w:rsidRPr="000272EC">
        <w:rPr>
          <w:szCs w:val="24"/>
          <w:bdr w:val="none" w:sz="0" w:space="0" w:color="auto" w:frame="1"/>
          <w:vertAlign w:val="superscript"/>
        </w:rPr>
        <w:t>+</w:t>
      </w:r>
      <w:r w:rsidRPr="000272EC">
        <w:rPr>
          <w:szCs w:val="24"/>
        </w:rPr>
        <w:t>] của nước chanh là 10</w:t>
      </w:r>
      <w:r w:rsidRPr="000272EC">
        <w:rPr>
          <w:szCs w:val="24"/>
          <w:bdr w:val="none" w:sz="0" w:space="0" w:color="auto" w:frame="1"/>
          <w:vertAlign w:val="superscript"/>
        </w:rPr>
        <w:t>-2,4</w:t>
      </w:r>
      <w:r w:rsidRPr="000272EC">
        <w:rPr>
          <w:szCs w:val="24"/>
        </w:rPr>
        <w:t> mol/L.</w:t>
      </w:r>
    </w:p>
    <w:p w14:paraId="7E0FA238" w14:textId="77777777" w:rsidR="000C3637" w:rsidRPr="000272EC" w:rsidRDefault="000C3637" w:rsidP="006951F7">
      <w:pPr>
        <w:pStyle w:val="pn"/>
        <w:spacing w:line="264" w:lineRule="auto"/>
        <w:jc w:val="both"/>
        <w:rPr>
          <w:szCs w:val="24"/>
        </w:rPr>
      </w:pPr>
      <w:r w:rsidRPr="000272EC">
        <w:rPr>
          <w:szCs w:val="24"/>
        </w:rPr>
        <w:tab/>
      </w:r>
      <w:r w:rsidRPr="000272EC">
        <w:rPr>
          <w:b/>
          <w:bCs/>
          <w:szCs w:val="24"/>
        </w:rPr>
        <w:t>C.</w:t>
      </w:r>
      <w:r w:rsidRPr="000272EC">
        <w:rPr>
          <w:szCs w:val="24"/>
        </w:rPr>
        <w:t xml:space="preserve"> Nồng độ ion [H</w:t>
      </w:r>
      <w:r w:rsidRPr="000272EC">
        <w:rPr>
          <w:szCs w:val="24"/>
          <w:bdr w:val="none" w:sz="0" w:space="0" w:color="auto" w:frame="1"/>
          <w:vertAlign w:val="superscript"/>
        </w:rPr>
        <w:t>+</w:t>
      </w:r>
      <w:r w:rsidRPr="000272EC">
        <w:rPr>
          <w:szCs w:val="24"/>
        </w:rPr>
        <w:t>] của nước chanh là 0,24 mol/L.</w:t>
      </w:r>
    </w:p>
    <w:p w14:paraId="38CF4571" w14:textId="77777777" w:rsidR="000C3637" w:rsidRPr="000272EC" w:rsidRDefault="000C3637" w:rsidP="006951F7">
      <w:pPr>
        <w:pStyle w:val="pn"/>
        <w:spacing w:line="264" w:lineRule="auto"/>
        <w:jc w:val="both"/>
        <w:rPr>
          <w:szCs w:val="24"/>
        </w:rPr>
      </w:pPr>
      <w:r w:rsidRPr="000272EC">
        <w:rPr>
          <w:b/>
          <w:bCs/>
          <w:szCs w:val="24"/>
        </w:rPr>
        <w:tab/>
        <w:t>D.</w:t>
      </w:r>
      <w:r w:rsidRPr="000272EC">
        <w:rPr>
          <w:szCs w:val="24"/>
        </w:rPr>
        <w:t xml:space="preserve"> Nồng độ của ion [OH</w:t>
      </w:r>
      <w:r w:rsidRPr="000272EC">
        <w:rPr>
          <w:szCs w:val="24"/>
          <w:bdr w:val="none" w:sz="0" w:space="0" w:color="auto" w:frame="1"/>
          <w:vertAlign w:val="superscript"/>
        </w:rPr>
        <w:t>-</w:t>
      </w:r>
      <w:r w:rsidRPr="000272EC">
        <w:rPr>
          <w:szCs w:val="24"/>
        </w:rPr>
        <w:t>] của nước chanh nhỏ hơn 10</w:t>
      </w:r>
      <w:r w:rsidRPr="000272EC">
        <w:rPr>
          <w:szCs w:val="24"/>
          <w:bdr w:val="none" w:sz="0" w:space="0" w:color="auto" w:frame="1"/>
          <w:vertAlign w:val="superscript"/>
        </w:rPr>
        <w:t>-7</w:t>
      </w:r>
      <w:r w:rsidRPr="000272EC">
        <w:rPr>
          <w:szCs w:val="24"/>
        </w:rPr>
        <w:t> mol/L.</w:t>
      </w:r>
    </w:p>
    <w:p w14:paraId="02A7C6B6" w14:textId="40F3228E" w:rsidR="000C3637" w:rsidRPr="000272EC" w:rsidRDefault="000C3637" w:rsidP="006951F7">
      <w:pP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94</w:t>
      </w:r>
      <w:r w:rsidRPr="000272EC">
        <w:rPr>
          <w:rFonts w:ascii="Times New Roman" w:hAnsi="Times New Roman"/>
          <w:b/>
          <w:sz w:val="24"/>
          <w:szCs w:val="24"/>
        </w:rPr>
        <w:t xml:space="preserve">. </w:t>
      </w:r>
      <w:r w:rsidRPr="000272EC">
        <w:rPr>
          <w:rFonts w:ascii="Times New Roman" w:hAnsi="Times New Roman"/>
          <w:sz w:val="24"/>
          <w:szCs w:val="24"/>
        </w:rPr>
        <w:t>Chọn phát biểu đúng?</w:t>
      </w:r>
    </w:p>
    <w:p w14:paraId="797EF29B" w14:textId="77777777" w:rsidR="000C3637" w:rsidRPr="000272EC" w:rsidRDefault="000C3637" w:rsidP="006951F7">
      <w:pP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Dung dịch có pH &gt; 7 làm quỳ tím hoá đỏ.</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Giá trị pH tăng thì độ acid giảm.</w:t>
      </w:r>
    </w:p>
    <w:p w14:paraId="162E10E3"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C. </w:t>
      </w:r>
      <w:r w:rsidRPr="000272EC">
        <w:rPr>
          <w:rFonts w:ascii="Times New Roman" w:hAnsi="Times New Roman"/>
          <w:sz w:val="24"/>
          <w:szCs w:val="24"/>
        </w:rPr>
        <w:t>Giá trị pH tăng thì độ acid tăng.</w:t>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Dung dịch có pH &lt; 7 làm quỳ tím hoá xanh.</w:t>
      </w:r>
    </w:p>
    <w:p w14:paraId="004A8027" w14:textId="664600CD" w:rsidR="000C3637" w:rsidRPr="000272EC" w:rsidRDefault="000C3637" w:rsidP="006951F7">
      <w:pPr>
        <w:tabs>
          <w:tab w:val="left" w:pos="270"/>
          <w:tab w:val="left" w:pos="2790"/>
          <w:tab w:val="left" w:pos="2835"/>
          <w:tab w:val="left" w:pos="5245"/>
          <w:tab w:val="left" w:pos="7797"/>
          <w:tab w:val="left" w:pos="801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95</w:t>
      </w:r>
      <w:r w:rsidRPr="000272EC">
        <w:rPr>
          <w:rFonts w:ascii="Times New Roman" w:hAnsi="Times New Roman"/>
          <w:b/>
          <w:sz w:val="24"/>
          <w:szCs w:val="24"/>
        </w:rPr>
        <w:t xml:space="preserve">. </w:t>
      </w:r>
      <w:r w:rsidRPr="000272EC">
        <w:rPr>
          <w:rFonts w:ascii="Times New Roman" w:hAnsi="Times New Roman"/>
          <w:sz w:val="24"/>
          <w:szCs w:val="24"/>
          <w:lang w:val="nl-NL"/>
        </w:rPr>
        <w:t>D</w:t>
      </w:r>
      <w:r w:rsidRPr="000272EC">
        <w:rPr>
          <w:rFonts w:ascii="Times New Roman" w:hAnsi="Times New Roman"/>
          <w:sz w:val="24"/>
          <w:szCs w:val="24"/>
          <w:lang w:val="vi-VN"/>
        </w:rPr>
        <w:t xml:space="preserve">ung dịch </w:t>
      </w:r>
      <w:r w:rsidRPr="000272EC">
        <w:rPr>
          <w:rFonts w:ascii="Times New Roman" w:hAnsi="Times New Roman"/>
          <w:sz w:val="24"/>
          <w:szCs w:val="24"/>
        </w:rPr>
        <w:t>X</w:t>
      </w:r>
      <w:r w:rsidRPr="000272EC">
        <w:rPr>
          <w:rFonts w:ascii="Times New Roman" w:hAnsi="Times New Roman"/>
          <w:sz w:val="24"/>
          <w:szCs w:val="24"/>
          <w:lang w:val="vi-VN"/>
        </w:rPr>
        <w:t xml:space="preserve"> </w:t>
      </w:r>
      <w:r w:rsidRPr="000272EC">
        <w:rPr>
          <w:rFonts w:ascii="Times New Roman" w:hAnsi="Times New Roman"/>
          <w:sz w:val="24"/>
          <w:szCs w:val="24"/>
        </w:rPr>
        <w:t>có</w:t>
      </w:r>
      <w:r w:rsidRPr="000272EC">
        <w:rPr>
          <w:rFonts w:ascii="Times New Roman" w:hAnsi="Times New Roman"/>
          <w:sz w:val="24"/>
          <w:szCs w:val="24"/>
          <w:lang w:val="vi-VN"/>
        </w:rPr>
        <w:t xml:space="preserve"> [OH</w:t>
      </w:r>
      <w:r w:rsidRPr="000272EC">
        <w:rPr>
          <w:rFonts w:ascii="Times New Roman" w:hAnsi="Times New Roman"/>
          <w:sz w:val="24"/>
          <w:szCs w:val="24"/>
          <w:lang w:val="vi-VN"/>
        </w:rPr>
        <w:softHyphen/>
      </w:r>
      <w:r w:rsidRPr="000272EC">
        <w:rPr>
          <w:rFonts w:ascii="Times New Roman" w:hAnsi="Times New Roman"/>
          <w:sz w:val="24"/>
          <w:szCs w:val="24"/>
          <w:vertAlign w:val="superscript"/>
          <w:lang w:val="vi-VN"/>
        </w:rPr>
        <w:t>-</w:t>
      </w:r>
      <w:r w:rsidRPr="000272EC">
        <w:rPr>
          <w:rFonts w:ascii="Times New Roman" w:hAnsi="Times New Roman"/>
          <w:sz w:val="24"/>
          <w:szCs w:val="24"/>
          <w:lang w:val="vi-VN"/>
        </w:rPr>
        <w:t>] = 2</w:t>
      </w:r>
      <w:r w:rsidRPr="000272EC">
        <w:rPr>
          <w:rFonts w:ascii="Times New Roman" w:hAnsi="Times New Roman"/>
          <w:sz w:val="24"/>
          <w:szCs w:val="24"/>
        </w:rPr>
        <w:t>,5</w:t>
      </w:r>
      <w:r w:rsidRPr="000272EC">
        <w:rPr>
          <w:rFonts w:ascii="Times New Roman" w:hAnsi="Times New Roman"/>
          <w:sz w:val="24"/>
          <w:szCs w:val="24"/>
          <w:lang w:val="vi-VN"/>
        </w:rPr>
        <w:t>.10</w:t>
      </w:r>
      <w:r w:rsidRPr="000272EC">
        <w:rPr>
          <w:rFonts w:ascii="Times New Roman" w:hAnsi="Times New Roman"/>
          <w:sz w:val="24"/>
          <w:szCs w:val="24"/>
          <w:vertAlign w:val="superscript"/>
          <w:lang w:val="vi-VN"/>
        </w:rPr>
        <w:t>-</w:t>
      </w:r>
      <w:r w:rsidRPr="000272EC">
        <w:rPr>
          <w:rFonts w:ascii="Times New Roman" w:hAnsi="Times New Roman"/>
          <w:sz w:val="24"/>
          <w:szCs w:val="24"/>
          <w:vertAlign w:val="superscript"/>
        </w:rPr>
        <w:t>10</w:t>
      </w:r>
      <w:r w:rsidRPr="000272EC">
        <w:rPr>
          <w:rFonts w:ascii="Times New Roman" w:hAnsi="Times New Roman"/>
          <w:sz w:val="24"/>
          <w:szCs w:val="24"/>
        </w:rPr>
        <w:t xml:space="preserve"> M. Dung dịch X làm phenolphtalein chuyển sang màu gì?</w:t>
      </w:r>
    </w:p>
    <w:p w14:paraId="452307AC" w14:textId="1257CA2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A.</w:t>
      </w:r>
      <w:r w:rsidRPr="000272EC">
        <w:rPr>
          <w:rFonts w:ascii="Times New Roman" w:hAnsi="Times New Roman"/>
          <w:sz w:val="24"/>
          <w:szCs w:val="24"/>
          <w:lang w:val="pt-BR"/>
        </w:rPr>
        <w:t xml:space="preserve"> Không đổi màu</w:t>
      </w:r>
      <w:r w:rsidRPr="000272EC">
        <w:rPr>
          <w:rFonts w:ascii="Times New Roman" w:hAnsi="Times New Roman"/>
          <w:sz w:val="24"/>
          <w:szCs w:val="24"/>
        </w:rPr>
        <w:t>.</w:t>
      </w:r>
      <w:r w:rsidRPr="000272EC">
        <w:rPr>
          <w:rFonts w:ascii="Times New Roman" w:hAnsi="Times New Roman"/>
          <w:sz w:val="24"/>
          <w:szCs w:val="24"/>
          <w:lang w:val="pt-BR"/>
        </w:rPr>
        <w:t xml:space="preserve">     </w:t>
      </w:r>
      <w:r w:rsidRPr="000272EC">
        <w:rPr>
          <w:rFonts w:ascii="Times New Roman" w:hAnsi="Times New Roman"/>
          <w:sz w:val="24"/>
          <w:szCs w:val="24"/>
          <w:lang w:val="pt-BR"/>
        </w:rPr>
        <w:tab/>
      </w:r>
      <w:r w:rsidRPr="000272EC">
        <w:rPr>
          <w:rFonts w:ascii="Times New Roman" w:hAnsi="Times New Roman"/>
          <w:b/>
          <w:sz w:val="24"/>
          <w:szCs w:val="24"/>
          <w:lang w:val="pt-BR"/>
        </w:rPr>
        <w:t>B.</w:t>
      </w:r>
      <w:r w:rsidRPr="000272EC">
        <w:rPr>
          <w:rFonts w:ascii="Times New Roman" w:hAnsi="Times New Roman"/>
          <w:sz w:val="24"/>
          <w:szCs w:val="24"/>
          <w:lang w:val="pt-BR"/>
        </w:rPr>
        <w:t xml:space="preserve"> Màu hồng</w:t>
      </w:r>
      <w:r w:rsidRPr="000272EC">
        <w:rPr>
          <w:rFonts w:ascii="Times New Roman" w:hAnsi="Times New Roman"/>
          <w:sz w:val="24"/>
          <w:szCs w:val="24"/>
        </w:rPr>
        <w:t>.</w:t>
      </w:r>
      <w:r w:rsidRPr="000272EC">
        <w:rPr>
          <w:rFonts w:ascii="Times New Roman" w:hAnsi="Times New Roman"/>
          <w:sz w:val="24"/>
          <w:szCs w:val="24"/>
          <w:lang w:val="pt-BR"/>
        </w:rPr>
        <w:t xml:space="preserve">    </w:t>
      </w:r>
      <w:r w:rsidRPr="000272EC">
        <w:rPr>
          <w:rFonts w:ascii="Times New Roman" w:hAnsi="Times New Roman"/>
          <w:sz w:val="24"/>
          <w:szCs w:val="24"/>
          <w:lang w:val="pt-BR"/>
        </w:rPr>
        <w:tab/>
      </w:r>
      <w:r w:rsidRPr="000272EC">
        <w:rPr>
          <w:rFonts w:ascii="Times New Roman" w:hAnsi="Times New Roman"/>
          <w:b/>
          <w:sz w:val="24"/>
          <w:szCs w:val="24"/>
          <w:lang w:val="pt-BR"/>
        </w:rPr>
        <w:t>C.</w:t>
      </w:r>
      <w:r w:rsidRPr="000272EC">
        <w:rPr>
          <w:rFonts w:ascii="Times New Roman" w:hAnsi="Times New Roman"/>
          <w:sz w:val="24"/>
          <w:szCs w:val="24"/>
          <w:lang w:val="pt-BR"/>
        </w:rPr>
        <w:t xml:space="preserve"> Màu xanh.    </w:t>
      </w:r>
      <w:r w:rsidRPr="000272EC">
        <w:rPr>
          <w:rFonts w:ascii="Times New Roman" w:hAnsi="Times New Roman"/>
          <w:sz w:val="24"/>
          <w:szCs w:val="24"/>
          <w:lang w:val="pt-BR"/>
        </w:rPr>
        <w:tab/>
      </w:r>
      <w:r w:rsidRPr="000272EC">
        <w:rPr>
          <w:rFonts w:ascii="Times New Roman" w:hAnsi="Times New Roman"/>
          <w:b/>
          <w:sz w:val="24"/>
          <w:szCs w:val="24"/>
          <w:lang w:val="pt-BR"/>
        </w:rPr>
        <w:t>D.</w:t>
      </w:r>
      <w:r w:rsidRPr="000272EC">
        <w:rPr>
          <w:rFonts w:ascii="Times New Roman" w:hAnsi="Times New Roman"/>
          <w:sz w:val="24"/>
          <w:szCs w:val="24"/>
          <w:lang w:val="pt-BR"/>
        </w:rPr>
        <w:t xml:space="preserve"> Màu</w:t>
      </w:r>
      <w:r w:rsidRPr="000272EC">
        <w:rPr>
          <w:rFonts w:ascii="Times New Roman" w:hAnsi="Times New Roman"/>
          <w:b/>
          <w:sz w:val="24"/>
          <w:szCs w:val="24"/>
          <w:lang w:val="pt-BR"/>
        </w:rPr>
        <w:t xml:space="preserve"> </w:t>
      </w:r>
      <w:r w:rsidRPr="000272EC">
        <w:rPr>
          <w:rFonts w:ascii="Times New Roman" w:hAnsi="Times New Roman"/>
          <w:sz w:val="24"/>
          <w:szCs w:val="24"/>
          <w:lang w:val="pt-BR"/>
        </w:rPr>
        <w:t>đỏ.</w:t>
      </w:r>
    </w:p>
    <w:p w14:paraId="20EC6996" w14:textId="6D74CE63" w:rsidR="00F6293F" w:rsidRPr="000272EC" w:rsidRDefault="00F6293F" w:rsidP="006951F7">
      <w:pPr>
        <w:tabs>
          <w:tab w:val="left" w:pos="270"/>
          <w:tab w:val="left" w:pos="2790"/>
          <w:tab w:val="left" w:pos="2880"/>
          <w:tab w:val="left" w:pos="5310"/>
          <w:tab w:val="left" w:pos="7830"/>
          <w:tab w:val="left" w:pos="801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96</w:t>
      </w:r>
      <w:r w:rsidRPr="000272EC">
        <w:rPr>
          <w:rFonts w:ascii="Times New Roman" w:hAnsi="Times New Roman"/>
          <w:b/>
          <w:sz w:val="24"/>
          <w:szCs w:val="24"/>
        </w:rPr>
        <w:t xml:space="preserve">. </w:t>
      </w:r>
      <w:r w:rsidRPr="000272EC">
        <w:rPr>
          <w:rFonts w:ascii="Times New Roman" w:hAnsi="Times New Roman"/>
          <w:sz w:val="24"/>
          <w:szCs w:val="24"/>
        </w:rPr>
        <w:t>Dung dịch X có nồng độ của ion OH</w:t>
      </w:r>
      <w:r w:rsidRPr="000272EC">
        <w:rPr>
          <w:rFonts w:ascii="Times New Roman" w:hAnsi="Times New Roman"/>
          <w:sz w:val="24"/>
          <w:szCs w:val="24"/>
          <w:vertAlign w:val="superscript"/>
        </w:rPr>
        <w:t>-</w:t>
      </w:r>
      <w:r w:rsidRPr="000272EC">
        <w:rPr>
          <w:rFonts w:ascii="Times New Roman" w:hAnsi="Times New Roman"/>
          <w:sz w:val="24"/>
          <w:szCs w:val="24"/>
        </w:rPr>
        <w:t xml:space="preserve"> là 2.10</w:t>
      </w:r>
      <w:r w:rsidRPr="000272EC">
        <w:rPr>
          <w:rFonts w:ascii="Times New Roman" w:hAnsi="Times New Roman"/>
          <w:sz w:val="24"/>
          <w:szCs w:val="24"/>
          <w:vertAlign w:val="superscript"/>
        </w:rPr>
        <w:t>-3</w:t>
      </w:r>
      <w:r w:rsidRPr="000272EC">
        <w:rPr>
          <w:rFonts w:ascii="Times New Roman" w:hAnsi="Times New Roman"/>
          <w:sz w:val="24"/>
          <w:szCs w:val="24"/>
        </w:rPr>
        <w:t xml:space="preserve"> M. Nhận xét nào về X là đúng?</w:t>
      </w:r>
    </w:p>
    <w:p w14:paraId="289B6793" w14:textId="77777777" w:rsidR="00F6293F" w:rsidRPr="000272EC" w:rsidRDefault="00F6293F"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pH &lt; 7, môi trường base.</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&gt; 10</w:t>
      </w:r>
      <w:r w:rsidRPr="000272EC">
        <w:rPr>
          <w:rFonts w:ascii="Times New Roman" w:hAnsi="Times New Roman"/>
          <w:sz w:val="24"/>
          <w:szCs w:val="24"/>
          <w:vertAlign w:val="superscript"/>
        </w:rPr>
        <w:t>-7</w:t>
      </w:r>
      <w:r w:rsidRPr="000272EC">
        <w:rPr>
          <w:rFonts w:ascii="Times New Roman" w:hAnsi="Times New Roman"/>
          <w:sz w:val="24"/>
          <w:szCs w:val="24"/>
        </w:rPr>
        <w:t xml:space="preserve"> M, môi trường acid.</w:t>
      </w:r>
    </w:p>
    <w:p w14:paraId="4CF2FD4E" w14:textId="18B58987" w:rsidR="00F6293F" w:rsidRPr="000272EC" w:rsidRDefault="00F6293F"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C. </w:t>
      </w:r>
      <w:r w:rsidRPr="000272EC">
        <w:rPr>
          <w:rFonts w:ascii="Times New Roman" w:hAnsi="Times New Roman"/>
          <w:sz w:val="24"/>
          <w:szCs w:val="24"/>
        </w:rPr>
        <w:t>[H</w:t>
      </w:r>
      <w:r w:rsidRPr="000272EC">
        <w:rPr>
          <w:rFonts w:ascii="Times New Roman" w:hAnsi="Times New Roman"/>
          <w:sz w:val="24"/>
          <w:szCs w:val="24"/>
          <w:vertAlign w:val="superscript"/>
        </w:rPr>
        <w:t>+</w:t>
      </w:r>
      <w:r w:rsidRPr="000272EC">
        <w:rPr>
          <w:rFonts w:ascii="Times New Roman" w:hAnsi="Times New Roman"/>
          <w:sz w:val="24"/>
          <w:szCs w:val="24"/>
        </w:rPr>
        <w:t>] = 10</w:t>
      </w:r>
      <w:r w:rsidRPr="000272EC">
        <w:rPr>
          <w:rFonts w:ascii="Times New Roman" w:hAnsi="Times New Roman"/>
          <w:sz w:val="24"/>
          <w:szCs w:val="24"/>
          <w:vertAlign w:val="superscript"/>
        </w:rPr>
        <w:t xml:space="preserve">-7 </w:t>
      </w:r>
      <w:r w:rsidRPr="000272EC">
        <w:rPr>
          <w:rFonts w:ascii="Times New Roman" w:hAnsi="Times New Roman"/>
          <w:sz w:val="24"/>
          <w:szCs w:val="24"/>
        </w:rPr>
        <w:t>M,  môi trường trung tính.</w:t>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pH &gt; 7, môi trường base.</w:t>
      </w:r>
    </w:p>
    <w:p w14:paraId="6BEA3177" w14:textId="7144A775"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97</w:t>
      </w:r>
      <w:r w:rsidRPr="000272EC">
        <w:rPr>
          <w:rFonts w:ascii="Times New Roman" w:hAnsi="Times New Roman"/>
          <w:b/>
          <w:sz w:val="24"/>
          <w:szCs w:val="24"/>
        </w:rPr>
        <w:t xml:space="preserve">. </w:t>
      </w:r>
      <w:r w:rsidRPr="000272EC">
        <w:rPr>
          <w:rFonts w:ascii="Times New Roman" w:hAnsi="Times New Roman"/>
          <w:sz w:val="24"/>
          <w:szCs w:val="24"/>
        </w:rPr>
        <w:t xml:space="preserve">So sánh pH của các dung dịch có cùng nồng độ 0,1 mol/L theo thứ tự giảm dần nào sau đây đúng? </w:t>
      </w:r>
    </w:p>
    <w:p w14:paraId="1278A49C"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HCl &gt;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&gt; CH</w:t>
      </w:r>
      <w:r w:rsidRPr="000272EC">
        <w:rPr>
          <w:rFonts w:ascii="Times New Roman" w:hAnsi="Times New Roman"/>
          <w:sz w:val="24"/>
          <w:szCs w:val="24"/>
          <w:vertAlign w:val="subscript"/>
        </w:rPr>
        <w:t>3</w:t>
      </w:r>
      <w:r w:rsidRPr="000272EC">
        <w:rPr>
          <w:rFonts w:ascii="Times New Roman" w:hAnsi="Times New Roman"/>
          <w:sz w:val="24"/>
          <w:szCs w:val="24"/>
        </w:rPr>
        <w:t xml:space="preserve">COOH.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&gt; HCl &gt; CH</w:t>
      </w:r>
      <w:r w:rsidRPr="000272EC">
        <w:rPr>
          <w:rFonts w:ascii="Times New Roman" w:hAnsi="Times New Roman"/>
          <w:sz w:val="24"/>
          <w:szCs w:val="24"/>
          <w:vertAlign w:val="subscript"/>
        </w:rPr>
        <w:t>3</w:t>
      </w:r>
      <w:r w:rsidRPr="000272EC">
        <w:rPr>
          <w:rFonts w:ascii="Times New Roman" w:hAnsi="Times New Roman"/>
          <w:sz w:val="24"/>
          <w:szCs w:val="24"/>
        </w:rPr>
        <w:t>COOH.</w:t>
      </w:r>
      <w:r w:rsidRPr="000272EC">
        <w:rPr>
          <w:rFonts w:ascii="Times New Roman" w:hAnsi="Times New Roman"/>
          <w:sz w:val="24"/>
          <w:szCs w:val="24"/>
        </w:rPr>
        <w:tab/>
      </w:r>
    </w:p>
    <w:p w14:paraId="394FAA3F"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HCl &gt; CH</w:t>
      </w:r>
      <w:r w:rsidRPr="000272EC">
        <w:rPr>
          <w:rFonts w:ascii="Times New Roman" w:hAnsi="Times New Roman"/>
          <w:sz w:val="24"/>
          <w:szCs w:val="24"/>
          <w:vertAlign w:val="subscript"/>
        </w:rPr>
        <w:t>3</w:t>
      </w:r>
      <w:r w:rsidRPr="000272EC">
        <w:rPr>
          <w:rFonts w:ascii="Times New Roman" w:hAnsi="Times New Roman"/>
          <w:sz w:val="24"/>
          <w:szCs w:val="24"/>
        </w:rPr>
        <w:t>COOH &gt;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COOH &gt; HCl &gt;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w:t>
      </w:r>
    </w:p>
    <w:p w14:paraId="404307DB" w14:textId="31967B79"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lastRenderedPageBreak/>
        <w:t xml:space="preserve">Câu </w:t>
      </w:r>
      <w:r w:rsidR="006E7636" w:rsidRPr="000272EC">
        <w:rPr>
          <w:rFonts w:ascii="Times New Roman" w:hAnsi="Times New Roman"/>
          <w:b/>
          <w:sz w:val="24"/>
          <w:szCs w:val="24"/>
        </w:rPr>
        <w:t>98</w:t>
      </w:r>
      <w:r w:rsidRPr="000272EC">
        <w:rPr>
          <w:rFonts w:ascii="Times New Roman" w:hAnsi="Times New Roman"/>
          <w:b/>
          <w:sz w:val="24"/>
          <w:szCs w:val="24"/>
        </w:rPr>
        <w:t xml:space="preserve">. </w:t>
      </w:r>
      <w:bookmarkStart w:id="3" w:name="_Hlk110423328"/>
      <w:r w:rsidRPr="000272EC">
        <w:rPr>
          <w:rFonts w:ascii="Times New Roman" w:hAnsi="Times New Roman"/>
          <w:sz w:val="24"/>
          <w:szCs w:val="24"/>
        </w:rPr>
        <w:t>Cho các dung dịch: NaCl, NaOH, NH</w:t>
      </w:r>
      <w:r w:rsidRPr="000272EC">
        <w:rPr>
          <w:rFonts w:ascii="Times New Roman" w:hAnsi="Times New Roman"/>
          <w:sz w:val="24"/>
          <w:szCs w:val="24"/>
          <w:vertAlign w:val="subscript"/>
        </w:rPr>
        <w:t>3</w:t>
      </w:r>
      <w:r w:rsidRPr="000272EC">
        <w:rPr>
          <w:rFonts w:ascii="Times New Roman" w:hAnsi="Times New Roman"/>
          <w:sz w:val="24"/>
          <w:szCs w:val="24"/>
        </w:rPr>
        <w:t>, Ba(OH)</w:t>
      </w:r>
      <w:r w:rsidRPr="000272EC">
        <w:rPr>
          <w:rFonts w:ascii="Times New Roman" w:hAnsi="Times New Roman"/>
          <w:sz w:val="24"/>
          <w:szCs w:val="24"/>
          <w:vertAlign w:val="subscript"/>
        </w:rPr>
        <w:t>2</w:t>
      </w:r>
      <w:r w:rsidRPr="000272EC">
        <w:rPr>
          <w:rFonts w:ascii="Times New Roman" w:hAnsi="Times New Roman"/>
          <w:sz w:val="24"/>
          <w:szCs w:val="24"/>
        </w:rPr>
        <w:t xml:space="preserve"> có cùng nồng độ mol, dung dịch chất nào có pH lớn nhất?</w:t>
      </w:r>
    </w:p>
    <w:p w14:paraId="669135A5" w14:textId="77777777" w:rsidR="000C3637" w:rsidRPr="000272EC" w:rsidRDefault="000C3637"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NaOH.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Ba(OH)</w:t>
      </w:r>
      <w:r w:rsidRPr="000272EC">
        <w:rPr>
          <w:rFonts w:ascii="Times New Roman" w:hAnsi="Times New Roman"/>
          <w:sz w:val="24"/>
          <w:szCs w:val="24"/>
          <w:vertAlign w:val="subscript"/>
        </w:rPr>
        <w:t>2</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NH</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NaCl.</w:t>
      </w:r>
    </w:p>
    <w:p w14:paraId="6BC3FA04" w14:textId="5C399F0E" w:rsidR="000C3637" w:rsidRPr="000272EC" w:rsidRDefault="000C3637" w:rsidP="006951F7">
      <w:pPr>
        <w:pStyle w:val="ListParagraph"/>
        <w:widowControl/>
        <w:tabs>
          <w:tab w:val="left" w:pos="270"/>
          <w:tab w:val="left" w:pos="851"/>
          <w:tab w:val="left" w:pos="2880"/>
          <w:tab w:val="left" w:pos="5310"/>
          <w:tab w:val="left" w:pos="7830"/>
        </w:tabs>
        <w:spacing w:line="264" w:lineRule="auto"/>
        <w:contextualSpacing/>
        <w:jc w:val="both"/>
        <w:rPr>
          <w:rFonts w:ascii="Times New Roman" w:hAnsi="Times New Roman" w:cs="Times New Roman"/>
          <w:sz w:val="24"/>
          <w:szCs w:val="24"/>
        </w:rPr>
      </w:pPr>
      <w:r w:rsidRPr="000272EC">
        <w:rPr>
          <w:rFonts w:ascii="Times New Roman" w:hAnsi="Times New Roman"/>
          <w:b/>
          <w:sz w:val="24"/>
          <w:szCs w:val="24"/>
          <w:lang w:val="vi-VN"/>
        </w:rPr>
        <w:t xml:space="preserve">Câu </w:t>
      </w:r>
      <w:r w:rsidR="006E7636" w:rsidRPr="000272EC">
        <w:rPr>
          <w:rFonts w:ascii="Times New Roman" w:hAnsi="Times New Roman"/>
          <w:b/>
          <w:sz w:val="24"/>
          <w:szCs w:val="24"/>
        </w:rPr>
        <w:t>99</w:t>
      </w:r>
      <w:r w:rsidRPr="000272EC">
        <w:rPr>
          <w:rFonts w:ascii="Times New Roman" w:hAnsi="Times New Roman"/>
          <w:b/>
          <w:sz w:val="24"/>
          <w:szCs w:val="24"/>
          <w:lang w:val="vi-VN"/>
        </w:rPr>
        <w:t xml:space="preserve">. </w:t>
      </w:r>
      <w:r w:rsidRPr="000272EC">
        <w:rPr>
          <w:rFonts w:ascii="Times New Roman" w:hAnsi="Times New Roman" w:cs="Times New Roman"/>
          <w:sz w:val="24"/>
          <w:szCs w:val="24"/>
        </w:rPr>
        <w:t>Một mẫu đất nông nghiệp được xử lý sau đó dùng máy pH đo được giá trị pH = 4,52. Để làm tăng độ pH của mẫu đất trên cần bón thêm cho đất một lượng hoá chất nào sau đây?</w:t>
      </w:r>
    </w:p>
    <w:p w14:paraId="585B6E0D" w14:textId="03BE62D8" w:rsidR="000C3637" w:rsidRPr="000272EC" w:rsidRDefault="000C3637"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A.</w:t>
      </w:r>
      <w:r w:rsidRPr="000272EC">
        <w:rPr>
          <w:rFonts w:ascii="Times New Roman" w:hAnsi="Times New Roman" w:cs="Times New Roman"/>
          <w:sz w:val="24"/>
          <w:szCs w:val="24"/>
        </w:rPr>
        <w:t xml:space="preserve"> (NH</w:t>
      </w:r>
      <w:r w:rsidRPr="000272EC">
        <w:rPr>
          <w:rFonts w:ascii="Times New Roman" w:hAnsi="Times New Roman" w:cs="Times New Roman"/>
          <w:sz w:val="24"/>
          <w:szCs w:val="24"/>
          <w:vertAlign w:val="subscript"/>
        </w:rPr>
        <w:t>4</w:t>
      </w:r>
      <w:r w:rsidRPr="000272EC">
        <w:rPr>
          <w:rFonts w:ascii="Times New Roman" w:hAnsi="Times New Roman" w:cs="Times New Roman"/>
          <w:sz w:val="24"/>
          <w:szCs w:val="24"/>
        </w:rPr>
        <w:t>)</w:t>
      </w:r>
      <w:r w:rsidRPr="000272EC">
        <w:rPr>
          <w:rFonts w:ascii="Times New Roman" w:hAnsi="Times New Roman" w:cs="Times New Roman"/>
          <w:sz w:val="24"/>
          <w:szCs w:val="24"/>
          <w:vertAlign w:val="subscript"/>
        </w:rPr>
        <w:t>2</w:t>
      </w:r>
      <w:r w:rsidRPr="000272EC">
        <w:rPr>
          <w:rFonts w:ascii="Times New Roman" w:hAnsi="Times New Roman" w:cs="Times New Roman"/>
          <w:sz w:val="24"/>
          <w:szCs w:val="24"/>
        </w:rPr>
        <w:t>SO</w:t>
      </w:r>
      <w:r w:rsidRPr="000272EC">
        <w:rPr>
          <w:rFonts w:ascii="Times New Roman" w:hAnsi="Times New Roman" w:cs="Times New Roman"/>
          <w:sz w:val="24"/>
          <w:szCs w:val="24"/>
          <w:vertAlign w:val="subscript"/>
        </w:rPr>
        <w:t>4</w:t>
      </w:r>
      <w:r w:rsidRPr="000272EC">
        <w:rPr>
          <w:rFonts w:ascii="Times New Roman" w:hAnsi="Times New Roman" w:cs="Times New Roman"/>
          <w:sz w:val="24"/>
          <w:szCs w:val="24"/>
        </w:rPr>
        <w:t>.</w:t>
      </w:r>
      <w:r w:rsidRPr="000272EC">
        <w:rPr>
          <w:rFonts w:ascii="Times New Roman" w:hAnsi="Times New Roman" w:cs="Times New Roman"/>
          <w:sz w:val="24"/>
          <w:szCs w:val="24"/>
        </w:rPr>
        <w:tab/>
      </w:r>
      <w:r w:rsidRPr="000272EC">
        <w:rPr>
          <w:rFonts w:ascii="Times New Roman" w:hAnsi="Times New Roman" w:cs="Times New Roman"/>
          <w:b/>
          <w:sz w:val="24"/>
          <w:szCs w:val="24"/>
        </w:rPr>
        <w:t>B.</w:t>
      </w:r>
      <w:r w:rsidRPr="000272EC">
        <w:rPr>
          <w:rFonts w:ascii="Times New Roman" w:hAnsi="Times New Roman" w:cs="Times New Roman"/>
          <w:sz w:val="24"/>
          <w:szCs w:val="24"/>
        </w:rPr>
        <w:t xml:space="preserve"> CaO.</w:t>
      </w:r>
      <w:r w:rsidRPr="000272EC">
        <w:rPr>
          <w:rFonts w:ascii="Times New Roman" w:hAnsi="Times New Roman" w:cs="Times New Roman"/>
          <w:b/>
          <w:sz w:val="24"/>
          <w:szCs w:val="24"/>
        </w:rPr>
        <w:t xml:space="preserve"> </w:t>
      </w:r>
      <w:r w:rsidRPr="000272EC">
        <w:rPr>
          <w:rFonts w:ascii="Times New Roman" w:hAnsi="Times New Roman" w:cs="Times New Roman"/>
          <w:b/>
          <w:sz w:val="24"/>
          <w:szCs w:val="24"/>
        </w:rPr>
        <w:tab/>
        <w:t>C.</w:t>
      </w:r>
      <w:r w:rsidRPr="000272EC">
        <w:rPr>
          <w:rFonts w:ascii="Times New Roman" w:hAnsi="Times New Roman" w:cs="Times New Roman"/>
          <w:sz w:val="24"/>
          <w:szCs w:val="24"/>
        </w:rPr>
        <w:t xml:space="preserve"> KCl.</w:t>
      </w:r>
      <w:r w:rsidRPr="000272EC">
        <w:rPr>
          <w:rFonts w:ascii="Times New Roman" w:hAnsi="Times New Roman" w:cs="Times New Roman"/>
          <w:sz w:val="24"/>
          <w:szCs w:val="24"/>
        </w:rPr>
        <w:tab/>
      </w:r>
      <w:r w:rsidRPr="000272EC">
        <w:rPr>
          <w:rFonts w:ascii="Times New Roman" w:hAnsi="Times New Roman" w:cs="Times New Roman"/>
          <w:b/>
          <w:sz w:val="24"/>
          <w:szCs w:val="24"/>
        </w:rPr>
        <w:t>D.</w:t>
      </w:r>
      <w:r w:rsidRPr="000272EC">
        <w:rPr>
          <w:rFonts w:ascii="Times New Roman" w:hAnsi="Times New Roman" w:cs="Times New Roman"/>
          <w:sz w:val="24"/>
          <w:szCs w:val="24"/>
        </w:rPr>
        <w:t xml:space="preserve"> NH</w:t>
      </w:r>
      <w:r w:rsidRPr="000272EC">
        <w:rPr>
          <w:rFonts w:ascii="Times New Roman" w:hAnsi="Times New Roman" w:cs="Times New Roman"/>
          <w:sz w:val="24"/>
          <w:szCs w:val="24"/>
          <w:vertAlign w:val="subscript"/>
        </w:rPr>
        <w:t>4</w:t>
      </w:r>
      <w:r w:rsidRPr="000272EC">
        <w:rPr>
          <w:rFonts w:ascii="Times New Roman" w:hAnsi="Times New Roman" w:cs="Times New Roman"/>
          <w:sz w:val="24"/>
          <w:szCs w:val="24"/>
        </w:rPr>
        <w:t>NO</w:t>
      </w:r>
      <w:r w:rsidRPr="000272EC">
        <w:rPr>
          <w:rFonts w:ascii="Times New Roman" w:hAnsi="Times New Roman" w:cs="Times New Roman"/>
          <w:sz w:val="24"/>
          <w:szCs w:val="24"/>
          <w:vertAlign w:val="subscript"/>
        </w:rPr>
        <w:t>3</w:t>
      </w:r>
      <w:r w:rsidRPr="000272EC">
        <w:rPr>
          <w:rFonts w:ascii="Times New Roman" w:hAnsi="Times New Roman" w:cs="Times New Roman"/>
          <w:sz w:val="24"/>
          <w:szCs w:val="24"/>
        </w:rPr>
        <w:t>.</w:t>
      </w:r>
    </w:p>
    <w:bookmarkEnd w:id="3"/>
    <w:p w14:paraId="3E98A634" w14:textId="754B6636" w:rsidR="00F6293F" w:rsidRPr="000272EC" w:rsidRDefault="00F6293F" w:rsidP="006951F7">
      <w:pPr>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100</w:t>
      </w:r>
      <w:r w:rsidRPr="000272EC">
        <w:rPr>
          <w:rFonts w:ascii="Times New Roman" w:hAnsi="Times New Roman"/>
          <w:b/>
          <w:sz w:val="24"/>
          <w:szCs w:val="24"/>
        </w:rPr>
        <w:t xml:space="preserve">. </w:t>
      </w:r>
      <w:r w:rsidRPr="000272EC">
        <w:rPr>
          <w:rFonts w:ascii="Times New Roman" w:hAnsi="Times New Roman"/>
          <w:sz w:val="24"/>
          <w:szCs w:val="24"/>
        </w:rPr>
        <w:t xml:space="preserve">Tại khu vực bị ô nhiễm, pH của nước mưa đo được là 4,5 còn pH của nước mưa tại khu vực không bị ô nhiễm là 5,7. Nhận xét nào sau đây </w:t>
      </w:r>
      <w:r w:rsidRPr="000272EC">
        <w:rPr>
          <w:rFonts w:ascii="Times New Roman" w:hAnsi="Times New Roman"/>
          <w:b/>
          <w:bCs/>
          <w:sz w:val="24"/>
          <w:szCs w:val="24"/>
        </w:rPr>
        <w:t xml:space="preserve">không </w:t>
      </w:r>
      <w:r w:rsidRPr="000272EC">
        <w:rPr>
          <w:rFonts w:ascii="Times New Roman" w:hAnsi="Times New Roman"/>
          <w:sz w:val="24"/>
          <w:szCs w:val="24"/>
        </w:rPr>
        <w:t>đúng?</w:t>
      </w:r>
    </w:p>
    <w:p w14:paraId="012CEC4A" w14:textId="77777777" w:rsidR="00F6293F" w:rsidRPr="000272EC" w:rsidRDefault="00F6293F" w:rsidP="006951F7">
      <w:pPr>
        <w:tabs>
          <w:tab w:val="left" w:pos="283"/>
          <w:tab w:val="left" w:pos="2835"/>
          <w:tab w:val="left" w:pos="5386"/>
          <w:tab w:val="left" w:pos="7937"/>
        </w:tabs>
        <w:spacing w:line="264" w:lineRule="auto"/>
        <w:jc w:val="both"/>
        <w:rPr>
          <w:rFonts w:ascii="Times New Roman" w:hAnsi="Times New Roman"/>
          <w:b/>
          <w:sz w:val="24"/>
          <w:szCs w:val="24"/>
        </w:rPr>
      </w:pPr>
      <w:r w:rsidRPr="000272EC">
        <w:rPr>
          <w:rFonts w:ascii="Times New Roman" w:hAnsi="Times New Roman"/>
          <w:b/>
          <w:bCs/>
          <w:sz w:val="24"/>
          <w:szCs w:val="24"/>
        </w:rPr>
        <w:tab/>
        <w:t>A.</w:t>
      </w:r>
      <w:r w:rsidRPr="000272EC">
        <w:rPr>
          <w:rFonts w:ascii="Times New Roman" w:hAnsi="Times New Roman"/>
          <w:sz w:val="24"/>
          <w:szCs w:val="24"/>
        </w:rPr>
        <w:t xml:space="preserve"> Nồng độ ion H</w:t>
      </w:r>
      <w:r w:rsidRPr="000272EC">
        <w:rPr>
          <w:rFonts w:ascii="Times New Roman" w:hAnsi="Times New Roman"/>
          <w:sz w:val="24"/>
          <w:szCs w:val="24"/>
          <w:vertAlign w:val="superscript"/>
        </w:rPr>
        <w:t>+</w:t>
      </w:r>
      <w:r w:rsidRPr="000272EC">
        <w:rPr>
          <w:rFonts w:ascii="Times New Roman" w:hAnsi="Times New Roman"/>
          <w:sz w:val="24"/>
          <w:szCs w:val="24"/>
          <w:vertAlign w:val="subscript"/>
        </w:rPr>
        <w:t xml:space="preserve"> </w:t>
      </w:r>
      <w:r w:rsidRPr="000272EC">
        <w:rPr>
          <w:rFonts w:ascii="Times New Roman" w:hAnsi="Times New Roman"/>
          <w:sz w:val="24"/>
          <w:szCs w:val="24"/>
        </w:rPr>
        <w:t>trong dung dịch nước mưa bị ô nhiễm là 10</w:t>
      </w:r>
      <w:r w:rsidRPr="000272EC">
        <w:rPr>
          <w:rFonts w:ascii="Times New Roman" w:hAnsi="Times New Roman"/>
          <w:sz w:val="24"/>
          <w:szCs w:val="24"/>
          <w:vertAlign w:val="superscript"/>
        </w:rPr>
        <w:t>-4,5</w:t>
      </w:r>
      <w:r w:rsidRPr="000272EC">
        <w:rPr>
          <w:rFonts w:ascii="Times New Roman" w:hAnsi="Times New Roman"/>
          <w:sz w:val="24"/>
          <w:szCs w:val="24"/>
        </w:rPr>
        <w:t>.</w:t>
      </w:r>
    </w:p>
    <w:p w14:paraId="33718CBB" w14:textId="77777777" w:rsidR="00F6293F" w:rsidRPr="000272EC" w:rsidRDefault="00F6293F" w:rsidP="006951F7">
      <w:pPr>
        <w:tabs>
          <w:tab w:val="left" w:pos="283"/>
          <w:tab w:val="left" w:pos="2835"/>
          <w:tab w:val="left" w:pos="5386"/>
          <w:tab w:val="left" w:pos="7937"/>
        </w:tabs>
        <w:spacing w:line="264" w:lineRule="auto"/>
        <w:jc w:val="both"/>
        <w:rPr>
          <w:rFonts w:ascii="Times New Roman" w:hAnsi="Times New Roman"/>
          <w:b/>
          <w:sz w:val="24"/>
          <w:szCs w:val="24"/>
        </w:rPr>
      </w:pPr>
      <w:r w:rsidRPr="000272EC">
        <w:rPr>
          <w:rFonts w:ascii="Times New Roman" w:hAnsi="Times New Roman"/>
          <w:b/>
          <w:bCs/>
          <w:sz w:val="24"/>
          <w:szCs w:val="24"/>
        </w:rPr>
        <w:tab/>
        <w:t>B.</w:t>
      </w:r>
      <w:r w:rsidRPr="000272EC">
        <w:rPr>
          <w:rFonts w:ascii="Times New Roman" w:hAnsi="Times New Roman"/>
          <w:sz w:val="24"/>
          <w:szCs w:val="24"/>
        </w:rPr>
        <w:t xml:space="preserve"> Nồng độ ion H</w:t>
      </w:r>
      <w:r w:rsidRPr="000272EC">
        <w:rPr>
          <w:rFonts w:ascii="Times New Roman" w:hAnsi="Times New Roman"/>
          <w:sz w:val="24"/>
          <w:szCs w:val="24"/>
          <w:vertAlign w:val="superscript"/>
        </w:rPr>
        <w:t>+</w:t>
      </w:r>
      <w:r w:rsidRPr="000272EC">
        <w:rPr>
          <w:rFonts w:ascii="Times New Roman" w:hAnsi="Times New Roman"/>
          <w:sz w:val="24"/>
          <w:szCs w:val="24"/>
          <w:vertAlign w:val="subscript"/>
        </w:rPr>
        <w:t xml:space="preserve"> </w:t>
      </w:r>
      <w:r w:rsidRPr="000272EC">
        <w:rPr>
          <w:rFonts w:ascii="Times New Roman" w:hAnsi="Times New Roman"/>
          <w:sz w:val="24"/>
          <w:szCs w:val="24"/>
        </w:rPr>
        <w:t>trong dung dịch nước mưa không bị ô nhiễm là 10</w:t>
      </w:r>
      <w:r w:rsidRPr="000272EC">
        <w:rPr>
          <w:rFonts w:ascii="Times New Roman" w:hAnsi="Times New Roman"/>
          <w:sz w:val="24"/>
          <w:szCs w:val="24"/>
          <w:vertAlign w:val="superscript"/>
        </w:rPr>
        <w:t>-5,7</w:t>
      </w:r>
      <w:r w:rsidRPr="000272EC">
        <w:rPr>
          <w:rFonts w:ascii="Times New Roman" w:hAnsi="Times New Roman"/>
          <w:sz w:val="24"/>
          <w:szCs w:val="24"/>
        </w:rPr>
        <w:t>.</w:t>
      </w:r>
    </w:p>
    <w:p w14:paraId="26309E1B" w14:textId="77777777" w:rsidR="00F6293F" w:rsidRPr="000272EC" w:rsidRDefault="00F6293F" w:rsidP="006951F7">
      <w:pPr>
        <w:tabs>
          <w:tab w:val="left" w:pos="283"/>
          <w:tab w:val="left" w:pos="2835"/>
          <w:tab w:val="left" w:pos="5386"/>
          <w:tab w:val="left" w:pos="7937"/>
        </w:tabs>
        <w:spacing w:line="264" w:lineRule="auto"/>
        <w:jc w:val="both"/>
        <w:rPr>
          <w:rFonts w:ascii="Times New Roman" w:hAnsi="Times New Roman"/>
          <w:b/>
          <w:sz w:val="24"/>
          <w:szCs w:val="24"/>
        </w:rPr>
      </w:pPr>
      <w:r w:rsidRPr="000272EC">
        <w:rPr>
          <w:rFonts w:ascii="Times New Roman" w:hAnsi="Times New Roman"/>
          <w:b/>
          <w:bCs/>
          <w:sz w:val="24"/>
          <w:szCs w:val="24"/>
        </w:rPr>
        <w:tab/>
        <w:t xml:space="preserve">C. </w:t>
      </w:r>
      <w:r w:rsidRPr="000272EC">
        <w:rPr>
          <w:rFonts w:ascii="Times New Roman" w:hAnsi="Times New Roman"/>
          <w:sz w:val="24"/>
          <w:szCs w:val="24"/>
        </w:rPr>
        <w:t>Nồng độ ion H</w:t>
      </w:r>
      <w:r w:rsidRPr="000272EC">
        <w:rPr>
          <w:rFonts w:ascii="Times New Roman" w:hAnsi="Times New Roman"/>
          <w:sz w:val="24"/>
          <w:szCs w:val="24"/>
          <w:vertAlign w:val="superscript"/>
        </w:rPr>
        <w:t>+</w:t>
      </w:r>
      <w:r w:rsidRPr="000272EC">
        <w:rPr>
          <w:rFonts w:ascii="Times New Roman" w:hAnsi="Times New Roman"/>
          <w:sz w:val="24"/>
          <w:szCs w:val="24"/>
          <w:vertAlign w:val="subscript"/>
        </w:rPr>
        <w:t xml:space="preserve"> </w:t>
      </w:r>
      <w:r w:rsidRPr="000272EC">
        <w:rPr>
          <w:rFonts w:ascii="Times New Roman" w:hAnsi="Times New Roman"/>
          <w:sz w:val="24"/>
          <w:szCs w:val="24"/>
        </w:rPr>
        <w:t>trong nước mưa bị ô nhiễm thấp hơn so với trong nước mưa không bị ô nhiễm.</w:t>
      </w:r>
    </w:p>
    <w:p w14:paraId="322E2B51" w14:textId="77777777" w:rsidR="00F6293F" w:rsidRPr="000272EC" w:rsidRDefault="00F6293F" w:rsidP="006951F7">
      <w:pPr>
        <w:tabs>
          <w:tab w:val="left" w:pos="270"/>
          <w:tab w:val="left" w:pos="2835"/>
          <w:tab w:val="left" w:pos="5386"/>
          <w:tab w:val="left" w:pos="7937"/>
        </w:tabs>
        <w:spacing w:line="264" w:lineRule="auto"/>
        <w:jc w:val="both"/>
        <w:rPr>
          <w:rFonts w:ascii="Times New Roman" w:hAnsi="Times New Roman"/>
          <w:sz w:val="24"/>
          <w:szCs w:val="24"/>
        </w:rPr>
      </w:pPr>
      <w:r w:rsidRPr="000272EC">
        <w:rPr>
          <w:rFonts w:ascii="Times New Roman" w:hAnsi="Times New Roman"/>
          <w:b/>
          <w:bCs/>
          <w:sz w:val="24"/>
          <w:szCs w:val="24"/>
        </w:rPr>
        <w:tab/>
        <w:t>D.</w:t>
      </w:r>
      <w:r w:rsidRPr="000272EC">
        <w:rPr>
          <w:rFonts w:ascii="Times New Roman" w:hAnsi="Times New Roman"/>
          <w:sz w:val="24"/>
          <w:szCs w:val="24"/>
        </w:rPr>
        <w:t xml:space="preserve"> Nồng độ ion OH</w:t>
      </w:r>
      <w:r w:rsidRPr="000272EC">
        <w:rPr>
          <w:rFonts w:ascii="Times New Roman" w:hAnsi="Times New Roman"/>
          <w:sz w:val="24"/>
          <w:szCs w:val="24"/>
          <w:vertAlign w:val="superscript"/>
        </w:rPr>
        <w:t>-</w:t>
      </w:r>
      <w:r w:rsidRPr="000272EC">
        <w:rPr>
          <w:rFonts w:ascii="Times New Roman" w:hAnsi="Times New Roman"/>
          <w:sz w:val="24"/>
          <w:szCs w:val="24"/>
        </w:rPr>
        <w:t xml:space="preserve"> trong nước mưa bị ô nhiễm thấp hơn so với trong nước mưa không bị ô nhiễm.</w:t>
      </w:r>
    </w:p>
    <w:p w14:paraId="795F2C45" w14:textId="6F95C9F4" w:rsidR="00F6293F" w:rsidRPr="000272EC" w:rsidRDefault="00F6293F" w:rsidP="006951F7">
      <w:pPr>
        <w:pStyle w:val="ListParagraph"/>
        <w:widowControl/>
        <w:tabs>
          <w:tab w:val="left" w:pos="709"/>
        </w:tabs>
        <w:spacing w:line="264" w:lineRule="auto"/>
        <w:contextualSpacing/>
        <w:jc w:val="both"/>
        <w:rPr>
          <w:rFonts w:ascii="Times New Roman" w:hAnsi="Times New Roman" w:cs="Times New Roman"/>
          <w:sz w:val="24"/>
          <w:szCs w:val="24"/>
        </w:rPr>
      </w:pPr>
      <w:r w:rsidRPr="000272EC">
        <w:rPr>
          <w:rFonts w:ascii="Times New Roman" w:hAnsi="Times New Roman"/>
          <w:b/>
          <w:sz w:val="24"/>
          <w:szCs w:val="24"/>
          <w:lang w:val="vi-VN"/>
        </w:rPr>
        <w:t xml:space="preserve">Câu </w:t>
      </w:r>
      <w:r w:rsidR="006E7636" w:rsidRPr="000272EC">
        <w:rPr>
          <w:rFonts w:ascii="Times New Roman" w:hAnsi="Times New Roman"/>
          <w:b/>
          <w:sz w:val="24"/>
          <w:szCs w:val="24"/>
        </w:rPr>
        <w:t>101</w:t>
      </w:r>
      <w:r w:rsidRPr="000272EC">
        <w:rPr>
          <w:rFonts w:ascii="Times New Roman" w:hAnsi="Times New Roman"/>
          <w:b/>
          <w:sz w:val="24"/>
          <w:szCs w:val="24"/>
          <w:lang w:val="vi-VN"/>
        </w:rPr>
        <w:t xml:space="preserve">. </w:t>
      </w:r>
      <w:r w:rsidRPr="000272EC">
        <w:rPr>
          <w:rFonts w:ascii="Times New Roman" w:hAnsi="Times New Roman" w:cs="Times New Roman"/>
          <w:sz w:val="24"/>
          <w:szCs w:val="24"/>
        </w:rPr>
        <w:t>Phương pháp chuẩn độ là phương pháp</w:t>
      </w:r>
    </w:p>
    <w:p w14:paraId="53325A03" w14:textId="77777777"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A.</w:t>
      </w:r>
      <w:r w:rsidRPr="000272EC">
        <w:rPr>
          <w:rFonts w:ascii="Times New Roman" w:hAnsi="Times New Roman" w:cs="Times New Roman"/>
          <w:sz w:val="24"/>
          <w:szCs w:val="24"/>
        </w:rPr>
        <w:t xml:space="preserve"> xác định nồng độ của một chất bằng một dung dịch chuẩn đã biết nồng độ.</w:t>
      </w:r>
      <w:r w:rsidRPr="000272EC">
        <w:rPr>
          <w:rFonts w:ascii="Times New Roman" w:hAnsi="Times New Roman" w:cs="Times New Roman"/>
          <w:sz w:val="24"/>
          <w:szCs w:val="24"/>
        </w:rPr>
        <w:tab/>
      </w:r>
      <w:r w:rsidRPr="000272EC">
        <w:rPr>
          <w:rFonts w:ascii="Times New Roman" w:hAnsi="Times New Roman" w:cs="Times New Roman"/>
          <w:sz w:val="24"/>
          <w:szCs w:val="24"/>
        </w:rPr>
        <w:tab/>
      </w:r>
      <w:r w:rsidRPr="000272EC">
        <w:rPr>
          <w:rFonts w:ascii="Times New Roman" w:hAnsi="Times New Roman" w:cs="Times New Roman"/>
          <w:sz w:val="24"/>
          <w:szCs w:val="24"/>
        </w:rPr>
        <w:tab/>
      </w:r>
    </w:p>
    <w:p w14:paraId="4DB4042C" w14:textId="77777777"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B.</w:t>
      </w:r>
      <w:r w:rsidRPr="000272EC">
        <w:rPr>
          <w:rFonts w:ascii="Times New Roman" w:hAnsi="Times New Roman" w:cs="Times New Roman"/>
          <w:sz w:val="24"/>
          <w:szCs w:val="24"/>
        </w:rPr>
        <w:t xml:space="preserve"> xác định nồng độ của một chất bằng một dung dịch chuẩn chưa biết nồng độ.</w:t>
      </w:r>
      <w:r w:rsidRPr="000272EC">
        <w:rPr>
          <w:rFonts w:ascii="Times New Roman" w:hAnsi="Times New Roman" w:cs="Times New Roman"/>
          <w:sz w:val="24"/>
          <w:szCs w:val="24"/>
        </w:rPr>
        <w:tab/>
      </w:r>
      <w:r w:rsidRPr="000272EC">
        <w:rPr>
          <w:rFonts w:ascii="Times New Roman" w:hAnsi="Times New Roman" w:cs="Times New Roman"/>
          <w:sz w:val="24"/>
          <w:szCs w:val="24"/>
        </w:rPr>
        <w:tab/>
      </w:r>
      <w:r w:rsidRPr="000272EC">
        <w:rPr>
          <w:rFonts w:ascii="Times New Roman" w:hAnsi="Times New Roman" w:cs="Times New Roman"/>
          <w:sz w:val="24"/>
          <w:szCs w:val="24"/>
        </w:rPr>
        <w:tab/>
      </w:r>
    </w:p>
    <w:p w14:paraId="0E10F915" w14:textId="77777777"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C.</w:t>
      </w:r>
      <w:r w:rsidRPr="000272EC">
        <w:rPr>
          <w:rFonts w:ascii="Times New Roman" w:hAnsi="Times New Roman" w:cs="Times New Roman"/>
          <w:sz w:val="24"/>
          <w:szCs w:val="24"/>
        </w:rPr>
        <w:t xml:space="preserve"> xác định nồng độ của một chất bằng sự thay đổi màu sắc của dung dịch chuẩn.</w:t>
      </w:r>
      <w:r w:rsidRPr="000272EC">
        <w:rPr>
          <w:rFonts w:ascii="Times New Roman" w:hAnsi="Times New Roman" w:cs="Times New Roman"/>
          <w:sz w:val="24"/>
          <w:szCs w:val="24"/>
        </w:rPr>
        <w:tab/>
      </w:r>
      <w:r w:rsidRPr="000272EC">
        <w:rPr>
          <w:rFonts w:ascii="Times New Roman" w:hAnsi="Times New Roman" w:cs="Times New Roman"/>
          <w:sz w:val="24"/>
          <w:szCs w:val="24"/>
        </w:rPr>
        <w:tab/>
      </w:r>
      <w:r w:rsidRPr="000272EC">
        <w:rPr>
          <w:rFonts w:ascii="Times New Roman" w:hAnsi="Times New Roman" w:cs="Times New Roman"/>
          <w:sz w:val="24"/>
          <w:szCs w:val="24"/>
        </w:rPr>
        <w:tab/>
      </w:r>
    </w:p>
    <w:p w14:paraId="3C306017" w14:textId="4354686E"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D.</w:t>
      </w:r>
      <w:r w:rsidRPr="000272EC">
        <w:rPr>
          <w:rFonts w:ascii="Times New Roman" w:hAnsi="Times New Roman" w:cs="Times New Roman"/>
          <w:sz w:val="24"/>
          <w:szCs w:val="24"/>
        </w:rPr>
        <w:t xml:space="preserve"> xác định nồng độ của một chất bằng sự thay đổi màu sắc của các chỉ thị thông thường.</w:t>
      </w:r>
    </w:p>
    <w:p w14:paraId="153461F9" w14:textId="32639014"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color w:val="000000"/>
          <w:sz w:val="24"/>
          <w:szCs w:val="24"/>
        </w:rPr>
        <w:t xml:space="preserve">Câu </w:t>
      </w:r>
      <w:r w:rsidR="006E7636" w:rsidRPr="000272EC">
        <w:rPr>
          <w:rFonts w:ascii="Times New Roman" w:hAnsi="Times New Roman"/>
          <w:b/>
          <w:bCs/>
          <w:color w:val="000000"/>
          <w:sz w:val="24"/>
          <w:szCs w:val="24"/>
        </w:rPr>
        <w:t>102</w:t>
      </w:r>
      <w:r w:rsidRPr="000272EC">
        <w:rPr>
          <w:rFonts w:ascii="Times New Roman" w:hAnsi="Times New Roman"/>
          <w:b/>
          <w:bCs/>
          <w:color w:val="000000"/>
          <w:sz w:val="24"/>
          <w:szCs w:val="24"/>
        </w:rPr>
        <w:t xml:space="preserve">. </w:t>
      </w:r>
      <w:r w:rsidRPr="000272EC">
        <w:rPr>
          <w:rFonts w:ascii="Times New Roman" w:hAnsi="Times New Roman"/>
          <w:color w:val="000000"/>
          <w:sz w:val="24"/>
          <w:szCs w:val="24"/>
        </w:rPr>
        <w:t>Để xác định nồng độ dung dịch HCl bằng phương pháp chuẩn độ acid-base, cho dung dịch HCl (sử dụng chỉ thị phenolphthalein) phản ứng vừa đủ với</w:t>
      </w:r>
    </w:p>
    <w:p w14:paraId="159F56E4" w14:textId="77777777"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color w:val="000000"/>
          <w:sz w:val="24"/>
          <w:szCs w:val="24"/>
        </w:rPr>
        <w:tab/>
      </w:r>
      <w:r w:rsidRPr="000272EC">
        <w:rPr>
          <w:rFonts w:ascii="Times New Roman" w:hAnsi="Times New Roman"/>
          <w:b/>
          <w:bCs/>
          <w:color w:val="000000"/>
          <w:sz w:val="24"/>
          <w:szCs w:val="24"/>
        </w:rPr>
        <w:t>A.</w:t>
      </w:r>
      <w:r w:rsidRPr="000272EC">
        <w:rPr>
          <w:rFonts w:ascii="Times New Roman" w:hAnsi="Times New Roman"/>
          <w:color w:val="000000"/>
          <w:sz w:val="24"/>
          <w:szCs w:val="24"/>
        </w:rPr>
        <w:t xml:space="preserve"> dung dịch NaClO đã biết nồng độ.</w:t>
      </w:r>
      <w:r w:rsidRPr="000272EC">
        <w:rPr>
          <w:rFonts w:ascii="Times New Roman" w:hAnsi="Times New Roman"/>
          <w:color w:val="000000"/>
          <w:sz w:val="24"/>
          <w:szCs w:val="24"/>
        </w:rPr>
        <w:tab/>
      </w:r>
      <w:r w:rsidRPr="000272EC">
        <w:rPr>
          <w:rFonts w:ascii="Times New Roman" w:hAnsi="Times New Roman"/>
          <w:b/>
          <w:bCs/>
          <w:color w:val="000000"/>
          <w:sz w:val="24"/>
          <w:szCs w:val="24"/>
        </w:rPr>
        <w:t>B.</w:t>
      </w:r>
      <w:r w:rsidRPr="000272EC">
        <w:rPr>
          <w:rFonts w:ascii="Times New Roman" w:hAnsi="Times New Roman"/>
          <w:color w:val="000000"/>
          <w:sz w:val="24"/>
          <w:szCs w:val="24"/>
        </w:rPr>
        <w:t xml:space="preserve"> chất rắn Fe(OH)</w:t>
      </w:r>
      <w:r w:rsidRPr="000272EC">
        <w:rPr>
          <w:rFonts w:ascii="Times New Roman" w:hAnsi="Times New Roman"/>
          <w:color w:val="000000"/>
          <w:sz w:val="24"/>
          <w:szCs w:val="24"/>
          <w:vertAlign w:val="subscript"/>
        </w:rPr>
        <w:t>3</w:t>
      </w:r>
      <w:r w:rsidRPr="000272EC">
        <w:rPr>
          <w:rFonts w:ascii="Times New Roman" w:hAnsi="Times New Roman"/>
          <w:color w:val="000000"/>
          <w:sz w:val="24"/>
          <w:szCs w:val="24"/>
        </w:rPr>
        <w:t>.</w:t>
      </w:r>
    </w:p>
    <w:p w14:paraId="18371BDB" w14:textId="6DEEF9EF" w:rsidR="0029178C" w:rsidRPr="000272EC" w:rsidRDefault="0029178C"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color w:val="000000"/>
          <w:sz w:val="24"/>
          <w:szCs w:val="24"/>
        </w:rPr>
        <w:tab/>
      </w:r>
      <w:r w:rsidRPr="000272EC">
        <w:rPr>
          <w:rFonts w:ascii="Times New Roman" w:hAnsi="Times New Roman"/>
          <w:b/>
          <w:bCs/>
          <w:color w:val="000000"/>
          <w:sz w:val="24"/>
          <w:szCs w:val="24"/>
        </w:rPr>
        <w:t>C.</w:t>
      </w:r>
      <w:r w:rsidRPr="000272EC">
        <w:rPr>
          <w:rFonts w:ascii="Times New Roman" w:hAnsi="Times New Roman"/>
          <w:color w:val="000000"/>
          <w:sz w:val="24"/>
          <w:szCs w:val="24"/>
        </w:rPr>
        <w:t xml:space="preserve"> dung dịch NaOH đã biết nồng độ.</w:t>
      </w:r>
      <w:r w:rsidRPr="000272EC">
        <w:rPr>
          <w:rFonts w:ascii="Times New Roman" w:hAnsi="Times New Roman"/>
          <w:color w:val="000000"/>
          <w:sz w:val="24"/>
          <w:szCs w:val="24"/>
        </w:rPr>
        <w:tab/>
      </w:r>
      <w:r w:rsidRPr="000272EC">
        <w:rPr>
          <w:rFonts w:ascii="Times New Roman" w:hAnsi="Times New Roman"/>
          <w:b/>
          <w:bCs/>
          <w:color w:val="000000"/>
          <w:sz w:val="24"/>
          <w:szCs w:val="24"/>
        </w:rPr>
        <w:t>D.</w:t>
      </w:r>
      <w:r w:rsidRPr="000272EC">
        <w:rPr>
          <w:rFonts w:ascii="Times New Roman" w:hAnsi="Times New Roman"/>
          <w:color w:val="000000"/>
          <w:sz w:val="24"/>
          <w:szCs w:val="24"/>
        </w:rPr>
        <w:t xml:space="preserve"> chất rắn CaCO</w:t>
      </w:r>
      <w:r w:rsidRPr="000272EC">
        <w:rPr>
          <w:rFonts w:ascii="Times New Roman" w:hAnsi="Times New Roman"/>
          <w:color w:val="000000"/>
          <w:sz w:val="24"/>
          <w:szCs w:val="24"/>
          <w:vertAlign w:val="subscript"/>
        </w:rPr>
        <w:t>3</w:t>
      </w:r>
      <w:r w:rsidRPr="000272EC">
        <w:rPr>
          <w:rFonts w:ascii="Times New Roman" w:hAnsi="Times New Roman"/>
          <w:color w:val="000000"/>
          <w:sz w:val="24"/>
          <w:szCs w:val="24"/>
        </w:rPr>
        <w:t>.</w:t>
      </w:r>
    </w:p>
    <w:p w14:paraId="26E31472" w14:textId="1E542890" w:rsidR="00F6293F" w:rsidRPr="000272EC" w:rsidRDefault="00F6293F" w:rsidP="006951F7">
      <w:pPr>
        <w:tabs>
          <w:tab w:val="left" w:pos="284"/>
          <w:tab w:val="left" w:pos="2880"/>
          <w:tab w:val="left" w:pos="5310"/>
          <w:tab w:val="left" w:pos="7830"/>
        </w:tabs>
        <w:spacing w:line="264" w:lineRule="auto"/>
        <w:jc w:val="both"/>
        <w:rPr>
          <w:rFonts w:ascii="Times New Roman" w:hAnsi="Times New Roman"/>
          <w:b/>
          <w:sz w:val="24"/>
          <w:szCs w:val="24"/>
          <w:lang w:val="vi-VN"/>
        </w:rPr>
      </w:pPr>
      <w:r w:rsidRPr="000272EC">
        <w:rPr>
          <w:rFonts w:ascii="Times New Roman" w:hAnsi="Times New Roman"/>
          <w:b/>
          <w:sz w:val="24"/>
          <w:szCs w:val="24"/>
          <w:lang w:val="vi-VN"/>
        </w:rPr>
        <w:t xml:space="preserve">Câu </w:t>
      </w:r>
      <w:r w:rsidR="006E7636" w:rsidRPr="000272EC">
        <w:rPr>
          <w:rFonts w:ascii="Times New Roman" w:hAnsi="Times New Roman"/>
          <w:b/>
          <w:sz w:val="24"/>
          <w:szCs w:val="24"/>
        </w:rPr>
        <w:t>103</w:t>
      </w:r>
      <w:r w:rsidRPr="000272EC">
        <w:rPr>
          <w:rFonts w:ascii="Times New Roman" w:hAnsi="Times New Roman"/>
          <w:b/>
          <w:sz w:val="24"/>
          <w:szCs w:val="24"/>
          <w:lang w:val="vi-VN"/>
        </w:rPr>
        <w:t xml:space="preserve">. </w:t>
      </w:r>
      <w:r w:rsidRPr="000272EC">
        <w:rPr>
          <w:rFonts w:ascii="Times New Roman" w:hAnsi="Times New Roman"/>
          <w:bCs/>
          <w:sz w:val="24"/>
          <w:szCs w:val="24"/>
          <w:lang w:val="vi-VN"/>
        </w:rPr>
        <w:t>Khi chuẩn độ, người ta thêm từ từ dung dịch đựng trong (1) ... vào dung dịch đựng trong bình tam giác. Dụng cụ cần điền vào (1) là</w:t>
      </w:r>
    </w:p>
    <w:p w14:paraId="709414D4" w14:textId="77777777" w:rsidR="00F6293F" w:rsidRPr="000272EC" w:rsidRDefault="00F6293F" w:rsidP="006951F7">
      <w:pPr>
        <w:tabs>
          <w:tab w:val="left" w:pos="284"/>
          <w:tab w:val="left" w:pos="2835"/>
          <w:tab w:val="left" w:pos="2880"/>
          <w:tab w:val="left" w:pos="5310"/>
          <w:tab w:val="left" w:pos="5387"/>
          <w:tab w:val="left" w:pos="7830"/>
          <w:tab w:val="left" w:pos="7938"/>
        </w:tabs>
        <w:spacing w:line="264" w:lineRule="auto"/>
        <w:jc w:val="both"/>
        <w:rPr>
          <w:rFonts w:ascii="Times New Roman" w:hAnsi="Times New Roman"/>
          <w:bCs/>
          <w:sz w:val="24"/>
          <w:szCs w:val="24"/>
        </w:rPr>
      </w:pPr>
      <w:r w:rsidRPr="000272EC">
        <w:rPr>
          <w:rFonts w:ascii="Times New Roman" w:hAnsi="Times New Roman"/>
          <w:b/>
          <w:sz w:val="24"/>
          <w:szCs w:val="24"/>
          <w:lang w:val="es-ES"/>
        </w:rPr>
        <w:tab/>
        <w:t>A.</w:t>
      </w:r>
      <w:r w:rsidRPr="000272EC">
        <w:rPr>
          <w:rFonts w:ascii="Times New Roman" w:hAnsi="Times New Roman"/>
          <w:sz w:val="24"/>
          <w:szCs w:val="24"/>
          <w:lang w:val="es-ES"/>
        </w:rPr>
        <w:t xml:space="preserve"> bình định mức.</w:t>
      </w:r>
      <w:r w:rsidRPr="000272EC">
        <w:rPr>
          <w:rFonts w:ascii="Times New Roman" w:hAnsi="Times New Roman"/>
          <w:b/>
          <w:sz w:val="24"/>
          <w:szCs w:val="24"/>
        </w:rPr>
        <w:tab/>
      </w:r>
      <w:r w:rsidRPr="000272EC">
        <w:rPr>
          <w:rFonts w:ascii="Times New Roman" w:hAnsi="Times New Roman"/>
          <w:b/>
          <w:sz w:val="24"/>
          <w:szCs w:val="24"/>
          <w:lang w:val="vi-VN"/>
        </w:rPr>
        <w:t xml:space="preserve">B. </w:t>
      </w:r>
      <w:r w:rsidRPr="000272EC">
        <w:rPr>
          <w:rFonts w:ascii="Times New Roman" w:hAnsi="Times New Roman"/>
          <w:bCs/>
          <w:sz w:val="24"/>
          <w:szCs w:val="24"/>
          <w:lang w:val="vi-VN"/>
        </w:rPr>
        <w:t>Burette</w:t>
      </w:r>
      <w:r w:rsidRPr="000272EC">
        <w:rPr>
          <w:rFonts w:ascii="Times New Roman" w:hAnsi="Times New Roman"/>
          <w:bCs/>
          <w:sz w:val="24"/>
          <w:szCs w:val="24"/>
        </w:rPr>
        <w:t>.</w:t>
      </w:r>
      <w:r w:rsidRPr="000272EC">
        <w:rPr>
          <w:rFonts w:ascii="Times New Roman" w:hAnsi="Times New Roman"/>
          <w:b/>
          <w:sz w:val="24"/>
          <w:szCs w:val="24"/>
        </w:rPr>
        <w:tab/>
      </w:r>
      <w:r w:rsidRPr="000272EC">
        <w:rPr>
          <w:rFonts w:ascii="Times New Roman" w:hAnsi="Times New Roman"/>
          <w:b/>
          <w:sz w:val="24"/>
          <w:szCs w:val="24"/>
          <w:lang w:val="vi-VN"/>
        </w:rPr>
        <w:t xml:space="preserve">C. </w:t>
      </w:r>
      <w:r w:rsidRPr="000272EC">
        <w:rPr>
          <w:rFonts w:ascii="Times New Roman" w:hAnsi="Times New Roman"/>
          <w:bCs/>
          <w:sz w:val="24"/>
          <w:szCs w:val="24"/>
          <w:lang w:val="vi-VN"/>
        </w:rPr>
        <w:t>pipette</w:t>
      </w:r>
      <w:r w:rsidRPr="000272EC">
        <w:rPr>
          <w:rFonts w:ascii="Times New Roman" w:hAnsi="Times New Roman"/>
          <w:bCs/>
          <w:sz w:val="24"/>
          <w:szCs w:val="24"/>
        </w:rPr>
        <w:t>.</w:t>
      </w:r>
      <w:r w:rsidRPr="000272EC">
        <w:rPr>
          <w:rFonts w:ascii="Times New Roman" w:hAnsi="Times New Roman"/>
          <w:b/>
          <w:sz w:val="24"/>
          <w:szCs w:val="24"/>
          <w:lang w:val="vi-VN"/>
        </w:rPr>
        <w:tab/>
      </w:r>
      <w:r w:rsidRPr="000272EC">
        <w:rPr>
          <w:rFonts w:ascii="Times New Roman" w:hAnsi="Times New Roman"/>
          <w:b/>
          <w:sz w:val="24"/>
          <w:szCs w:val="24"/>
        </w:rPr>
        <w:tab/>
      </w:r>
      <w:r w:rsidRPr="000272EC">
        <w:rPr>
          <w:rFonts w:ascii="Times New Roman" w:hAnsi="Times New Roman"/>
          <w:b/>
          <w:sz w:val="24"/>
          <w:szCs w:val="24"/>
          <w:lang w:val="vi-VN"/>
        </w:rPr>
        <w:t xml:space="preserve">D. </w:t>
      </w:r>
      <w:r w:rsidRPr="000272EC">
        <w:rPr>
          <w:rFonts w:ascii="Times New Roman" w:hAnsi="Times New Roman"/>
          <w:bCs/>
          <w:sz w:val="24"/>
          <w:szCs w:val="24"/>
          <w:lang w:val="vi-VN"/>
        </w:rPr>
        <w:t>ống đong</w:t>
      </w:r>
      <w:r w:rsidRPr="000272EC">
        <w:rPr>
          <w:rFonts w:ascii="Times New Roman" w:hAnsi="Times New Roman"/>
          <w:bCs/>
          <w:sz w:val="24"/>
          <w:szCs w:val="24"/>
        </w:rPr>
        <w:t>.</w:t>
      </w:r>
    </w:p>
    <w:p w14:paraId="7BF00ACA" w14:textId="0DEED7F0" w:rsidR="00F6293F" w:rsidRPr="000272EC" w:rsidRDefault="00F6293F" w:rsidP="006951F7">
      <w:pPr>
        <w:pStyle w:val="ListParagraph"/>
        <w:widowControl/>
        <w:tabs>
          <w:tab w:val="left" w:pos="270"/>
          <w:tab w:val="left" w:pos="851"/>
          <w:tab w:val="left" w:pos="2880"/>
          <w:tab w:val="left" w:pos="5310"/>
          <w:tab w:val="left" w:pos="7830"/>
        </w:tabs>
        <w:spacing w:line="264" w:lineRule="auto"/>
        <w:contextualSpacing/>
        <w:jc w:val="both"/>
        <w:rPr>
          <w:rFonts w:ascii="Times New Roman" w:hAnsi="Times New Roman" w:cs="Times New Roman"/>
          <w:sz w:val="24"/>
          <w:szCs w:val="24"/>
        </w:rPr>
      </w:pPr>
      <w:r w:rsidRPr="000272EC">
        <w:rPr>
          <w:rFonts w:ascii="Times New Roman" w:hAnsi="Times New Roman"/>
          <w:b/>
          <w:sz w:val="24"/>
          <w:szCs w:val="24"/>
          <w:lang w:val="vi-VN"/>
        </w:rPr>
        <w:t xml:space="preserve">Câu </w:t>
      </w:r>
      <w:r w:rsidR="006E7636" w:rsidRPr="000272EC">
        <w:rPr>
          <w:rFonts w:ascii="Times New Roman" w:hAnsi="Times New Roman"/>
          <w:b/>
          <w:sz w:val="24"/>
          <w:szCs w:val="24"/>
        </w:rPr>
        <w:t>104</w:t>
      </w:r>
      <w:r w:rsidRPr="000272EC">
        <w:rPr>
          <w:rFonts w:ascii="Times New Roman" w:hAnsi="Times New Roman"/>
          <w:b/>
          <w:sz w:val="24"/>
          <w:szCs w:val="24"/>
          <w:lang w:val="vi-VN"/>
        </w:rPr>
        <w:t xml:space="preserve">. </w:t>
      </w:r>
      <w:r w:rsidRPr="000272EC">
        <w:rPr>
          <w:rFonts w:ascii="Times New Roman" w:hAnsi="Times New Roman" w:cs="Times New Roman"/>
          <w:sz w:val="24"/>
          <w:szCs w:val="24"/>
        </w:rPr>
        <w:t>Trong chuẩn độ xác định nồng độ của dung dịch NaOH bằng dung dịch acid HCl đã biết nồng độ thì thời điểm kết thúc chuẩn độ được xác định bằng</w:t>
      </w:r>
    </w:p>
    <w:p w14:paraId="42DAD84D" w14:textId="77777777"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A.</w:t>
      </w:r>
      <w:r w:rsidRPr="000272EC">
        <w:rPr>
          <w:rFonts w:ascii="Times New Roman" w:hAnsi="Times New Roman" w:cs="Times New Roman"/>
          <w:sz w:val="24"/>
          <w:szCs w:val="24"/>
        </w:rPr>
        <w:t xml:space="preserve"> giọt dung dịch HCl cuối cùng được nhỏ xuống từ buret làm dung dịch phenolphtalein trong bình tam giác chuyển sang màu hồng nhạt bền trong khoảng 10 giây.</w:t>
      </w:r>
    </w:p>
    <w:p w14:paraId="60A8D19F" w14:textId="77777777"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B.</w:t>
      </w:r>
      <w:r w:rsidRPr="000272EC">
        <w:rPr>
          <w:rFonts w:ascii="Times New Roman" w:hAnsi="Times New Roman" w:cs="Times New Roman"/>
          <w:sz w:val="24"/>
          <w:szCs w:val="24"/>
        </w:rPr>
        <w:t xml:space="preserve"> sự thay đổi màu sắc của chất chỉ thị phenolphtalein trong bình tam giác từ không màu đến khi dung dịch xuất hiện màu hồng nhạt bền trong khoảng 10 giây.</w:t>
      </w:r>
    </w:p>
    <w:p w14:paraId="477E9DD3" w14:textId="77777777"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C.</w:t>
      </w:r>
      <w:r w:rsidRPr="000272EC">
        <w:rPr>
          <w:rFonts w:ascii="Times New Roman" w:hAnsi="Times New Roman" w:cs="Times New Roman"/>
          <w:sz w:val="24"/>
          <w:szCs w:val="24"/>
        </w:rPr>
        <w:t xml:space="preserve"> lượng thể tích dung dịch NaOH nhỏ xuống từ buret bằng lượng dung dịch HCl trong bình tam giác.</w:t>
      </w:r>
    </w:p>
    <w:p w14:paraId="5F79720E" w14:textId="77777777" w:rsidR="00F6293F" w:rsidRPr="000272EC" w:rsidRDefault="00F6293F" w:rsidP="006951F7">
      <w:pPr>
        <w:pStyle w:val="ListParagraph"/>
        <w:tabs>
          <w:tab w:val="left" w:pos="270"/>
          <w:tab w:val="left" w:pos="2880"/>
          <w:tab w:val="left" w:pos="5310"/>
          <w:tab w:val="left" w:pos="7830"/>
        </w:tabs>
        <w:spacing w:line="264" w:lineRule="auto"/>
        <w:jc w:val="both"/>
        <w:rPr>
          <w:rFonts w:ascii="Times New Roman" w:hAnsi="Times New Roman" w:cs="Times New Roman"/>
          <w:sz w:val="24"/>
          <w:szCs w:val="24"/>
        </w:rPr>
      </w:pPr>
      <w:r w:rsidRPr="000272EC">
        <w:rPr>
          <w:rFonts w:ascii="Times New Roman" w:hAnsi="Times New Roman" w:cs="Times New Roman"/>
          <w:b/>
          <w:sz w:val="24"/>
          <w:szCs w:val="24"/>
        </w:rPr>
        <w:tab/>
        <w:t>D.</w:t>
      </w:r>
      <w:r w:rsidRPr="000272EC">
        <w:rPr>
          <w:rFonts w:ascii="Times New Roman" w:hAnsi="Times New Roman" w:cs="Times New Roman"/>
          <w:sz w:val="24"/>
          <w:szCs w:val="24"/>
        </w:rPr>
        <w:t xml:space="preserve"> giọt dung dịch NaOH cuối cùng được nhỏ xuống từ buret làm dung dịch phenolphtalein từ màu hồng chuyển sang không màu. </w:t>
      </w:r>
    </w:p>
    <w:p w14:paraId="51196B16" w14:textId="79F56D91" w:rsidR="00F6293F" w:rsidRPr="000272EC" w:rsidRDefault="00F6293F" w:rsidP="006951F7">
      <w:pPr>
        <w:tabs>
          <w:tab w:val="left" w:pos="270"/>
          <w:tab w:val="left" w:pos="993"/>
          <w:tab w:val="left" w:pos="2835"/>
          <w:tab w:val="left" w:pos="2880"/>
          <w:tab w:val="left" w:pos="5310"/>
          <w:tab w:val="left" w:pos="5387"/>
          <w:tab w:val="left" w:pos="7830"/>
          <w:tab w:val="left" w:pos="7938"/>
        </w:tabs>
        <w:spacing w:line="264" w:lineRule="auto"/>
        <w:jc w:val="both"/>
        <w:rPr>
          <w:rFonts w:ascii="Times New Roman" w:hAnsi="Times New Roman"/>
          <w:sz w:val="24"/>
          <w:szCs w:val="24"/>
          <w:lang w:val="vi-VN"/>
        </w:rPr>
      </w:pPr>
      <w:r w:rsidRPr="000272EC">
        <w:rPr>
          <w:rFonts w:ascii="Times New Roman" w:hAnsi="Times New Roman"/>
          <w:b/>
          <w:sz w:val="24"/>
          <w:szCs w:val="24"/>
          <w:lang w:val="vi-VN"/>
        </w:rPr>
        <w:t xml:space="preserve">Câu </w:t>
      </w:r>
      <w:r w:rsidR="006E7636" w:rsidRPr="000272EC">
        <w:rPr>
          <w:rFonts w:ascii="Times New Roman" w:hAnsi="Times New Roman"/>
          <w:b/>
          <w:sz w:val="24"/>
          <w:szCs w:val="24"/>
        </w:rPr>
        <w:t>105</w:t>
      </w:r>
      <w:r w:rsidRPr="000272EC">
        <w:rPr>
          <w:rFonts w:ascii="Times New Roman" w:hAnsi="Times New Roman"/>
          <w:b/>
          <w:sz w:val="24"/>
          <w:szCs w:val="24"/>
          <w:lang w:val="vi-VN"/>
        </w:rPr>
        <w:t xml:space="preserve">. </w:t>
      </w:r>
      <w:r w:rsidRPr="000272EC">
        <w:rPr>
          <w:rFonts w:ascii="Times New Roman" w:hAnsi="Times New Roman"/>
          <w:sz w:val="24"/>
          <w:szCs w:val="24"/>
          <w:lang w:val="vi-VN"/>
        </w:rPr>
        <w:t>Thời điểm kết thúc chuẩn độ là khi nào?</w:t>
      </w:r>
    </w:p>
    <w:p w14:paraId="572E0953" w14:textId="36AF2E59" w:rsidR="00F6293F" w:rsidRPr="000272EC" w:rsidRDefault="00F6293F" w:rsidP="006951F7">
      <w:pPr>
        <w:tabs>
          <w:tab w:val="left" w:pos="270"/>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bCs/>
          <w:sz w:val="24"/>
          <w:szCs w:val="24"/>
          <w:lang w:val="vi-VN"/>
        </w:rPr>
        <w:tab/>
        <w:t>A.</w:t>
      </w:r>
      <w:r w:rsidRPr="000272EC">
        <w:rPr>
          <w:rFonts w:ascii="Times New Roman" w:hAnsi="Times New Roman"/>
          <w:sz w:val="24"/>
          <w:szCs w:val="24"/>
          <w:lang w:val="vi-VN"/>
        </w:rPr>
        <w:t xml:space="preserve"> </w:t>
      </w:r>
      <w:r w:rsidR="000272EC" w:rsidRPr="000272EC">
        <w:rPr>
          <w:rFonts w:ascii="Times New Roman" w:hAnsi="Times New Roman"/>
          <w:sz w:val="24"/>
          <w:szCs w:val="24"/>
        </w:rPr>
        <w:t>T</w:t>
      </w:r>
      <w:r w:rsidRPr="000272EC">
        <w:rPr>
          <w:rFonts w:ascii="Times New Roman" w:hAnsi="Times New Roman"/>
          <w:sz w:val="24"/>
          <w:szCs w:val="24"/>
          <w:lang w:val="vi-VN"/>
        </w:rPr>
        <w:t>hời điểm khi các phản ứng xảy ra hoàn toàn, ta không tiến hành chuẩn độ nữa.</w:t>
      </w:r>
    </w:p>
    <w:p w14:paraId="1C28A94B" w14:textId="6A6957FC" w:rsidR="00F6293F" w:rsidRPr="000272EC" w:rsidRDefault="00F6293F" w:rsidP="006951F7">
      <w:pPr>
        <w:tabs>
          <w:tab w:val="left" w:pos="270"/>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bCs/>
          <w:sz w:val="24"/>
          <w:szCs w:val="24"/>
          <w:lang w:val="vi-VN"/>
        </w:rPr>
        <w:tab/>
        <w:t>B.</w:t>
      </w:r>
      <w:r w:rsidRPr="000272EC">
        <w:rPr>
          <w:rFonts w:ascii="Times New Roman" w:hAnsi="Times New Roman"/>
          <w:sz w:val="24"/>
          <w:szCs w:val="24"/>
          <w:lang w:val="vi-VN"/>
        </w:rPr>
        <w:t xml:space="preserve"> </w:t>
      </w:r>
      <w:r w:rsidR="000272EC" w:rsidRPr="000272EC">
        <w:rPr>
          <w:rFonts w:ascii="Times New Roman" w:hAnsi="Times New Roman"/>
          <w:sz w:val="24"/>
          <w:szCs w:val="24"/>
        </w:rPr>
        <w:t>T</w:t>
      </w:r>
      <w:r w:rsidRPr="000272EC">
        <w:rPr>
          <w:rFonts w:ascii="Times New Roman" w:hAnsi="Times New Roman"/>
          <w:sz w:val="24"/>
          <w:szCs w:val="24"/>
          <w:lang w:val="vi-VN"/>
        </w:rPr>
        <w:t>hời điểm khi chất chỉ thị có sự thay đổi đặc tính mà ta có thể quan sát được.</w:t>
      </w:r>
    </w:p>
    <w:p w14:paraId="5EF36A8D" w14:textId="3F96C7C5" w:rsidR="00F6293F" w:rsidRPr="000272EC" w:rsidRDefault="00F6293F" w:rsidP="006951F7">
      <w:pPr>
        <w:tabs>
          <w:tab w:val="left" w:pos="270"/>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bCs/>
          <w:sz w:val="24"/>
          <w:szCs w:val="24"/>
          <w:lang w:val="vi-VN"/>
        </w:rPr>
        <w:tab/>
        <w:t>C.</w:t>
      </w:r>
      <w:r w:rsidRPr="000272EC">
        <w:rPr>
          <w:rFonts w:ascii="Times New Roman" w:hAnsi="Times New Roman"/>
          <w:sz w:val="24"/>
          <w:szCs w:val="24"/>
          <w:lang w:val="vi-VN"/>
        </w:rPr>
        <w:t xml:space="preserve"> </w:t>
      </w:r>
      <w:r w:rsidR="000272EC" w:rsidRPr="000272EC">
        <w:rPr>
          <w:rFonts w:ascii="Times New Roman" w:hAnsi="Times New Roman"/>
          <w:sz w:val="24"/>
          <w:szCs w:val="24"/>
        </w:rPr>
        <w:t>T</w:t>
      </w:r>
      <w:r w:rsidRPr="000272EC">
        <w:rPr>
          <w:rFonts w:ascii="Times New Roman" w:hAnsi="Times New Roman"/>
          <w:sz w:val="24"/>
          <w:szCs w:val="24"/>
          <w:lang w:val="vi-VN"/>
        </w:rPr>
        <w:t>hời điểm mà phép chuẩn độ kết thúc tương ứng theo sự thay đổi các đặc trưng của chất chỉ thị.</w:t>
      </w:r>
    </w:p>
    <w:p w14:paraId="6E5E0022" w14:textId="78810520" w:rsidR="0029178C" w:rsidRPr="000272EC" w:rsidRDefault="00F6293F" w:rsidP="006951F7">
      <w:pPr>
        <w:tabs>
          <w:tab w:val="left" w:pos="270"/>
          <w:tab w:val="left" w:pos="2880"/>
          <w:tab w:val="left" w:pos="5310"/>
          <w:tab w:val="left" w:pos="7830"/>
        </w:tabs>
        <w:spacing w:line="264" w:lineRule="auto"/>
        <w:jc w:val="both"/>
        <w:rPr>
          <w:rFonts w:ascii="Times New Roman" w:hAnsi="Times New Roman"/>
          <w:sz w:val="24"/>
          <w:szCs w:val="24"/>
          <w:lang w:val="vi-VN"/>
        </w:rPr>
      </w:pPr>
      <w:r w:rsidRPr="000272EC">
        <w:rPr>
          <w:rFonts w:ascii="Times New Roman" w:hAnsi="Times New Roman"/>
          <w:b/>
          <w:bCs/>
          <w:sz w:val="24"/>
          <w:szCs w:val="24"/>
          <w:lang w:val="vi-VN"/>
        </w:rPr>
        <w:tab/>
        <w:t>D.</w:t>
      </w:r>
      <w:r w:rsidRPr="000272EC">
        <w:rPr>
          <w:rFonts w:ascii="Times New Roman" w:hAnsi="Times New Roman"/>
          <w:sz w:val="24"/>
          <w:szCs w:val="24"/>
          <w:lang w:val="vi-VN"/>
        </w:rPr>
        <w:t xml:space="preserve"> </w:t>
      </w:r>
      <w:r w:rsidR="000272EC" w:rsidRPr="000272EC">
        <w:rPr>
          <w:rFonts w:ascii="Times New Roman" w:hAnsi="Times New Roman"/>
          <w:sz w:val="24"/>
          <w:szCs w:val="24"/>
        </w:rPr>
        <w:t>T</w:t>
      </w:r>
      <w:r w:rsidRPr="000272EC">
        <w:rPr>
          <w:rFonts w:ascii="Times New Roman" w:hAnsi="Times New Roman"/>
          <w:sz w:val="24"/>
          <w:szCs w:val="24"/>
          <w:lang w:val="vi-VN"/>
        </w:rPr>
        <w:t>hời điểm mà phép chuẩn độ kết thúc tương ứng theo sự thay đổi các đặc trưng của chất chuẩn độ.</w:t>
      </w:r>
    </w:p>
    <w:p w14:paraId="1D614C63" w14:textId="2196F48B" w:rsidR="006E7636" w:rsidRPr="000272EC" w:rsidRDefault="006E7636" w:rsidP="006951F7">
      <w:pPr>
        <w:spacing w:line="264" w:lineRule="auto"/>
        <w:jc w:val="both"/>
        <w:rPr>
          <w:rFonts w:ascii="Times New Roman" w:hAnsi="Times New Roman"/>
          <w:sz w:val="24"/>
          <w:szCs w:val="24"/>
        </w:rPr>
      </w:pPr>
      <w:r w:rsidRPr="000272EC">
        <w:rPr>
          <w:rFonts w:ascii="Times New Roman" w:hAnsi="Times New Roman"/>
          <w:b/>
          <w:sz w:val="24"/>
          <w:szCs w:val="24"/>
        </w:rPr>
        <w:t xml:space="preserve">Câu 106. </w:t>
      </w:r>
      <w:r w:rsidRPr="000272EC">
        <w:rPr>
          <w:rFonts w:ascii="Times New Roman" w:hAnsi="Times New Roman"/>
          <w:sz w:val="24"/>
          <w:szCs w:val="24"/>
        </w:rPr>
        <w:t>Trong dung dịch acid CH</w:t>
      </w:r>
      <w:r w:rsidRPr="000272EC">
        <w:rPr>
          <w:rFonts w:ascii="Times New Roman" w:hAnsi="Times New Roman"/>
          <w:sz w:val="24"/>
          <w:szCs w:val="24"/>
          <w:vertAlign w:val="subscript"/>
        </w:rPr>
        <w:t>3</w:t>
      </w:r>
      <w:r w:rsidRPr="000272EC">
        <w:rPr>
          <w:rFonts w:ascii="Times New Roman" w:hAnsi="Times New Roman"/>
          <w:sz w:val="24"/>
          <w:szCs w:val="24"/>
        </w:rPr>
        <w:t>COOH có cân bằng sau: CH</w:t>
      </w:r>
      <w:r w:rsidRPr="000272EC">
        <w:rPr>
          <w:rFonts w:ascii="Times New Roman" w:hAnsi="Times New Roman"/>
          <w:sz w:val="24"/>
          <w:szCs w:val="24"/>
          <w:vertAlign w:val="subscript"/>
        </w:rPr>
        <w:t>3</w:t>
      </w:r>
      <w:r w:rsidRPr="000272EC">
        <w:rPr>
          <w:rFonts w:ascii="Times New Roman" w:hAnsi="Times New Roman"/>
          <w:sz w:val="24"/>
          <w:szCs w:val="24"/>
        </w:rPr>
        <w:t xml:space="preserve">COOH </w:t>
      </w:r>
      <w:r w:rsidRPr="000272EC">
        <w:rPr>
          <w:rFonts w:ascii="Times New Roman" w:hAnsi="Times New Roman"/>
          <w:position w:val="-6"/>
          <w:sz w:val="24"/>
          <w:szCs w:val="24"/>
        </w:rPr>
        <w:object w:dxaOrig="620" w:dyaOrig="340" w14:anchorId="2A9E7E55">
          <v:shape id="_x0000_i1096" type="#_x0000_t75" style="width:31.5pt;height:17.25pt" o:ole="">
            <v:imagedata r:id="rId29" o:title=""/>
          </v:shape>
          <o:OLEObject Type="Embed" ProgID="Equation.DSMT4" ShapeID="_x0000_i1096" DrawAspect="Content" ObjectID="_1818586998" r:id="rId79"/>
        </w:object>
      </w:r>
      <w:r w:rsidRPr="000272EC">
        <w:rPr>
          <w:rFonts w:ascii="Times New Roman" w:hAnsi="Times New Roman"/>
          <w:sz w:val="24"/>
          <w:szCs w:val="24"/>
        </w:rPr>
        <w:t xml:space="preserve"> H</w:t>
      </w:r>
      <w:r w:rsidRPr="000272EC">
        <w:rPr>
          <w:rFonts w:ascii="Times New Roman" w:hAnsi="Times New Roman"/>
          <w:sz w:val="24"/>
          <w:szCs w:val="24"/>
          <w:vertAlign w:val="superscript"/>
        </w:rPr>
        <w:t>+</w:t>
      </w:r>
      <w:r w:rsidRPr="000272EC">
        <w:rPr>
          <w:rFonts w:ascii="Times New Roman" w:hAnsi="Times New Roman"/>
          <w:sz w:val="24"/>
          <w:szCs w:val="24"/>
        </w:rPr>
        <w:t> +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rPr>
        <w:t>–</w:t>
      </w:r>
      <w:r w:rsidRPr="000272EC">
        <w:rPr>
          <w:rFonts w:ascii="Times New Roman" w:hAnsi="Times New Roman"/>
          <w:sz w:val="24"/>
          <w:szCs w:val="24"/>
        </w:rPr>
        <w:t>. Khi thêm vài giọt dung dịch NaOH vào dung dịch trên (giả sử thể tích dung dịch không đổi). Khả năng điện li của CH</w:t>
      </w:r>
      <w:r w:rsidRPr="000272EC">
        <w:rPr>
          <w:rFonts w:ascii="Times New Roman" w:hAnsi="Times New Roman"/>
          <w:sz w:val="24"/>
          <w:szCs w:val="24"/>
          <w:vertAlign w:val="subscript"/>
        </w:rPr>
        <w:t>3</w:t>
      </w:r>
      <w:r w:rsidRPr="000272EC">
        <w:rPr>
          <w:rFonts w:ascii="Times New Roman" w:hAnsi="Times New Roman"/>
          <w:sz w:val="24"/>
          <w:szCs w:val="24"/>
        </w:rPr>
        <w:t>COOH thay đổi như thế nào?</w:t>
      </w:r>
    </w:p>
    <w:p w14:paraId="38BC2CB6" w14:textId="77777777" w:rsidR="006E7636" w:rsidRPr="000272EC" w:rsidRDefault="006E7636" w:rsidP="006951F7">
      <w:pP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A.</w:t>
      </w:r>
      <w:r w:rsidRPr="000272EC">
        <w:rPr>
          <w:rFonts w:ascii="Times New Roman" w:hAnsi="Times New Roman"/>
          <w:sz w:val="24"/>
          <w:szCs w:val="24"/>
        </w:rPr>
        <w:t xml:space="preserve"> Tăng.</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Giảm.</w:t>
      </w:r>
      <w:r w:rsidRPr="000272EC">
        <w:rPr>
          <w:rFonts w:ascii="Times New Roman" w:hAnsi="Times New Roman"/>
          <w:sz w:val="24"/>
          <w:szCs w:val="24"/>
        </w:rPr>
        <w:tab/>
      </w:r>
    </w:p>
    <w:p w14:paraId="721BABE6" w14:textId="26A2C0D5" w:rsidR="006E7636" w:rsidRPr="000272EC" w:rsidRDefault="006E763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Không đổi. </w:t>
      </w:r>
      <w:r w:rsidRPr="000272EC">
        <w:rPr>
          <w:rFonts w:ascii="Times New Roman" w:hAnsi="Times New Roman"/>
          <w:sz w:val="24"/>
          <w:szCs w:val="24"/>
        </w:rPr>
        <w:tab/>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Giảm tỉ lệ thuận với lượng NaOH thêm vào.</w:t>
      </w:r>
    </w:p>
    <w:p w14:paraId="2F4462A3" w14:textId="535DA437" w:rsidR="003D2210" w:rsidRPr="000272EC" w:rsidRDefault="003D2210" w:rsidP="006951F7">
      <w:pPr>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107</w:t>
      </w:r>
      <w:r w:rsidRPr="000272EC">
        <w:rPr>
          <w:rFonts w:ascii="Times New Roman" w:hAnsi="Times New Roman"/>
          <w:b/>
          <w:sz w:val="24"/>
          <w:szCs w:val="24"/>
        </w:rPr>
        <w:t xml:space="preserve">. </w:t>
      </w:r>
      <w:r w:rsidRPr="000272EC">
        <w:rPr>
          <w:rFonts w:ascii="Times New Roman" w:hAnsi="Times New Roman"/>
          <w:sz w:val="24"/>
          <w:szCs w:val="24"/>
        </w:rPr>
        <w:t>Một cốc nước có chứa a mol Ca</w:t>
      </w:r>
      <w:r w:rsidRPr="000272EC">
        <w:rPr>
          <w:rFonts w:ascii="Times New Roman" w:hAnsi="Times New Roman"/>
          <w:sz w:val="24"/>
          <w:szCs w:val="24"/>
          <w:vertAlign w:val="superscript"/>
        </w:rPr>
        <w:t>2+</w:t>
      </w:r>
      <w:r w:rsidRPr="000272EC">
        <w:rPr>
          <w:rFonts w:ascii="Times New Roman" w:hAnsi="Times New Roman"/>
          <w:sz w:val="24"/>
          <w:szCs w:val="24"/>
        </w:rPr>
        <w:t>, b mol Mg</w:t>
      </w:r>
      <w:r w:rsidRPr="000272EC">
        <w:rPr>
          <w:rFonts w:ascii="Times New Roman" w:hAnsi="Times New Roman"/>
          <w:sz w:val="24"/>
          <w:szCs w:val="24"/>
          <w:vertAlign w:val="superscript"/>
        </w:rPr>
        <w:t>2+</w:t>
      </w:r>
      <w:r w:rsidRPr="000272EC">
        <w:rPr>
          <w:rFonts w:ascii="Times New Roman" w:hAnsi="Times New Roman"/>
          <w:sz w:val="24"/>
          <w:szCs w:val="24"/>
        </w:rPr>
        <w:t>, c mol Cl</w:t>
      </w:r>
      <w:r w:rsidRPr="000272EC">
        <w:rPr>
          <w:rFonts w:ascii="Times New Roman" w:hAnsi="Times New Roman"/>
          <w:b/>
          <w:sz w:val="24"/>
          <w:szCs w:val="24"/>
          <w:vertAlign w:val="superscript"/>
        </w:rPr>
        <w:t>-</w:t>
      </w:r>
      <w:r w:rsidRPr="000272EC">
        <w:rPr>
          <w:rFonts w:ascii="Times New Roman" w:hAnsi="Times New Roman"/>
          <w:sz w:val="24"/>
          <w:szCs w:val="24"/>
        </w:rPr>
        <w:t>, d mol HCO</w:t>
      </w:r>
      <w:r w:rsidRPr="000272EC">
        <w:rPr>
          <w:rFonts w:ascii="Times New Roman" w:hAnsi="Times New Roman"/>
          <w:sz w:val="24"/>
          <w:szCs w:val="24"/>
          <w:vertAlign w:val="subscript"/>
        </w:rPr>
        <w:t>3</w:t>
      </w:r>
      <w:r w:rsidRPr="000272EC">
        <w:rPr>
          <w:rFonts w:ascii="Times New Roman" w:hAnsi="Times New Roman"/>
          <w:b/>
          <w:sz w:val="24"/>
          <w:szCs w:val="24"/>
          <w:vertAlign w:val="superscript"/>
        </w:rPr>
        <w:t>-</w:t>
      </w:r>
      <w:r w:rsidRPr="000272EC">
        <w:rPr>
          <w:rFonts w:ascii="Times New Roman" w:hAnsi="Times New Roman"/>
          <w:sz w:val="24"/>
          <w:szCs w:val="24"/>
        </w:rPr>
        <w:t xml:space="preserve">. Hệ thức liên hệ giữa a, b, c, d là </w:t>
      </w:r>
      <w:r w:rsidRPr="000272EC">
        <w:rPr>
          <w:rFonts w:ascii="Times New Roman" w:hAnsi="Times New Roman"/>
          <w:sz w:val="24"/>
          <w:szCs w:val="24"/>
        </w:rPr>
        <w:tab/>
      </w:r>
    </w:p>
    <w:p w14:paraId="6D88DA62" w14:textId="77777777" w:rsidR="003D2210" w:rsidRPr="000272EC" w:rsidRDefault="003D2210"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2a + 2b = c - d.</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a + b = c + d.</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2a + 2b = c + d.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a + b = 2c + 2d.</w:t>
      </w:r>
    </w:p>
    <w:p w14:paraId="6AB18EB2" w14:textId="081B2EF8" w:rsidR="003D2210" w:rsidRPr="000272EC" w:rsidRDefault="003D2210"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108</w:t>
      </w:r>
      <w:r w:rsidRPr="000272EC">
        <w:rPr>
          <w:rFonts w:ascii="Times New Roman" w:hAnsi="Times New Roman"/>
          <w:b/>
          <w:sz w:val="24"/>
          <w:szCs w:val="24"/>
        </w:rPr>
        <w:t>.</w:t>
      </w:r>
      <w:r w:rsidRPr="000272EC">
        <w:rPr>
          <w:rFonts w:ascii="Times New Roman" w:hAnsi="Times New Roman"/>
          <w:sz w:val="24"/>
          <w:szCs w:val="24"/>
        </w:rPr>
        <w:t xml:space="preserve"> Một dung dịch có chứa các ion: Mg</w:t>
      </w:r>
      <w:r w:rsidRPr="000272EC">
        <w:rPr>
          <w:rFonts w:ascii="Times New Roman" w:hAnsi="Times New Roman"/>
          <w:sz w:val="24"/>
          <w:szCs w:val="24"/>
          <w:vertAlign w:val="superscript"/>
        </w:rPr>
        <w:t>2+</w:t>
      </w:r>
      <w:r w:rsidRPr="000272EC">
        <w:rPr>
          <w:rFonts w:ascii="Times New Roman" w:hAnsi="Times New Roman"/>
          <w:sz w:val="24"/>
          <w:szCs w:val="24"/>
        </w:rPr>
        <w:t xml:space="preserve"> (0,05 mol), K</w:t>
      </w:r>
      <w:r w:rsidRPr="000272EC">
        <w:rPr>
          <w:rFonts w:ascii="Times New Roman" w:hAnsi="Times New Roman"/>
          <w:sz w:val="24"/>
          <w:szCs w:val="24"/>
          <w:vertAlign w:val="superscript"/>
        </w:rPr>
        <w:t>+</w:t>
      </w:r>
      <w:r w:rsidRPr="000272EC">
        <w:rPr>
          <w:rFonts w:ascii="Times New Roman" w:hAnsi="Times New Roman"/>
          <w:sz w:val="24"/>
          <w:szCs w:val="24"/>
        </w:rPr>
        <w:t xml:space="preserve"> (0,15 mol), NO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 xml:space="preserve"> (0,1 mol), và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xml:space="preserve"> (x mol). Giá trị của x là </w:t>
      </w:r>
    </w:p>
    <w:p w14:paraId="38BC372E" w14:textId="77777777" w:rsidR="003D2210" w:rsidRPr="000272EC" w:rsidRDefault="003D2210"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0,05. </w:t>
      </w:r>
      <w:r w:rsidRPr="000272EC">
        <w:rPr>
          <w:rFonts w:ascii="Times New Roman" w:hAnsi="Times New Roman"/>
          <w:sz w:val="24"/>
          <w:szCs w:val="24"/>
        </w:rPr>
        <w:tab/>
      </w:r>
      <w:r w:rsidRPr="000272EC">
        <w:rPr>
          <w:rFonts w:ascii="Times New Roman" w:hAnsi="Times New Roman"/>
          <w:b/>
          <w:sz w:val="24"/>
          <w:szCs w:val="24"/>
        </w:rPr>
        <w:t>B.</w:t>
      </w:r>
      <w:r w:rsidRPr="000272EC">
        <w:rPr>
          <w:rFonts w:ascii="Times New Roman" w:hAnsi="Times New Roman"/>
          <w:sz w:val="24"/>
          <w:szCs w:val="24"/>
        </w:rPr>
        <w:t xml:space="preserve"> 0,075. </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0,1.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0,15.</w:t>
      </w:r>
    </w:p>
    <w:p w14:paraId="3D6E1995" w14:textId="25A29F76" w:rsidR="003D2210" w:rsidRPr="000272EC" w:rsidRDefault="003D2210" w:rsidP="006951F7">
      <w:pPr>
        <w:spacing w:line="264" w:lineRule="auto"/>
        <w:jc w:val="both"/>
        <w:rPr>
          <w:rFonts w:ascii="Times New Roman" w:hAnsi="Times New Roman"/>
          <w:sz w:val="24"/>
          <w:szCs w:val="24"/>
        </w:rPr>
      </w:pPr>
      <w:r w:rsidRPr="000272EC">
        <w:rPr>
          <w:rFonts w:ascii="Times New Roman" w:hAnsi="Times New Roman"/>
          <w:b/>
          <w:sz w:val="24"/>
          <w:szCs w:val="24"/>
        </w:rPr>
        <w:lastRenderedPageBreak/>
        <w:t xml:space="preserve">Câu </w:t>
      </w:r>
      <w:r w:rsidR="006E7636" w:rsidRPr="000272EC">
        <w:rPr>
          <w:rFonts w:ascii="Times New Roman" w:hAnsi="Times New Roman"/>
          <w:b/>
          <w:sz w:val="24"/>
          <w:szCs w:val="24"/>
        </w:rPr>
        <w:t>109</w:t>
      </w:r>
      <w:r w:rsidRPr="000272EC">
        <w:rPr>
          <w:rFonts w:ascii="Times New Roman" w:hAnsi="Times New Roman"/>
          <w:b/>
          <w:sz w:val="24"/>
          <w:szCs w:val="24"/>
        </w:rPr>
        <w:t xml:space="preserve">. </w:t>
      </w:r>
      <w:r w:rsidRPr="000272EC">
        <w:rPr>
          <w:rFonts w:ascii="Times New Roman" w:hAnsi="Times New Roman"/>
          <w:sz w:val="24"/>
          <w:szCs w:val="24"/>
        </w:rPr>
        <w:t>Dung dịch X gồm 0,1 mol K</w:t>
      </w:r>
      <w:r w:rsidRPr="000272EC">
        <w:rPr>
          <w:rFonts w:ascii="Times New Roman" w:hAnsi="Times New Roman"/>
          <w:sz w:val="24"/>
          <w:szCs w:val="24"/>
          <w:vertAlign w:val="superscript"/>
        </w:rPr>
        <w:t>+</w:t>
      </w:r>
      <w:r w:rsidRPr="000272EC">
        <w:rPr>
          <w:rFonts w:ascii="Times New Roman" w:hAnsi="Times New Roman"/>
          <w:sz w:val="24"/>
          <w:szCs w:val="24"/>
        </w:rPr>
        <w:t>; 0,2 mol Mg</w:t>
      </w:r>
      <w:r w:rsidRPr="000272EC">
        <w:rPr>
          <w:rFonts w:ascii="Times New Roman" w:hAnsi="Times New Roman"/>
          <w:sz w:val="24"/>
          <w:szCs w:val="24"/>
          <w:vertAlign w:val="superscript"/>
        </w:rPr>
        <w:t>2+</w:t>
      </w:r>
      <w:r w:rsidRPr="000272EC">
        <w:rPr>
          <w:rFonts w:ascii="Times New Roman" w:hAnsi="Times New Roman"/>
          <w:sz w:val="24"/>
          <w:szCs w:val="24"/>
        </w:rPr>
        <w:t>; 0,1 mol Na</w:t>
      </w:r>
      <w:r w:rsidRPr="000272EC">
        <w:rPr>
          <w:rFonts w:ascii="Times New Roman" w:hAnsi="Times New Roman"/>
          <w:sz w:val="24"/>
          <w:szCs w:val="24"/>
          <w:vertAlign w:val="superscript"/>
        </w:rPr>
        <w:t>+</w:t>
      </w:r>
      <w:r w:rsidRPr="000272EC">
        <w:rPr>
          <w:rFonts w:ascii="Times New Roman" w:hAnsi="Times New Roman"/>
          <w:sz w:val="24"/>
          <w:szCs w:val="24"/>
        </w:rPr>
        <w:t>; 0,2 mol Cl</w:t>
      </w:r>
      <w:r w:rsidRPr="000272EC">
        <w:rPr>
          <w:rFonts w:ascii="Times New Roman" w:hAnsi="Times New Roman"/>
          <w:sz w:val="24"/>
          <w:szCs w:val="24"/>
          <w:vertAlign w:val="superscript"/>
        </w:rPr>
        <w:t>–</w:t>
      </w:r>
      <w:r w:rsidRPr="000272EC">
        <w:rPr>
          <w:rFonts w:ascii="Times New Roman" w:hAnsi="Times New Roman"/>
          <w:sz w:val="24"/>
          <w:szCs w:val="24"/>
        </w:rPr>
        <w:t xml:space="preserve"> và a mol Y</w:t>
      </w:r>
      <w:r w:rsidRPr="000272EC">
        <w:rPr>
          <w:rFonts w:ascii="Times New Roman" w:hAnsi="Times New Roman"/>
          <w:sz w:val="24"/>
          <w:szCs w:val="24"/>
          <w:vertAlign w:val="superscript"/>
        </w:rPr>
        <w:t>2–</w:t>
      </w:r>
      <w:r w:rsidRPr="000272EC">
        <w:rPr>
          <w:rFonts w:ascii="Times New Roman" w:hAnsi="Times New Roman"/>
          <w:sz w:val="24"/>
          <w:szCs w:val="24"/>
        </w:rPr>
        <w:t>. Cô cạn dung dịch X, thu được m gam muối khan. Ion Y</w:t>
      </w:r>
      <w:r w:rsidRPr="000272EC">
        <w:rPr>
          <w:rFonts w:ascii="Times New Roman" w:hAnsi="Times New Roman"/>
          <w:sz w:val="24"/>
          <w:szCs w:val="24"/>
          <w:vertAlign w:val="superscript"/>
        </w:rPr>
        <w:t>2-</w:t>
      </w:r>
      <w:r w:rsidRPr="000272EC">
        <w:rPr>
          <w:rFonts w:ascii="Times New Roman" w:hAnsi="Times New Roman"/>
          <w:sz w:val="24"/>
          <w:szCs w:val="24"/>
        </w:rPr>
        <w:t xml:space="preserve"> và giá trị của m là</w:t>
      </w:r>
    </w:p>
    <w:p w14:paraId="43D830E9" w14:textId="77777777" w:rsidR="003D2210" w:rsidRPr="000272EC" w:rsidRDefault="003D2210"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xml:space="preserve"> và 30,1.            </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xml:space="preserve"> và 56,5.           </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xml:space="preserve"> và 42,1. </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xml:space="preserve"> và 37,3.</w:t>
      </w:r>
    </w:p>
    <w:p w14:paraId="60F02F36" w14:textId="0BEC4EE1" w:rsidR="006E7636" w:rsidRPr="000272EC" w:rsidRDefault="006E7636" w:rsidP="006951F7">
      <w:pPr>
        <w:tabs>
          <w:tab w:val="left" w:pos="284"/>
          <w:tab w:val="left" w:pos="2694"/>
          <w:tab w:val="left" w:pos="5103"/>
          <w:tab w:val="left" w:pos="7513"/>
        </w:tabs>
        <w:spacing w:line="264" w:lineRule="auto"/>
        <w:jc w:val="both"/>
        <w:rPr>
          <w:rFonts w:ascii="Times New Roman" w:hAnsi="Times New Roman"/>
          <w:sz w:val="24"/>
          <w:szCs w:val="24"/>
          <w:lang w:val="nl-NL"/>
        </w:rPr>
      </w:pPr>
      <w:r w:rsidRPr="000272EC">
        <w:rPr>
          <w:rFonts w:ascii="Times New Roman" w:hAnsi="Times New Roman"/>
          <w:b/>
          <w:sz w:val="24"/>
          <w:szCs w:val="24"/>
        </w:rPr>
        <w:t xml:space="preserve">Câu 110. </w:t>
      </w:r>
      <w:r w:rsidRPr="000272EC">
        <w:rPr>
          <w:rFonts w:ascii="Times New Roman" w:eastAsia="Calibri" w:hAnsi="Times New Roman"/>
          <w:sz w:val="24"/>
          <w:szCs w:val="24"/>
        </w:rPr>
        <w:t xml:space="preserve">Để xác định nồng độ của một dung dịch HCl, người ta đã tiến hành chuẩn độ bằng dung dịch NaOH 0,01M. Để chuẩn độ 20 mL dung dịch HCl xM này cần 30 mL dung dịch NaOH. Giá trị của x là </w:t>
      </w:r>
    </w:p>
    <w:p w14:paraId="19311B0E" w14:textId="3D7D0998" w:rsidR="006E7636" w:rsidRPr="000272EC" w:rsidRDefault="006E7636"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bCs/>
          <w:sz w:val="24"/>
          <w:szCs w:val="24"/>
        </w:rPr>
        <w:t xml:space="preserve">A. </w:t>
      </w:r>
      <w:r w:rsidRPr="000272EC">
        <w:rPr>
          <w:rFonts w:ascii="Times New Roman" w:hAnsi="Times New Roman"/>
          <w:sz w:val="24"/>
          <w:szCs w:val="24"/>
        </w:rPr>
        <w:t>0,015.</w:t>
      </w:r>
      <w:r w:rsidRPr="000272EC">
        <w:rPr>
          <w:rFonts w:ascii="Times New Roman" w:hAnsi="Times New Roman"/>
          <w:sz w:val="24"/>
          <w:szCs w:val="24"/>
        </w:rPr>
        <w:tab/>
      </w:r>
      <w:r w:rsidRPr="000272EC">
        <w:rPr>
          <w:rFonts w:ascii="Times New Roman" w:hAnsi="Times New Roman"/>
          <w:b/>
          <w:bCs/>
          <w:sz w:val="24"/>
          <w:szCs w:val="24"/>
        </w:rPr>
        <w:t xml:space="preserve">B. </w:t>
      </w:r>
      <w:r w:rsidRPr="000272EC">
        <w:rPr>
          <w:rFonts w:ascii="Times New Roman" w:hAnsi="Times New Roman"/>
          <w:sz w:val="24"/>
          <w:szCs w:val="24"/>
        </w:rPr>
        <w:t>0,030.</w:t>
      </w:r>
      <w:r w:rsidRPr="000272EC">
        <w:rPr>
          <w:rFonts w:ascii="Times New Roman" w:hAnsi="Times New Roman"/>
          <w:sz w:val="24"/>
          <w:szCs w:val="24"/>
        </w:rPr>
        <w:tab/>
      </w:r>
      <w:r w:rsidRPr="000272EC">
        <w:rPr>
          <w:rFonts w:ascii="Times New Roman" w:hAnsi="Times New Roman"/>
          <w:b/>
          <w:bCs/>
          <w:sz w:val="24"/>
          <w:szCs w:val="24"/>
        </w:rPr>
        <w:t xml:space="preserve">C. </w:t>
      </w:r>
      <w:r w:rsidRPr="000272EC">
        <w:rPr>
          <w:rFonts w:ascii="Times New Roman" w:hAnsi="Times New Roman"/>
          <w:sz w:val="24"/>
          <w:szCs w:val="24"/>
        </w:rPr>
        <w:t>0,020.</w:t>
      </w:r>
      <w:r w:rsidRPr="000272EC">
        <w:rPr>
          <w:rFonts w:ascii="Times New Roman" w:hAnsi="Times New Roman"/>
          <w:sz w:val="24"/>
          <w:szCs w:val="24"/>
        </w:rPr>
        <w:tab/>
      </w:r>
      <w:r w:rsidRPr="000272EC">
        <w:rPr>
          <w:rFonts w:ascii="Times New Roman" w:hAnsi="Times New Roman"/>
          <w:b/>
          <w:bCs/>
          <w:sz w:val="24"/>
          <w:szCs w:val="24"/>
        </w:rPr>
        <w:t xml:space="preserve">D. </w:t>
      </w:r>
      <w:r w:rsidRPr="000272EC">
        <w:rPr>
          <w:rFonts w:ascii="Times New Roman" w:hAnsi="Times New Roman"/>
          <w:sz w:val="24"/>
          <w:szCs w:val="24"/>
        </w:rPr>
        <w:t>0,010.</w:t>
      </w:r>
    </w:p>
    <w:p w14:paraId="1166A310" w14:textId="61B9DABF" w:rsidR="003D2210" w:rsidRPr="000272EC" w:rsidRDefault="003D2210" w:rsidP="006951F7">
      <w:pPr>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111</w:t>
      </w:r>
      <w:r w:rsidRPr="000272EC">
        <w:rPr>
          <w:rFonts w:ascii="Times New Roman" w:hAnsi="Times New Roman"/>
          <w:b/>
          <w:sz w:val="24"/>
          <w:szCs w:val="24"/>
        </w:rPr>
        <w:t xml:space="preserve">. </w:t>
      </w:r>
      <w:r w:rsidRPr="000272EC">
        <w:rPr>
          <w:rFonts w:ascii="Times New Roman" w:hAnsi="Times New Roman"/>
          <w:sz w:val="24"/>
          <w:szCs w:val="24"/>
        </w:rPr>
        <w:t>Thêm nước vào 10 mL dung dịch NaOH 1,0 mol/L, thu được 1000 mL dung dịch A. Dung dịch A có pH thay đổi như thế nào so với dung dịch ban đầu?</w:t>
      </w:r>
    </w:p>
    <w:p w14:paraId="298A680B" w14:textId="77777777" w:rsidR="003D2210" w:rsidRPr="000272EC" w:rsidRDefault="003D2210" w:rsidP="006951F7">
      <w:pPr>
        <w:tabs>
          <w:tab w:val="left" w:pos="283"/>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bCs/>
          <w:sz w:val="24"/>
          <w:szCs w:val="24"/>
        </w:rPr>
        <w:tab/>
        <w:t xml:space="preserve">A. </w:t>
      </w:r>
      <w:r w:rsidRPr="000272EC">
        <w:rPr>
          <w:rFonts w:ascii="Times New Roman" w:hAnsi="Times New Roman"/>
          <w:sz w:val="24"/>
          <w:szCs w:val="24"/>
        </w:rPr>
        <w:t>pH giảm đi 2 đơn vị.</w:t>
      </w:r>
      <w:r w:rsidRPr="000272EC">
        <w:rPr>
          <w:rFonts w:ascii="Times New Roman" w:hAnsi="Times New Roman"/>
          <w:b/>
          <w:sz w:val="24"/>
          <w:szCs w:val="24"/>
        </w:rPr>
        <w:tab/>
      </w:r>
      <w:r w:rsidRPr="000272EC">
        <w:rPr>
          <w:rFonts w:ascii="Times New Roman" w:hAnsi="Times New Roman"/>
          <w:b/>
          <w:sz w:val="24"/>
          <w:szCs w:val="24"/>
        </w:rPr>
        <w:tab/>
      </w:r>
      <w:r w:rsidRPr="000272EC">
        <w:rPr>
          <w:rFonts w:ascii="Times New Roman" w:hAnsi="Times New Roman"/>
          <w:b/>
          <w:bCs/>
          <w:sz w:val="24"/>
          <w:szCs w:val="24"/>
        </w:rPr>
        <w:t>B.</w:t>
      </w:r>
      <w:r w:rsidRPr="000272EC">
        <w:rPr>
          <w:rFonts w:ascii="Times New Roman" w:hAnsi="Times New Roman"/>
          <w:sz w:val="24"/>
          <w:szCs w:val="24"/>
        </w:rPr>
        <w:t xml:space="preserve"> pH giảm đi 1 đơn vị.</w:t>
      </w:r>
    </w:p>
    <w:p w14:paraId="3DC62F8F" w14:textId="77777777" w:rsidR="003D2210" w:rsidRPr="000272EC" w:rsidRDefault="003D2210"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bCs/>
          <w:sz w:val="24"/>
          <w:szCs w:val="24"/>
        </w:rPr>
        <w:tab/>
        <w:t>C.</w:t>
      </w:r>
      <w:r w:rsidRPr="000272EC">
        <w:rPr>
          <w:rFonts w:ascii="Times New Roman" w:hAnsi="Times New Roman"/>
          <w:sz w:val="24"/>
          <w:szCs w:val="24"/>
        </w:rPr>
        <w:t xml:space="preserve"> pH tăng 2 đơn vị.</w:t>
      </w:r>
      <w:r w:rsidRPr="000272EC">
        <w:rPr>
          <w:rFonts w:ascii="Times New Roman" w:hAnsi="Times New Roman"/>
          <w:b/>
          <w:sz w:val="24"/>
          <w:szCs w:val="24"/>
        </w:rPr>
        <w:tab/>
      </w:r>
      <w:r w:rsidRPr="000272EC">
        <w:rPr>
          <w:rFonts w:ascii="Times New Roman" w:hAnsi="Times New Roman"/>
          <w:b/>
          <w:sz w:val="24"/>
          <w:szCs w:val="24"/>
        </w:rPr>
        <w:tab/>
      </w:r>
      <w:r w:rsidRPr="000272EC">
        <w:rPr>
          <w:rFonts w:ascii="Times New Roman" w:hAnsi="Times New Roman"/>
          <w:b/>
          <w:bCs/>
          <w:sz w:val="24"/>
          <w:szCs w:val="24"/>
        </w:rPr>
        <w:t>D.</w:t>
      </w:r>
      <w:r w:rsidRPr="000272EC">
        <w:rPr>
          <w:rFonts w:ascii="Times New Roman" w:hAnsi="Times New Roman"/>
          <w:sz w:val="24"/>
          <w:szCs w:val="24"/>
        </w:rPr>
        <w:t xml:space="preserve"> pH tăng gấp đôi.</w:t>
      </w:r>
    </w:p>
    <w:p w14:paraId="684E5ACC" w14:textId="3BFCD393" w:rsidR="003D2210" w:rsidRPr="000272EC" w:rsidRDefault="003D2210" w:rsidP="006951F7">
      <w:pPr>
        <w:tabs>
          <w:tab w:val="left" w:pos="284"/>
          <w:tab w:val="left" w:pos="2708"/>
          <w:tab w:val="left" w:pos="2880"/>
          <w:tab w:val="left" w:pos="5138"/>
          <w:tab w:val="left" w:pos="5310"/>
          <w:tab w:val="left" w:pos="7569"/>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112</w:t>
      </w:r>
      <w:r w:rsidRPr="000272EC">
        <w:rPr>
          <w:rFonts w:ascii="Times New Roman" w:hAnsi="Times New Roman"/>
          <w:b/>
          <w:sz w:val="24"/>
          <w:szCs w:val="24"/>
        </w:rPr>
        <w:t xml:space="preserve">. </w:t>
      </w:r>
      <w:r w:rsidRPr="000272EC">
        <w:rPr>
          <w:rFonts w:ascii="Times New Roman" w:hAnsi="Times New Roman"/>
          <w:sz w:val="24"/>
          <w:szCs w:val="24"/>
        </w:rPr>
        <w:t>Trộn 100 mL dung dịch NaOH 0,1M với 200 mL dung dịch HCl 0,1M thu dung dịch X. Nhúng giấy quỳ tím vào dung dịch X thấy quỳ tím chuyển sang màu</w:t>
      </w:r>
    </w:p>
    <w:p w14:paraId="20FE3A33" w14:textId="77777777" w:rsidR="003D2210" w:rsidRPr="000272EC" w:rsidRDefault="003D2210" w:rsidP="006951F7">
      <w:pPr>
        <w:tabs>
          <w:tab w:val="left" w:pos="284"/>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xanh.</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đỏ.</w:t>
      </w:r>
      <w:r w:rsidRPr="000272EC">
        <w:rPr>
          <w:rFonts w:ascii="Times New Roman" w:hAnsi="Times New Roman"/>
          <w:sz w:val="24"/>
          <w:szCs w:val="24"/>
        </w:rPr>
        <w:tab/>
      </w:r>
      <w:r w:rsidRPr="000272EC">
        <w:rPr>
          <w:rFonts w:ascii="Times New Roman" w:hAnsi="Times New Roman"/>
          <w:b/>
          <w:sz w:val="24"/>
          <w:szCs w:val="24"/>
        </w:rPr>
        <w:t xml:space="preserve">C. </w:t>
      </w:r>
      <w:r w:rsidRPr="000272EC">
        <w:rPr>
          <w:rFonts w:ascii="Times New Roman" w:hAnsi="Times New Roman"/>
          <w:sz w:val="24"/>
          <w:szCs w:val="24"/>
        </w:rPr>
        <w:t>tím.</w:t>
      </w:r>
      <w:r w:rsidRPr="000272EC">
        <w:rPr>
          <w:rFonts w:ascii="Times New Roman" w:hAnsi="Times New Roman"/>
          <w:sz w:val="24"/>
          <w:szCs w:val="24"/>
        </w:rPr>
        <w:tab/>
      </w:r>
      <w:r w:rsidRPr="000272EC">
        <w:rPr>
          <w:rFonts w:ascii="Times New Roman" w:hAnsi="Times New Roman"/>
          <w:b/>
          <w:sz w:val="24"/>
          <w:szCs w:val="24"/>
        </w:rPr>
        <w:t xml:space="preserve">D. </w:t>
      </w:r>
      <w:r w:rsidRPr="000272EC">
        <w:rPr>
          <w:rFonts w:ascii="Times New Roman" w:hAnsi="Times New Roman"/>
          <w:sz w:val="24"/>
          <w:szCs w:val="24"/>
        </w:rPr>
        <w:t>không màu.</w:t>
      </w:r>
    </w:p>
    <w:p w14:paraId="7134C5C9" w14:textId="505CBC1F" w:rsidR="003D2210" w:rsidRPr="000272EC" w:rsidRDefault="003D2210" w:rsidP="006951F7">
      <w:pPr>
        <w:tabs>
          <w:tab w:val="left" w:pos="270"/>
          <w:tab w:val="left" w:pos="2880"/>
          <w:tab w:val="left" w:pos="5400"/>
          <w:tab w:val="left" w:pos="810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113</w:t>
      </w:r>
      <w:r w:rsidRPr="000272EC">
        <w:rPr>
          <w:rFonts w:ascii="Times New Roman" w:hAnsi="Times New Roman"/>
          <w:b/>
          <w:sz w:val="24"/>
          <w:szCs w:val="24"/>
        </w:rPr>
        <w:t xml:space="preserve">. </w:t>
      </w:r>
      <w:r w:rsidRPr="000272EC">
        <w:rPr>
          <w:rFonts w:ascii="Times New Roman" w:hAnsi="Times New Roman"/>
          <w:sz w:val="24"/>
          <w:szCs w:val="24"/>
        </w:rPr>
        <w:t>Cho 10ml dung dịch HCl có pH = 3. Thêm vào đó x mL nước cất khuấy đều, thu được dung dịch có pH = 4. Giá trị của x là</w:t>
      </w:r>
    </w:p>
    <w:p w14:paraId="1094B133" w14:textId="77777777" w:rsidR="003D2210" w:rsidRPr="000272EC" w:rsidRDefault="003D2210"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sz w:val="24"/>
          <w:szCs w:val="24"/>
        </w:rPr>
        <w:tab/>
      </w:r>
      <w:r w:rsidRPr="000272EC">
        <w:rPr>
          <w:rFonts w:ascii="Times New Roman" w:hAnsi="Times New Roman"/>
          <w:b/>
          <w:sz w:val="24"/>
          <w:szCs w:val="24"/>
        </w:rPr>
        <w:t>A.</w:t>
      </w:r>
      <w:r w:rsidRPr="000272EC">
        <w:rPr>
          <w:rFonts w:ascii="Times New Roman" w:hAnsi="Times New Roman"/>
          <w:sz w:val="24"/>
          <w:szCs w:val="24"/>
        </w:rPr>
        <w:t xml:space="preserve"> 10.</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100.</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90.</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99.</w:t>
      </w:r>
    </w:p>
    <w:p w14:paraId="2CA6A731" w14:textId="5C183F2B" w:rsidR="003D2210" w:rsidRPr="000272EC" w:rsidRDefault="003D2210" w:rsidP="006951F7">
      <w:pPr>
        <w:spacing w:line="264" w:lineRule="auto"/>
        <w:jc w:val="both"/>
        <w:rPr>
          <w:rFonts w:ascii="Times New Roman" w:hAnsi="Times New Roman"/>
          <w:bCs/>
          <w:iCs/>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114</w:t>
      </w:r>
      <w:r w:rsidRPr="000272EC">
        <w:rPr>
          <w:rFonts w:ascii="Times New Roman" w:hAnsi="Times New Roman"/>
          <w:b/>
          <w:sz w:val="24"/>
          <w:szCs w:val="24"/>
        </w:rPr>
        <w:t xml:space="preserve">. </w:t>
      </w:r>
      <w:r w:rsidRPr="000272EC">
        <w:rPr>
          <w:rFonts w:ascii="Times New Roman" w:hAnsi="Times New Roman"/>
          <w:bCs/>
          <w:iCs/>
          <w:sz w:val="24"/>
          <w:szCs w:val="24"/>
        </w:rPr>
        <w:t>Một dung dịch X thu được bằng cách thêm 50,0mL dung dịch HBr 0,05M vào 150 mL dung dịch HI 0,10M. Giá trị pH của dung dịch X là</w:t>
      </w:r>
    </w:p>
    <w:p w14:paraId="1068DD64" w14:textId="6F6E3D6F" w:rsidR="003D2210" w:rsidRPr="000272EC" w:rsidRDefault="003D2210"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1,06. </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1,92.</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2,33.</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1,50.</w:t>
      </w:r>
    </w:p>
    <w:p w14:paraId="22020FF5" w14:textId="07BA94EB" w:rsidR="003D2210" w:rsidRPr="000272EC" w:rsidRDefault="003D2210" w:rsidP="006951F7">
      <w:pPr>
        <w:tabs>
          <w:tab w:val="left" w:pos="270"/>
          <w:tab w:val="left" w:pos="2790"/>
          <w:tab w:val="left" w:pos="2880"/>
          <w:tab w:val="left" w:pos="5310"/>
          <w:tab w:val="left" w:pos="7830"/>
          <w:tab w:val="left" w:pos="801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6E7636" w:rsidRPr="000272EC">
        <w:rPr>
          <w:rFonts w:ascii="Times New Roman" w:hAnsi="Times New Roman"/>
          <w:b/>
          <w:sz w:val="24"/>
          <w:szCs w:val="24"/>
        </w:rPr>
        <w:t>115</w:t>
      </w:r>
      <w:r w:rsidRPr="000272EC">
        <w:rPr>
          <w:rFonts w:ascii="Times New Roman" w:hAnsi="Times New Roman"/>
          <w:b/>
          <w:sz w:val="24"/>
          <w:szCs w:val="24"/>
        </w:rPr>
        <w:t xml:space="preserve">. </w:t>
      </w:r>
      <w:r w:rsidRPr="000272EC">
        <w:rPr>
          <w:rFonts w:ascii="Times New Roman" w:hAnsi="Times New Roman"/>
          <w:sz w:val="24"/>
          <w:szCs w:val="24"/>
        </w:rPr>
        <w:t>Tính pH của</w:t>
      </w:r>
      <w:r w:rsidRPr="000272EC">
        <w:rPr>
          <w:rFonts w:ascii="Times New Roman" w:hAnsi="Times New Roman"/>
          <w:b/>
          <w:sz w:val="24"/>
          <w:szCs w:val="24"/>
        </w:rPr>
        <w:t xml:space="preserve"> </w:t>
      </w:r>
      <w:r w:rsidRPr="000272EC">
        <w:rPr>
          <w:rFonts w:ascii="Times New Roman" w:hAnsi="Times New Roman"/>
          <w:sz w:val="24"/>
          <w:szCs w:val="24"/>
        </w:rPr>
        <w:t>dung dịch tạo thành sau khi trộn 200 mL dung dịch Ba(OH)</w:t>
      </w:r>
      <w:r w:rsidRPr="000272EC">
        <w:rPr>
          <w:rFonts w:ascii="Times New Roman" w:hAnsi="Times New Roman"/>
          <w:sz w:val="24"/>
          <w:szCs w:val="24"/>
          <w:vertAlign w:val="subscript"/>
        </w:rPr>
        <w:t>2</w:t>
      </w:r>
      <w:r w:rsidRPr="000272EC">
        <w:rPr>
          <w:rFonts w:ascii="Times New Roman" w:hAnsi="Times New Roman"/>
          <w:sz w:val="24"/>
          <w:szCs w:val="24"/>
        </w:rPr>
        <w:t xml:space="preserve"> 0,01M với 200mL dung dịch KOH 0,05M là</w:t>
      </w:r>
    </w:p>
    <w:p w14:paraId="442B008C" w14:textId="39336979" w:rsidR="003D2210" w:rsidRPr="000272EC" w:rsidRDefault="003D2210"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A.</w:t>
      </w:r>
      <w:r w:rsidRPr="000272EC">
        <w:rPr>
          <w:rFonts w:ascii="Times New Roman" w:hAnsi="Times New Roman"/>
          <w:sz w:val="24"/>
          <w:szCs w:val="24"/>
        </w:rPr>
        <w:t xml:space="preserve"> 12,54. </w:t>
      </w:r>
      <w:r w:rsidRPr="000272EC">
        <w:rPr>
          <w:rFonts w:ascii="Times New Roman" w:hAnsi="Times New Roman"/>
          <w:sz w:val="24"/>
          <w:szCs w:val="24"/>
        </w:rPr>
        <w:tab/>
      </w:r>
      <w:r w:rsidRPr="000272EC">
        <w:rPr>
          <w:rFonts w:ascii="Times New Roman" w:hAnsi="Times New Roman"/>
          <w:b/>
          <w:sz w:val="24"/>
          <w:szCs w:val="24"/>
        </w:rPr>
        <w:t xml:space="preserve">B. </w:t>
      </w:r>
      <w:r w:rsidRPr="000272EC">
        <w:rPr>
          <w:rFonts w:ascii="Times New Roman" w:hAnsi="Times New Roman"/>
          <w:sz w:val="24"/>
          <w:szCs w:val="24"/>
        </w:rPr>
        <w:t>11,92.</w:t>
      </w:r>
      <w:r w:rsidRPr="000272EC">
        <w:rPr>
          <w:rFonts w:ascii="Times New Roman" w:hAnsi="Times New Roman"/>
          <w:sz w:val="24"/>
          <w:szCs w:val="24"/>
        </w:rPr>
        <w:tab/>
      </w:r>
      <w:r w:rsidRPr="000272EC">
        <w:rPr>
          <w:rFonts w:ascii="Times New Roman" w:hAnsi="Times New Roman"/>
          <w:b/>
          <w:sz w:val="24"/>
          <w:szCs w:val="24"/>
        </w:rPr>
        <w:t>C.</w:t>
      </w:r>
      <w:r w:rsidRPr="000272EC">
        <w:rPr>
          <w:rFonts w:ascii="Times New Roman" w:hAnsi="Times New Roman"/>
          <w:sz w:val="24"/>
          <w:szCs w:val="24"/>
        </w:rPr>
        <w:t xml:space="preserve"> 13,12.</w:t>
      </w:r>
      <w:r w:rsidRPr="000272EC">
        <w:rPr>
          <w:rFonts w:ascii="Times New Roman" w:hAnsi="Times New Roman"/>
          <w:sz w:val="24"/>
          <w:szCs w:val="24"/>
        </w:rPr>
        <w:tab/>
      </w:r>
      <w:r w:rsidRPr="000272EC">
        <w:rPr>
          <w:rFonts w:ascii="Times New Roman" w:hAnsi="Times New Roman"/>
          <w:b/>
          <w:sz w:val="24"/>
          <w:szCs w:val="24"/>
        </w:rPr>
        <w:t>D.</w:t>
      </w:r>
      <w:r w:rsidRPr="000272EC">
        <w:rPr>
          <w:rFonts w:ascii="Times New Roman" w:hAnsi="Times New Roman"/>
          <w:sz w:val="24"/>
          <w:szCs w:val="24"/>
        </w:rPr>
        <w:t xml:space="preserve"> 12,89.</w:t>
      </w:r>
    </w:p>
    <w:p w14:paraId="7ACEF291" w14:textId="5569C8A0" w:rsidR="00732A42" w:rsidRPr="000272EC" w:rsidRDefault="00732A42" w:rsidP="006951F7">
      <w:pPr>
        <w:tabs>
          <w:tab w:val="left" w:pos="270"/>
          <w:tab w:val="left" w:pos="2880"/>
          <w:tab w:val="left" w:pos="5310"/>
          <w:tab w:val="left" w:pos="7830"/>
        </w:tabs>
        <w:spacing w:line="264" w:lineRule="auto"/>
        <w:jc w:val="both"/>
        <w:rPr>
          <w:rFonts w:ascii="Times New Roman" w:hAnsi="Times New Roman"/>
          <w:b/>
          <w:color w:val="0000FF"/>
          <w:sz w:val="24"/>
          <w:szCs w:val="24"/>
        </w:rPr>
      </w:pPr>
      <w:r w:rsidRPr="000272EC">
        <w:rPr>
          <w:rFonts w:ascii="Times New Roman" w:hAnsi="Times New Roman"/>
          <w:b/>
          <w:iCs/>
          <w:sz w:val="24"/>
          <w:szCs w:val="24"/>
        </w:rPr>
        <w:t xml:space="preserve">Câu </w:t>
      </w:r>
      <w:r w:rsidR="006E7636" w:rsidRPr="000272EC">
        <w:rPr>
          <w:rFonts w:ascii="Times New Roman" w:hAnsi="Times New Roman"/>
          <w:b/>
          <w:iCs/>
          <w:sz w:val="24"/>
          <w:szCs w:val="24"/>
        </w:rPr>
        <w:t>116</w:t>
      </w:r>
      <w:r w:rsidRPr="000272EC">
        <w:rPr>
          <w:rFonts w:ascii="Times New Roman" w:hAnsi="Times New Roman"/>
          <w:b/>
          <w:iCs/>
          <w:sz w:val="24"/>
          <w:szCs w:val="24"/>
        </w:rPr>
        <w:t xml:space="preserve">. </w:t>
      </w:r>
      <w:r w:rsidRPr="000272EC">
        <w:rPr>
          <w:rFonts w:ascii="Times New Roman" w:hAnsi="Times New Roman"/>
          <w:sz w:val="24"/>
          <w:szCs w:val="24"/>
        </w:rPr>
        <w:t>Trộn lẫn V mL dung dịch NaOH 0,01M với V mL dung dịch HCl 0,03 M được 2V mL dung dịch Y. Dung dịch Y có pH là</w:t>
      </w:r>
    </w:p>
    <w:p w14:paraId="703C8DCC" w14:textId="77777777" w:rsidR="00732A42" w:rsidRPr="000272EC" w:rsidRDefault="00732A42"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ab/>
        <w:t xml:space="preserve">A. </w:t>
      </w:r>
      <w:r w:rsidRPr="000272EC">
        <w:rPr>
          <w:rFonts w:ascii="Times New Roman" w:hAnsi="Times New Roman"/>
          <w:sz w:val="24"/>
          <w:szCs w:val="24"/>
        </w:rPr>
        <w:t>4.</w:t>
      </w:r>
      <w:r w:rsidRPr="000272EC">
        <w:rPr>
          <w:rFonts w:ascii="Times New Roman" w:hAnsi="Times New Roman"/>
          <w:b/>
          <w:sz w:val="24"/>
          <w:szCs w:val="24"/>
        </w:rPr>
        <w:tab/>
        <w:t xml:space="preserve">B. </w:t>
      </w:r>
      <w:r w:rsidRPr="000272EC">
        <w:rPr>
          <w:rFonts w:ascii="Times New Roman" w:hAnsi="Times New Roman"/>
          <w:sz w:val="24"/>
          <w:szCs w:val="24"/>
        </w:rPr>
        <w:t>3.</w:t>
      </w:r>
      <w:r w:rsidRPr="000272EC">
        <w:rPr>
          <w:rFonts w:ascii="Times New Roman" w:hAnsi="Times New Roman"/>
          <w:b/>
          <w:sz w:val="24"/>
          <w:szCs w:val="24"/>
        </w:rPr>
        <w:tab/>
        <w:t xml:space="preserve">C. </w:t>
      </w:r>
      <w:r w:rsidRPr="000272EC">
        <w:rPr>
          <w:rFonts w:ascii="Times New Roman" w:hAnsi="Times New Roman"/>
          <w:sz w:val="24"/>
          <w:szCs w:val="24"/>
        </w:rPr>
        <w:t>2.</w:t>
      </w:r>
      <w:r w:rsidRPr="000272EC">
        <w:rPr>
          <w:rFonts w:ascii="Times New Roman" w:hAnsi="Times New Roman"/>
          <w:b/>
          <w:sz w:val="24"/>
          <w:szCs w:val="24"/>
        </w:rPr>
        <w:tab/>
        <w:t xml:space="preserve">D. </w:t>
      </w:r>
      <w:r w:rsidRPr="000272EC">
        <w:rPr>
          <w:rFonts w:ascii="Times New Roman" w:hAnsi="Times New Roman"/>
          <w:sz w:val="24"/>
          <w:szCs w:val="24"/>
        </w:rPr>
        <w:t>1.</w:t>
      </w:r>
    </w:p>
    <w:p w14:paraId="114EE6CC" w14:textId="4E4193EC" w:rsidR="00C677D3" w:rsidRPr="000272EC" w:rsidRDefault="00C677D3" w:rsidP="006951F7">
      <w:pPr>
        <w:spacing w:line="264" w:lineRule="auto"/>
        <w:jc w:val="both"/>
        <w:rPr>
          <w:rFonts w:ascii="Times New Roman" w:hAnsi="Times New Roman"/>
          <w:sz w:val="24"/>
          <w:szCs w:val="24"/>
          <w:lang w:val="pt-BR"/>
        </w:rPr>
      </w:pPr>
      <w:r w:rsidRPr="000272EC">
        <w:rPr>
          <w:rFonts w:ascii="Times New Roman" w:hAnsi="Times New Roman"/>
          <w:b/>
          <w:iCs/>
          <w:sz w:val="24"/>
          <w:szCs w:val="24"/>
        </w:rPr>
        <w:t xml:space="preserve">Câu </w:t>
      </w:r>
      <w:r w:rsidR="006E7636" w:rsidRPr="000272EC">
        <w:rPr>
          <w:rFonts w:ascii="Times New Roman" w:hAnsi="Times New Roman"/>
          <w:b/>
          <w:iCs/>
          <w:sz w:val="24"/>
          <w:szCs w:val="24"/>
        </w:rPr>
        <w:t>117</w:t>
      </w:r>
      <w:r w:rsidRPr="000272EC">
        <w:rPr>
          <w:rFonts w:ascii="Times New Roman" w:hAnsi="Times New Roman"/>
          <w:b/>
          <w:iCs/>
          <w:sz w:val="24"/>
          <w:szCs w:val="24"/>
        </w:rPr>
        <w:t xml:space="preserve">. </w:t>
      </w:r>
      <w:r w:rsidRPr="000272EC">
        <w:rPr>
          <w:rFonts w:ascii="Times New Roman" w:hAnsi="Times New Roman"/>
          <w:sz w:val="24"/>
          <w:szCs w:val="24"/>
          <w:lang w:val="pt-BR"/>
        </w:rPr>
        <w:t>Trộn 100 mL dung dịch gồm Ba(OH)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 xml:space="preserve"> 0,1M và NaOH 0,1M với 400 mL dung dịch gồm H</w:t>
      </w:r>
      <w:r w:rsidRPr="000272EC">
        <w:rPr>
          <w:rFonts w:ascii="Times New Roman" w:hAnsi="Times New Roman"/>
          <w:sz w:val="24"/>
          <w:szCs w:val="24"/>
          <w:vertAlign w:val="subscript"/>
          <w:lang w:val="pt-BR"/>
        </w:rPr>
        <w:t>2</w:t>
      </w:r>
      <w:r w:rsidRPr="000272EC">
        <w:rPr>
          <w:rFonts w:ascii="Times New Roman" w:hAnsi="Times New Roman"/>
          <w:sz w:val="24"/>
          <w:szCs w:val="24"/>
          <w:lang w:val="pt-BR"/>
        </w:rPr>
        <w:t>SO</w:t>
      </w:r>
      <w:r w:rsidRPr="000272EC">
        <w:rPr>
          <w:rFonts w:ascii="Times New Roman" w:hAnsi="Times New Roman"/>
          <w:sz w:val="24"/>
          <w:szCs w:val="24"/>
          <w:vertAlign w:val="subscript"/>
          <w:lang w:val="pt-BR"/>
        </w:rPr>
        <w:t>4</w:t>
      </w:r>
      <w:r w:rsidRPr="000272EC">
        <w:rPr>
          <w:rFonts w:ascii="Times New Roman" w:hAnsi="Times New Roman"/>
          <w:sz w:val="24"/>
          <w:szCs w:val="24"/>
          <w:lang w:val="pt-BR"/>
        </w:rPr>
        <w:t xml:space="preserve"> 0,0375M và HCl 0,0125M thu được dung dịch X. Giá trị pH của dung dịch X là </w:t>
      </w:r>
    </w:p>
    <w:p w14:paraId="1AF8D7A2" w14:textId="77777777" w:rsidR="00C677D3" w:rsidRPr="000272EC" w:rsidRDefault="00C677D3" w:rsidP="006951F7">
      <w:pPr>
        <w:tabs>
          <w:tab w:val="left" w:pos="270"/>
          <w:tab w:val="left" w:pos="2880"/>
          <w:tab w:val="left" w:pos="5310"/>
          <w:tab w:val="left" w:pos="7830"/>
        </w:tabs>
        <w:spacing w:line="264" w:lineRule="auto"/>
        <w:jc w:val="both"/>
        <w:rPr>
          <w:rFonts w:ascii="Times New Roman" w:hAnsi="Times New Roman"/>
          <w:sz w:val="24"/>
          <w:szCs w:val="24"/>
          <w:lang w:val="pt-BR"/>
        </w:rPr>
      </w:pPr>
      <w:r w:rsidRPr="000272EC">
        <w:rPr>
          <w:rFonts w:ascii="Times New Roman" w:hAnsi="Times New Roman"/>
          <w:b/>
          <w:sz w:val="24"/>
          <w:szCs w:val="24"/>
          <w:lang w:val="pt-BR"/>
        </w:rPr>
        <w:tab/>
        <w:t xml:space="preserve">A. </w:t>
      </w:r>
      <w:r w:rsidRPr="000272EC">
        <w:rPr>
          <w:rFonts w:ascii="Times New Roman" w:hAnsi="Times New Roman"/>
          <w:sz w:val="24"/>
          <w:szCs w:val="24"/>
          <w:lang w:val="pt-BR"/>
        </w:rPr>
        <w:t>7.</w:t>
      </w:r>
      <w:r w:rsidRPr="000272EC">
        <w:rPr>
          <w:rFonts w:ascii="Times New Roman" w:hAnsi="Times New Roman"/>
          <w:sz w:val="24"/>
          <w:szCs w:val="24"/>
          <w:lang w:val="pt-BR"/>
        </w:rPr>
        <w:tab/>
      </w:r>
      <w:r w:rsidRPr="000272EC">
        <w:rPr>
          <w:rFonts w:ascii="Times New Roman" w:hAnsi="Times New Roman"/>
          <w:b/>
          <w:sz w:val="24"/>
          <w:szCs w:val="24"/>
          <w:lang w:val="pt-BR"/>
        </w:rPr>
        <w:t>B.</w:t>
      </w:r>
      <w:r w:rsidRPr="000272EC">
        <w:rPr>
          <w:rFonts w:ascii="Times New Roman" w:hAnsi="Times New Roman"/>
          <w:sz w:val="24"/>
          <w:szCs w:val="24"/>
          <w:lang w:val="pt-BR"/>
        </w:rPr>
        <w:t xml:space="preserve"> 2.</w:t>
      </w:r>
      <w:r w:rsidRPr="000272EC">
        <w:rPr>
          <w:rFonts w:ascii="Times New Roman" w:hAnsi="Times New Roman"/>
          <w:sz w:val="24"/>
          <w:szCs w:val="24"/>
          <w:lang w:val="pt-BR"/>
        </w:rPr>
        <w:tab/>
      </w:r>
      <w:r w:rsidRPr="000272EC">
        <w:rPr>
          <w:rFonts w:ascii="Times New Roman" w:hAnsi="Times New Roman"/>
          <w:b/>
          <w:sz w:val="24"/>
          <w:szCs w:val="24"/>
          <w:lang w:val="pt-BR"/>
        </w:rPr>
        <w:t>C.</w:t>
      </w:r>
      <w:r w:rsidRPr="000272EC">
        <w:rPr>
          <w:rFonts w:ascii="Times New Roman" w:hAnsi="Times New Roman"/>
          <w:sz w:val="24"/>
          <w:szCs w:val="24"/>
          <w:lang w:val="pt-BR"/>
        </w:rPr>
        <w:t xml:space="preserve"> 1.</w:t>
      </w:r>
      <w:r w:rsidRPr="000272EC">
        <w:rPr>
          <w:rFonts w:ascii="Times New Roman" w:hAnsi="Times New Roman"/>
          <w:sz w:val="24"/>
          <w:szCs w:val="24"/>
          <w:lang w:val="pt-BR"/>
        </w:rPr>
        <w:tab/>
      </w:r>
      <w:r w:rsidRPr="000272EC">
        <w:rPr>
          <w:rFonts w:ascii="Times New Roman" w:hAnsi="Times New Roman"/>
          <w:b/>
          <w:sz w:val="24"/>
          <w:szCs w:val="24"/>
          <w:lang w:val="pt-BR"/>
        </w:rPr>
        <w:t>D.</w:t>
      </w:r>
      <w:r w:rsidRPr="000272EC">
        <w:rPr>
          <w:rFonts w:ascii="Times New Roman" w:hAnsi="Times New Roman"/>
          <w:sz w:val="24"/>
          <w:szCs w:val="24"/>
          <w:lang w:val="pt-BR"/>
        </w:rPr>
        <w:t xml:space="preserve"> 6.</w:t>
      </w:r>
    </w:p>
    <w:p w14:paraId="7B38EF95" w14:textId="2B220718" w:rsidR="003D2210" w:rsidRPr="000272EC" w:rsidRDefault="003D2210" w:rsidP="006951F7">
      <w:pPr>
        <w:spacing w:line="264" w:lineRule="auto"/>
        <w:jc w:val="both"/>
        <w:rPr>
          <w:rFonts w:ascii="Times New Roman" w:hAnsi="Times New Roman"/>
          <w:sz w:val="24"/>
          <w:szCs w:val="24"/>
          <w:lang w:val="pt-BR"/>
        </w:rPr>
      </w:pPr>
      <w:r w:rsidRPr="000272EC">
        <w:rPr>
          <w:rFonts w:ascii="Times New Roman" w:hAnsi="Times New Roman"/>
          <w:b/>
          <w:sz w:val="24"/>
          <w:szCs w:val="24"/>
        </w:rPr>
        <w:t xml:space="preserve">Câu </w:t>
      </w:r>
      <w:r w:rsidR="006E7636" w:rsidRPr="000272EC">
        <w:rPr>
          <w:rFonts w:ascii="Times New Roman" w:hAnsi="Times New Roman"/>
          <w:b/>
          <w:sz w:val="24"/>
          <w:szCs w:val="24"/>
        </w:rPr>
        <w:t>118</w:t>
      </w:r>
      <w:r w:rsidRPr="000272EC">
        <w:rPr>
          <w:rFonts w:ascii="Times New Roman" w:hAnsi="Times New Roman"/>
          <w:b/>
          <w:sz w:val="24"/>
          <w:szCs w:val="24"/>
        </w:rPr>
        <w:t>.</w:t>
      </w:r>
      <w:r w:rsidRPr="000272EC">
        <w:rPr>
          <w:rFonts w:ascii="Times New Roman" w:hAnsi="Times New Roman"/>
          <w:sz w:val="24"/>
          <w:szCs w:val="24"/>
        </w:rPr>
        <w:t xml:space="preserve"> </w:t>
      </w:r>
      <w:r w:rsidRPr="000272EC">
        <w:rPr>
          <w:rFonts w:ascii="Times New Roman" w:hAnsi="Times New Roman"/>
          <w:sz w:val="24"/>
          <w:szCs w:val="24"/>
          <w:lang w:val="pt-BR"/>
        </w:rPr>
        <w:t>Có hai dung dịch, mỗi dung dịch chứa 2 cation và 2 anion không trùng nhau trong các ion sau: K</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0,3 mol; Mg</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xml:space="preserve">: 0,2 mol; </w:t>
      </w:r>
      <w:r w:rsidRPr="000272EC">
        <w:rPr>
          <w:rFonts w:ascii="Times New Roman" w:hAnsi="Times New Roman"/>
          <w:sz w:val="24"/>
          <w:szCs w:val="24"/>
          <w:lang w:val="nl-NL"/>
        </w:rPr>
        <w:t>NH</w:t>
      </w:r>
      <w:r w:rsidRPr="000272EC">
        <w:rPr>
          <w:rFonts w:ascii="Times New Roman" w:hAnsi="Times New Roman"/>
          <w:sz w:val="24"/>
          <w:szCs w:val="24"/>
          <w:vertAlign w:val="subscript"/>
          <w:lang w:val="nl-NL"/>
        </w:rPr>
        <w:t>4</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0,5 mol; H</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0,4 mol; Cl</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xml:space="preserve">: 0,2 mol; </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4</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xml:space="preserve">: 0,15 mol; </w:t>
      </w:r>
      <w:r w:rsidRPr="000272EC">
        <w:rPr>
          <w:rFonts w:ascii="Times New Roman" w:hAnsi="Times New Roman"/>
          <w:sz w:val="24"/>
          <w:szCs w:val="24"/>
          <w:lang w:val="nl-NL"/>
        </w:rPr>
        <w:t>NO</w:t>
      </w:r>
      <w:r w:rsidRPr="000272EC">
        <w:rPr>
          <w:rFonts w:ascii="Times New Roman" w:hAnsi="Times New Roman"/>
          <w:sz w:val="24"/>
          <w:szCs w:val="24"/>
          <w:vertAlign w:val="subscript"/>
          <w:lang w:val="nl-NL"/>
        </w:rPr>
        <w:t>3</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xml:space="preserve">: 0,5 mol; </w:t>
      </w:r>
      <w:r w:rsidRPr="000272EC">
        <w:rPr>
          <w:rFonts w:ascii="Times New Roman" w:hAnsi="Times New Roman"/>
          <w:sz w:val="24"/>
          <w:szCs w:val="24"/>
          <w:lang w:val="nl-NL"/>
        </w:rPr>
        <w:t>CO</w:t>
      </w:r>
      <w:r w:rsidRPr="000272EC">
        <w:rPr>
          <w:rFonts w:ascii="Times New Roman" w:hAnsi="Times New Roman"/>
          <w:sz w:val="24"/>
          <w:szCs w:val="24"/>
          <w:vertAlign w:val="subscript"/>
          <w:lang w:val="nl-NL"/>
        </w:rPr>
        <w:t>3</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0,3 mol. Một trong hai dung dịch trên chứa các ion là</w:t>
      </w:r>
      <w:r w:rsidRPr="000272EC">
        <w:rPr>
          <w:rFonts w:ascii="Times New Roman" w:hAnsi="Times New Roman"/>
          <w:sz w:val="24"/>
          <w:szCs w:val="24"/>
          <w:lang w:val="pt-BR"/>
        </w:rPr>
        <w:tab/>
      </w:r>
    </w:p>
    <w:p w14:paraId="524C0E4E" w14:textId="77777777" w:rsidR="003D2210" w:rsidRPr="000272EC" w:rsidRDefault="003D2210" w:rsidP="006951F7">
      <w:pPr>
        <w:tabs>
          <w:tab w:val="left" w:pos="270"/>
          <w:tab w:val="left" w:pos="2880"/>
          <w:tab w:val="left" w:pos="5310"/>
          <w:tab w:val="left" w:pos="7830"/>
        </w:tabs>
        <w:spacing w:line="264" w:lineRule="auto"/>
        <w:jc w:val="both"/>
        <w:rPr>
          <w:rFonts w:ascii="Times New Roman" w:hAnsi="Times New Roman"/>
          <w:sz w:val="24"/>
          <w:szCs w:val="24"/>
          <w:lang w:val="it-IT"/>
        </w:rPr>
      </w:pPr>
      <w:r w:rsidRPr="000272EC">
        <w:rPr>
          <w:rFonts w:ascii="Times New Roman" w:hAnsi="Times New Roman"/>
          <w:b/>
          <w:sz w:val="24"/>
          <w:szCs w:val="24"/>
          <w:lang w:val="it-IT"/>
        </w:rPr>
        <w:tab/>
        <w:t xml:space="preserve">A. </w:t>
      </w:r>
      <w:r w:rsidRPr="000272EC">
        <w:rPr>
          <w:rFonts w:ascii="Times New Roman" w:hAnsi="Times New Roman"/>
          <w:sz w:val="24"/>
          <w:szCs w:val="24"/>
          <w:lang w:val="pt-BR"/>
        </w:rPr>
        <w:t>K</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w:t>
      </w:r>
      <w:r w:rsidRPr="000272EC">
        <w:rPr>
          <w:rFonts w:ascii="Times New Roman" w:hAnsi="Times New Roman"/>
          <w:sz w:val="24"/>
          <w:szCs w:val="24"/>
          <w:lang w:val="it-IT"/>
        </w:rPr>
        <w:t xml:space="preserve"> </w:t>
      </w:r>
      <w:r w:rsidRPr="000272EC">
        <w:rPr>
          <w:rFonts w:ascii="Times New Roman" w:hAnsi="Times New Roman"/>
          <w:sz w:val="24"/>
          <w:szCs w:val="24"/>
          <w:lang w:val="pt-BR"/>
        </w:rPr>
        <w:t>Mg</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xml:space="preserve">, </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4</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Cl</w:t>
      </w:r>
      <w:r w:rsidRPr="000272EC">
        <w:rPr>
          <w:rFonts w:ascii="Times New Roman" w:hAnsi="Times New Roman"/>
          <w:sz w:val="24"/>
          <w:szCs w:val="24"/>
          <w:vertAlign w:val="superscript"/>
          <w:lang w:val="nl-NL"/>
        </w:rPr>
        <w:t>-</w:t>
      </w:r>
      <w:r w:rsidRPr="000272EC">
        <w:rPr>
          <w:rFonts w:ascii="Times New Roman" w:hAnsi="Times New Roman"/>
          <w:sz w:val="24"/>
          <w:szCs w:val="24"/>
          <w:lang w:val="it-IT"/>
        </w:rPr>
        <w:t xml:space="preserve">.            </w:t>
      </w:r>
      <w:r w:rsidRPr="000272EC">
        <w:rPr>
          <w:rFonts w:ascii="Times New Roman" w:hAnsi="Times New Roman"/>
          <w:sz w:val="24"/>
          <w:szCs w:val="24"/>
          <w:lang w:val="it-IT"/>
        </w:rPr>
        <w:tab/>
      </w:r>
      <w:r w:rsidRPr="000272EC">
        <w:rPr>
          <w:rFonts w:ascii="Times New Roman" w:hAnsi="Times New Roman"/>
          <w:b/>
          <w:sz w:val="24"/>
          <w:szCs w:val="24"/>
          <w:lang w:val="it-IT"/>
        </w:rPr>
        <w:t xml:space="preserve">B. </w:t>
      </w:r>
      <w:r w:rsidRPr="000272EC">
        <w:rPr>
          <w:rFonts w:ascii="Times New Roman" w:hAnsi="Times New Roman"/>
          <w:sz w:val="24"/>
          <w:szCs w:val="24"/>
          <w:lang w:val="pt-BR"/>
        </w:rPr>
        <w:t>K</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w:t>
      </w:r>
      <w:r w:rsidRPr="000272EC">
        <w:rPr>
          <w:rFonts w:ascii="Times New Roman" w:hAnsi="Times New Roman"/>
          <w:sz w:val="24"/>
          <w:szCs w:val="24"/>
          <w:lang w:val="it-IT"/>
        </w:rPr>
        <w:t xml:space="preserve"> </w:t>
      </w:r>
      <w:r w:rsidRPr="000272EC">
        <w:rPr>
          <w:rFonts w:ascii="Times New Roman" w:hAnsi="Times New Roman"/>
          <w:sz w:val="24"/>
          <w:szCs w:val="24"/>
          <w:lang w:val="nl-NL"/>
        </w:rPr>
        <w:t>NH</w:t>
      </w:r>
      <w:r w:rsidRPr="000272EC">
        <w:rPr>
          <w:rFonts w:ascii="Times New Roman" w:hAnsi="Times New Roman"/>
          <w:sz w:val="24"/>
          <w:szCs w:val="24"/>
          <w:vertAlign w:val="subscript"/>
          <w:lang w:val="nl-NL"/>
        </w:rPr>
        <w:t>4</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xml:space="preserve">, </w:t>
      </w:r>
      <w:r w:rsidRPr="000272EC">
        <w:rPr>
          <w:rFonts w:ascii="Times New Roman" w:hAnsi="Times New Roman"/>
          <w:sz w:val="24"/>
          <w:szCs w:val="24"/>
          <w:lang w:val="nl-NL"/>
        </w:rPr>
        <w:t>CO</w:t>
      </w:r>
      <w:r w:rsidRPr="000272EC">
        <w:rPr>
          <w:rFonts w:ascii="Times New Roman" w:hAnsi="Times New Roman"/>
          <w:sz w:val="24"/>
          <w:szCs w:val="24"/>
          <w:vertAlign w:val="subscript"/>
          <w:lang w:val="nl-NL"/>
        </w:rPr>
        <w:t>3</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Cl</w:t>
      </w:r>
      <w:r w:rsidRPr="000272EC">
        <w:rPr>
          <w:rFonts w:ascii="Times New Roman" w:hAnsi="Times New Roman"/>
          <w:sz w:val="24"/>
          <w:szCs w:val="24"/>
          <w:vertAlign w:val="superscript"/>
          <w:lang w:val="nl-NL"/>
        </w:rPr>
        <w:t>-</w:t>
      </w:r>
      <w:r w:rsidRPr="000272EC">
        <w:rPr>
          <w:rFonts w:ascii="Times New Roman" w:hAnsi="Times New Roman"/>
          <w:sz w:val="24"/>
          <w:szCs w:val="24"/>
          <w:lang w:val="it-IT"/>
        </w:rPr>
        <w:t xml:space="preserve">.                         </w:t>
      </w:r>
    </w:p>
    <w:p w14:paraId="4ACDA4D2" w14:textId="77777777" w:rsidR="003D2210" w:rsidRPr="000272EC" w:rsidRDefault="003D2210" w:rsidP="006951F7">
      <w:pPr>
        <w:tabs>
          <w:tab w:val="left" w:pos="270"/>
          <w:tab w:val="left" w:pos="2880"/>
          <w:tab w:val="left" w:pos="5310"/>
          <w:tab w:val="left" w:pos="7830"/>
        </w:tabs>
        <w:spacing w:line="264" w:lineRule="auto"/>
        <w:jc w:val="both"/>
        <w:rPr>
          <w:rFonts w:ascii="Times New Roman" w:hAnsi="Times New Roman"/>
          <w:sz w:val="24"/>
          <w:szCs w:val="24"/>
          <w:lang w:val="it-IT"/>
        </w:rPr>
      </w:pPr>
      <w:r w:rsidRPr="000272EC">
        <w:rPr>
          <w:rFonts w:ascii="Times New Roman" w:hAnsi="Times New Roman"/>
          <w:b/>
          <w:sz w:val="24"/>
          <w:szCs w:val="24"/>
          <w:lang w:val="it-IT"/>
        </w:rPr>
        <w:tab/>
        <w:t>C.</w:t>
      </w:r>
      <w:r w:rsidRPr="000272EC">
        <w:rPr>
          <w:rFonts w:ascii="Times New Roman" w:hAnsi="Times New Roman"/>
          <w:sz w:val="24"/>
          <w:szCs w:val="24"/>
          <w:lang w:val="it-IT"/>
        </w:rPr>
        <w:t xml:space="preserve"> </w:t>
      </w:r>
      <w:r w:rsidRPr="000272EC">
        <w:rPr>
          <w:rFonts w:ascii="Times New Roman" w:hAnsi="Times New Roman"/>
          <w:sz w:val="24"/>
          <w:szCs w:val="24"/>
          <w:lang w:val="nl-NL"/>
        </w:rPr>
        <w:t>NH</w:t>
      </w:r>
      <w:r w:rsidRPr="000272EC">
        <w:rPr>
          <w:rFonts w:ascii="Times New Roman" w:hAnsi="Times New Roman"/>
          <w:sz w:val="24"/>
          <w:szCs w:val="24"/>
          <w:vertAlign w:val="subscript"/>
          <w:lang w:val="nl-NL"/>
        </w:rPr>
        <w:t>4</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H</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xml:space="preserve">, </w:t>
      </w:r>
      <w:r w:rsidRPr="000272EC">
        <w:rPr>
          <w:rFonts w:ascii="Times New Roman" w:hAnsi="Times New Roman"/>
          <w:sz w:val="24"/>
          <w:szCs w:val="24"/>
          <w:lang w:val="nl-NL"/>
        </w:rPr>
        <w:t>NO</w:t>
      </w:r>
      <w:r w:rsidRPr="000272EC">
        <w:rPr>
          <w:rFonts w:ascii="Times New Roman" w:hAnsi="Times New Roman"/>
          <w:sz w:val="24"/>
          <w:szCs w:val="24"/>
          <w:vertAlign w:val="subscript"/>
          <w:lang w:val="nl-NL"/>
        </w:rPr>
        <w:t>3</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xml:space="preserve">, </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4</w:t>
      </w:r>
      <w:r w:rsidRPr="000272EC">
        <w:rPr>
          <w:rFonts w:ascii="Times New Roman" w:hAnsi="Times New Roman"/>
          <w:sz w:val="24"/>
          <w:szCs w:val="24"/>
          <w:vertAlign w:val="superscript"/>
          <w:lang w:val="nl-NL"/>
        </w:rPr>
        <w:t>2-</w:t>
      </w:r>
      <w:r w:rsidRPr="000272EC">
        <w:rPr>
          <w:rFonts w:ascii="Times New Roman" w:hAnsi="Times New Roman"/>
          <w:sz w:val="24"/>
          <w:szCs w:val="24"/>
          <w:lang w:val="it-IT"/>
        </w:rPr>
        <w:t xml:space="preserve">.                 </w:t>
      </w:r>
      <w:r w:rsidRPr="000272EC">
        <w:rPr>
          <w:rFonts w:ascii="Times New Roman" w:hAnsi="Times New Roman"/>
          <w:sz w:val="24"/>
          <w:szCs w:val="24"/>
          <w:lang w:val="it-IT"/>
        </w:rPr>
        <w:tab/>
      </w:r>
      <w:r w:rsidRPr="000272EC">
        <w:rPr>
          <w:rFonts w:ascii="Times New Roman" w:hAnsi="Times New Roman"/>
          <w:b/>
          <w:sz w:val="24"/>
          <w:szCs w:val="24"/>
          <w:lang w:val="it-IT"/>
        </w:rPr>
        <w:t>D.</w:t>
      </w:r>
      <w:r w:rsidRPr="000272EC">
        <w:rPr>
          <w:rFonts w:ascii="Times New Roman" w:hAnsi="Times New Roman"/>
          <w:sz w:val="24"/>
          <w:szCs w:val="24"/>
          <w:lang w:val="it-IT"/>
        </w:rPr>
        <w:t xml:space="preserve"> </w:t>
      </w:r>
      <w:r w:rsidRPr="000272EC">
        <w:rPr>
          <w:rFonts w:ascii="Times New Roman" w:hAnsi="Times New Roman"/>
          <w:sz w:val="24"/>
          <w:szCs w:val="24"/>
          <w:lang w:val="pt-BR"/>
        </w:rPr>
        <w:t>Mg</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H</w:t>
      </w:r>
      <w:r w:rsidRPr="000272EC">
        <w:rPr>
          <w:rFonts w:ascii="Times New Roman" w:hAnsi="Times New Roman"/>
          <w:sz w:val="24"/>
          <w:szCs w:val="24"/>
          <w:vertAlign w:val="superscript"/>
          <w:lang w:val="nl-NL"/>
        </w:rPr>
        <w:t>+</w:t>
      </w:r>
      <w:r w:rsidRPr="000272EC">
        <w:rPr>
          <w:rFonts w:ascii="Times New Roman" w:hAnsi="Times New Roman"/>
          <w:sz w:val="24"/>
          <w:szCs w:val="24"/>
          <w:lang w:val="pt-BR"/>
        </w:rPr>
        <w:t xml:space="preserve">, </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4</w:t>
      </w:r>
      <w:r w:rsidRPr="000272EC">
        <w:rPr>
          <w:rFonts w:ascii="Times New Roman" w:hAnsi="Times New Roman"/>
          <w:sz w:val="24"/>
          <w:szCs w:val="24"/>
          <w:vertAlign w:val="superscript"/>
          <w:lang w:val="nl-NL"/>
        </w:rPr>
        <w:t>2-</w:t>
      </w:r>
      <w:r w:rsidRPr="000272EC">
        <w:rPr>
          <w:rFonts w:ascii="Times New Roman" w:hAnsi="Times New Roman"/>
          <w:sz w:val="24"/>
          <w:szCs w:val="24"/>
          <w:lang w:val="pt-BR"/>
        </w:rPr>
        <w:t>, Cl</w:t>
      </w:r>
      <w:r w:rsidRPr="000272EC">
        <w:rPr>
          <w:rFonts w:ascii="Times New Roman" w:hAnsi="Times New Roman"/>
          <w:sz w:val="24"/>
          <w:szCs w:val="24"/>
          <w:vertAlign w:val="superscript"/>
          <w:lang w:val="nl-NL"/>
        </w:rPr>
        <w:t>-</w:t>
      </w:r>
      <w:r w:rsidRPr="000272EC">
        <w:rPr>
          <w:rFonts w:ascii="Times New Roman" w:hAnsi="Times New Roman"/>
          <w:sz w:val="24"/>
          <w:szCs w:val="24"/>
          <w:lang w:val="it-IT"/>
        </w:rPr>
        <w:t>.</w:t>
      </w:r>
    </w:p>
    <w:p w14:paraId="44E1D79D" w14:textId="27196CD1" w:rsidR="00990466" w:rsidRPr="000272EC" w:rsidRDefault="00990466" w:rsidP="006951F7">
      <w:pPr>
        <w:tabs>
          <w:tab w:val="left" w:pos="283"/>
          <w:tab w:val="left" w:pos="2880"/>
          <w:tab w:val="left" w:pos="5310"/>
          <w:tab w:val="left" w:pos="7830"/>
        </w:tabs>
        <w:spacing w:line="264" w:lineRule="auto"/>
        <w:jc w:val="both"/>
        <w:rPr>
          <w:rFonts w:ascii="Times New Roman" w:hAnsi="Times New Roman"/>
          <w:bCs/>
          <w:iCs/>
          <w:sz w:val="24"/>
          <w:szCs w:val="24"/>
        </w:rPr>
      </w:pPr>
    </w:p>
    <w:p w14:paraId="5671B620" w14:textId="77777777" w:rsidR="009D7AA7" w:rsidRPr="000272EC" w:rsidRDefault="009D7AA7" w:rsidP="006951F7">
      <w:pPr>
        <w:tabs>
          <w:tab w:val="left" w:pos="274"/>
          <w:tab w:val="left" w:pos="2835"/>
          <w:tab w:val="left" w:pos="5387"/>
          <w:tab w:val="left" w:pos="7938"/>
        </w:tabs>
        <w:spacing w:line="264" w:lineRule="auto"/>
        <w:jc w:val="both"/>
        <w:rPr>
          <w:rFonts w:ascii="Times New Roman" w:hAnsi="Times New Roman"/>
          <w:sz w:val="26"/>
          <w:szCs w:val="26"/>
        </w:rPr>
      </w:pPr>
      <w:r w:rsidRPr="000272EC">
        <w:rPr>
          <w:rFonts w:ascii="Times New Roman" w:hAnsi="Times New Roman"/>
          <w:b/>
          <w:bCs/>
          <w:color w:val="0000CC"/>
          <w:sz w:val="26"/>
          <w:szCs w:val="26"/>
        </w:rPr>
        <w:t>PHẦN II.</w:t>
      </w:r>
      <w:r w:rsidRPr="000272EC">
        <w:rPr>
          <w:rFonts w:ascii="Times New Roman" w:hAnsi="Times New Roman"/>
          <w:color w:val="0000CC"/>
          <w:sz w:val="26"/>
          <w:szCs w:val="26"/>
        </w:rPr>
        <w:t xml:space="preserve"> </w:t>
      </w:r>
      <w:r w:rsidRPr="000272EC">
        <w:rPr>
          <w:rFonts w:ascii="Times New Roman" w:hAnsi="Times New Roman"/>
          <w:b/>
          <w:color w:val="0000CC"/>
          <w:sz w:val="26"/>
          <w:szCs w:val="26"/>
        </w:rPr>
        <w:t>Câu trắc nghiệm đúng sai.</w:t>
      </w:r>
      <w:r w:rsidRPr="000272EC">
        <w:rPr>
          <w:rFonts w:ascii="Times New Roman" w:hAnsi="Times New Roman"/>
          <w:color w:val="0000CC"/>
          <w:sz w:val="26"/>
          <w:szCs w:val="26"/>
        </w:rPr>
        <w:t xml:space="preserve"> </w:t>
      </w:r>
      <w:r w:rsidRPr="000272EC">
        <w:rPr>
          <w:rFonts w:ascii="Times New Roman" w:hAnsi="Times New Roman"/>
          <w:sz w:val="26"/>
          <w:szCs w:val="26"/>
        </w:rPr>
        <w:t>Trong mỗi ý a), b), c), d) ở mỗi câu, thí sinh chọn đúng hoặc sai.</w:t>
      </w:r>
    </w:p>
    <w:p w14:paraId="7AD7B7A2" w14:textId="3FBEE6BE" w:rsidR="009D7AA7" w:rsidRPr="000272EC" w:rsidRDefault="007F7333" w:rsidP="006951F7">
      <w:pPr>
        <w:spacing w:line="264" w:lineRule="auto"/>
        <w:jc w:val="both"/>
        <w:rPr>
          <w:rFonts w:ascii="Times New Roman" w:hAnsi="Times New Roman"/>
          <w:b/>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1</w:t>
      </w:r>
      <w:r w:rsidRPr="000272EC">
        <w:rPr>
          <w:rFonts w:ascii="Times New Roman" w:hAnsi="Times New Roman"/>
          <w:b/>
          <w:iCs/>
          <w:sz w:val="24"/>
          <w:szCs w:val="24"/>
        </w:rPr>
        <w:t xml:space="preserve">. </w:t>
      </w:r>
      <w:r w:rsidRPr="000272EC">
        <w:rPr>
          <w:rFonts w:ascii="Times New Roman" w:hAnsi="Times New Roman"/>
          <w:bCs/>
          <w:iCs/>
          <w:sz w:val="24"/>
          <w:szCs w:val="24"/>
        </w:rPr>
        <w:t>Thiết lập bộ dụng cụ gồm</w:t>
      </w:r>
      <w:r w:rsidR="00312ACF" w:rsidRPr="000272EC">
        <w:rPr>
          <w:rFonts w:ascii="Times New Roman" w:hAnsi="Times New Roman"/>
          <w:bCs/>
          <w:iCs/>
          <w:sz w:val="24"/>
          <w:szCs w:val="24"/>
        </w:rPr>
        <w:t xml:space="preserve"> một</w:t>
      </w:r>
      <w:r w:rsidRPr="000272EC">
        <w:rPr>
          <w:rFonts w:ascii="Times New Roman" w:hAnsi="Times New Roman"/>
          <w:bCs/>
          <w:iCs/>
          <w:sz w:val="24"/>
          <w:szCs w:val="24"/>
        </w:rPr>
        <w:t xml:space="preserve"> nguồn điện</w:t>
      </w:r>
      <w:r w:rsidR="00312ACF" w:rsidRPr="000272EC">
        <w:rPr>
          <w:rFonts w:ascii="Times New Roman" w:hAnsi="Times New Roman"/>
          <w:bCs/>
          <w:iCs/>
          <w:sz w:val="24"/>
          <w:szCs w:val="24"/>
        </w:rPr>
        <w:t xml:space="preserve"> là hai viên pin nối tiếp với bóng đèn, hai đầu mạch điện nối với hai thanh kim loại không chạm nhau, được đặt trong một cốc thủy tinh chứa nước muối a) hoặc nước đường b) (cho ở hình dưới đây):</w:t>
      </w:r>
    </w:p>
    <w:p w14:paraId="614E920B" w14:textId="0C48D6AC" w:rsidR="007F7333" w:rsidRPr="000272EC" w:rsidRDefault="00312ACF" w:rsidP="006951F7">
      <w:pPr>
        <w:spacing w:line="264" w:lineRule="auto"/>
        <w:jc w:val="center"/>
        <w:rPr>
          <w:rFonts w:ascii="Times New Roman" w:hAnsi="Times New Roman"/>
          <w:b/>
          <w:sz w:val="24"/>
          <w:szCs w:val="24"/>
        </w:rPr>
      </w:pPr>
      <w:r w:rsidRPr="000272EC">
        <w:rPr>
          <w:rFonts w:ascii="Times New Roman" w:hAnsi="Times New Roman"/>
          <w:b/>
          <w:noProof/>
          <w:sz w:val="24"/>
          <w:szCs w:val="24"/>
        </w:rPr>
        <w:drawing>
          <wp:inline distT="0" distB="0" distL="0" distR="0" wp14:anchorId="61604765" wp14:editId="2DF67577">
            <wp:extent cx="3475892" cy="12971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504837" cy="1307945"/>
                    </a:xfrm>
                    <a:prstGeom prst="rect">
                      <a:avLst/>
                    </a:prstGeom>
                  </pic:spPr>
                </pic:pic>
              </a:graphicData>
            </a:graphic>
          </wp:inline>
        </w:drawing>
      </w:r>
    </w:p>
    <w:p w14:paraId="2BC774F1" w14:textId="4FA1F198" w:rsidR="007F7333" w:rsidRPr="000272EC" w:rsidRDefault="00312ACF" w:rsidP="006951F7">
      <w:pPr>
        <w:spacing w:line="264" w:lineRule="auto"/>
        <w:jc w:val="both"/>
        <w:rPr>
          <w:rFonts w:ascii="Times New Roman" w:hAnsi="Times New Roman"/>
          <w:bCs/>
          <w:sz w:val="24"/>
          <w:szCs w:val="24"/>
        </w:rPr>
      </w:pPr>
      <w:r w:rsidRPr="000272EC">
        <w:rPr>
          <w:rFonts w:ascii="Times New Roman" w:hAnsi="Times New Roman"/>
          <w:b/>
          <w:sz w:val="24"/>
          <w:szCs w:val="24"/>
        </w:rPr>
        <w:t xml:space="preserve">a. </w:t>
      </w:r>
      <w:r w:rsidRPr="000272EC">
        <w:rPr>
          <w:rFonts w:ascii="Times New Roman" w:hAnsi="Times New Roman"/>
          <w:bCs/>
          <w:sz w:val="24"/>
          <w:szCs w:val="24"/>
        </w:rPr>
        <w:t>Cốc trong bộ dụng cụ thí nghiệm a) đựng nước muối thì bóng đèn sáng.</w:t>
      </w:r>
    </w:p>
    <w:p w14:paraId="2F3A6DBF" w14:textId="7FD883D6" w:rsidR="00312ACF" w:rsidRPr="000272EC" w:rsidRDefault="00312ACF" w:rsidP="006951F7">
      <w:pPr>
        <w:spacing w:line="264" w:lineRule="auto"/>
        <w:jc w:val="both"/>
        <w:rPr>
          <w:rFonts w:ascii="Times New Roman" w:hAnsi="Times New Roman"/>
          <w:b/>
          <w:sz w:val="24"/>
          <w:szCs w:val="24"/>
        </w:rPr>
      </w:pPr>
      <w:r w:rsidRPr="000272EC">
        <w:rPr>
          <w:rFonts w:ascii="Times New Roman" w:hAnsi="Times New Roman"/>
          <w:b/>
          <w:sz w:val="24"/>
          <w:szCs w:val="24"/>
        </w:rPr>
        <w:t xml:space="preserve">b. </w:t>
      </w:r>
      <w:r w:rsidRPr="000272EC">
        <w:rPr>
          <w:rFonts w:ascii="Times New Roman" w:hAnsi="Times New Roman"/>
          <w:bCs/>
          <w:sz w:val="24"/>
          <w:szCs w:val="24"/>
        </w:rPr>
        <w:t>Cốc trong bộ dụng cụ thí nghiệm b) đựng nước đường thì bóng không sáng.</w:t>
      </w:r>
    </w:p>
    <w:p w14:paraId="36913C6C" w14:textId="6E7A24E7" w:rsidR="00312ACF" w:rsidRPr="000272EC" w:rsidRDefault="00312ACF" w:rsidP="006951F7">
      <w:pPr>
        <w:spacing w:line="264" w:lineRule="auto"/>
        <w:jc w:val="both"/>
        <w:rPr>
          <w:rFonts w:ascii="Times New Roman" w:hAnsi="Times New Roman"/>
          <w:bCs/>
          <w:sz w:val="24"/>
          <w:szCs w:val="24"/>
        </w:rPr>
      </w:pPr>
      <w:r w:rsidRPr="000272EC">
        <w:rPr>
          <w:rFonts w:ascii="Times New Roman" w:hAnsi="Times New Roman"/>
          <w:b/>
          <w:sz w:val="24"/>
          <w:szCs w:val="24"/>
        </w:rPr>
        <w:t xml:space="preserve">c. </w:t>
      </w:r>
      <w:r w:rsidRPr="000272EC">
        <w:rPr>
          <w:rFonts w:ascii="Times New Roman" w:hAnsi="Times New Roman"/>
          <w:bCs/>
          <w:sz w:val="24"/>
          <w:szCs w:val="24"/>
        </w:rPr>
        <w:t>Trong dung dịch cốc a) có chứa các hạt mang điện chuyển động tự do, đó chính là electron.</w:t>
      </w:r>
    </w:p>
    <w:p w14:paraId="7CFDFA0A" w14:textId="1EF489C4" w:rsidR="00312ACF" w:rsidRPr="000272EC" w:rsidRDefault="00312ACF" w:rsidP="006951F7">
      <w:pPr>
        <w:spacing w:line="264" w:lineRule="auto"/>
        <w:jc w:val="both"/>
        <w:rPr>
          <w:rFonts w:ascii="Times New Roman" w:hAnsi="Times New Roman"/>
          <w:b/>
          <w:sz w:val="24"/>
          <w:szCs w:val="24"/>
        </w:rPr>
      </w:pPr>
      <w:r w:rsidRPr="000272EC">
        <w:rPr>
          <w:rFonts w:ascii="Times New Roman" w:hAnsi="Times New Roman"/>
          <w:b/>
          <w:sz w:val="24"/>
          <w:szCs w:val="24"/>
        </w:rPr>
        <w:t xml:space="preserve">d. </w:t>
      </w:r>
      <w:r w:rsidRPr="000272EC">
        <w:rPr>
          <w:rFonts w:ascii="Times New Roman" w:hAnsi="Times New Roman"/>
          <w:bCs/>
          <w:sz w:val="24"/>
          <w:szCs w:val="24"/>
        </w:rPr>
        <w:t>Trong dung dịch cốc b) không tồn tại các hạt mang điện nên không dẫn điện.</w:t>
      </w:r>
    </w:p>
    <w:p w14:paraId="4CFAB85D" w14:textId="19A6D0C2" w:rsidR="00636A37" w:rsidRPr="000272EC" w:rsidRDefault="00636A37" w:rsidP="006951F7">
      <w:pPr>
        <w:spacing w:line="264" w:lineRule="auto"/>
        <w:rPr>
          <w:rFonts w:ascii="Times New Roman" w:eastAsia="Calibri" w:hAnsi="Times New Roman"/>
          <w:sz w:val="24"/>
          <w:szCs w:val="24"/>
        </w:rPr>
      </w:pPr>
      <w:r w:rsidRPr="000272EC">
        <w:rPr>
          <w:rFonts w:ascii="Times New Roman" w:hAnsi="Times New Roman"/>
          <w:b/>
          <w:iCs/>
          <w:sz w:val="24"/>
          <w:szCs w:val="24"/>
        </w:rPr>
        <w:lastRenderedPageBreak/>
        <w:t xml:space="preserve">Câu </w:t>
      </w:r>
      <w:r w:rsidR="006951F7" w:rsidRPr="000272EC">
        <w:rPr>
          <w:rFonts w:ascii="Times New Roman" w:hAnsi="Times New Roman"/>
          <w:b/>
          <w:iCs/>
          <w:sz w:val="24"/>
          <w:szCs w:val="24"/>
        </w:rPr>
        <w:t>2</w:t>
      </w:r>
      <w:r w:rsidRPr="000272EC">
        <w:rPr>
          <w:rFonts w:ascii="Times New Roman" w:hAnsi="Times New Roman"/>
          <w:b/>
          <w:iCs/>
          <w:sz w:val="24"/>
          <w:szCs w:val="24"/>
        </w:rPr>
        <w:t xml:space="preserve">. </w:t>
      </w:r>
      <w:r w:rsidRPr="000272EC">
        <w:rPr>
          <w:rFonts w:ascii="Times New Roman" w:hAnsi="Times New Roman"/>
          <w:bCs/>
          <w:iCs/>
          <w:sz w:val="24"/>
          <w:szCs w:val="24"/>
        </w:rPr>
        <w:t xml:space="preserve">Cho </w:t>
      </w:r>
      <w:r w:rsidRPr="000272EC">
        <w:rPr>
          <w:rFonts w:ascii="Times New Roman" w:eastAsia="Calibri" w:hAnsi="Times New Roman"/>
          <w:bCs/>
          <w:sz w:val="24"/>
          <w:szCs w:val="24"/>
        </w:rPr>
        <w:t>dòng điện chạy qua dung dịch nước của một chất X.</w:t>
      </w:r>
      <w:r w:rsidRPr="000272EC">
        <w:rPr>
          <w:rFonts w:ascii="Times New Roman" w:eastAsia="Calibri" w:hAnsi="Times New Roman"/>
          <w:sz w:val="24"/>
          <w:szCs w:val="24"/>
        </w:rPr>
        <w:t xml:space="preserve"> </w:t>
      </w:r>
    </w:p>
    <w:p w14:paraId="497FA4FF" w14:textId="77777777" w:rsidR="00636A37" w:rsidRPr="000272EC" w:rsidRDefault="00636A37"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Chất X là chất điện li.</w:t>
      </w:r>
    </w:p>
    <w:p w14:paraId="40E9A2FA" w14:textId="77777777" w:rsidR="00636A37" w:rsidRPr="000272EC" w:rsidRDefault="00636A37"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Trong dung dịch chất X có các ion dương (cation) và ion âm (anion).</w:t>
      </w:r>
    </w:p>
    <w:p w14:paraId="5E1E3094" w14:textId="77777777" w:rsidR="00636A37" w:rsidRPr="000272EC" w:rsidRDefault="00636A37"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Chất X ở dạng rắn khan cũng dẫn được điện.</w:t>
      </w:r>
    </w:p>
    <w:p w14:paraId="473A7CD9" w14:textId="77777777" w:rsidR="00636A37" w:rsidRPr="000272EC" w:rsidRDefault="00636A37"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d.</w:t>
      </w:r>
      <w:r w:rsidRPr="000272EC">
        <w:rPr>
          <w:rFonts w:ascii="Times New Roman" w:hAnsi="Times New Roman"/>
          <w:iCs/>
          <w:sz w:val="24"/>
          <w:szCs w:val="24"/>
        </w:rPr>
        <w:t xml:space="preserve"> Trong dung dịch chất X có electron tự do.</w:t>
      </w:r>
    </w:p>
    <w:p w14:paraId="71D1D344" w14:textId="2FA35A26" w:rsidR="00DA3AC0" w:rsidRPr="000272EC" w:rsidRDefault="00DA3AC0" w:rsidP="006951F7">
      <w:pPr>
        <w:spacing w:line="264" w:lineRule="auto"/>
        <w:rPr>
          <w:rFonts w:ascii="Times New Roman" w:eastAsia="Calibri" w:hAnsi="Times New Roman"/>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3</w:t>
      </w:r>
      <w:r w:rsidRPr="000272EC">
        <w:rPr>
          <w:rFonts w:ascii="Times New Roman" w:hAnsi="Times New Roman"/>
          <w:b/>
          <w:iCs/>
          <w:sz w:val="24"/>
          <w:szCs w:val="24"/>
        </w:rPr>
        <w:t xml:space="preserve">. </w:t>
      </w:r>
      <w:r w:rsidRPr="000272EC">
        <w:rPr>
          <w:rFonts w:ascii="Times New Roman" w:eastAsia="Calibri" w:hAnsi="Times New Roman"/>
          <w:sz w:val="24"/>
          <w:szCs w:val="24"/>
        </w:rPr>
        <w:t xml:space="preserve">Chất điện li là chất khi tan trong nước phân li thành các ion. Chất không điện li là chất khi tan trong nước không phân li thành các ion. </w:t>
      </w:r>
    </w:p>
    <w:p w14:paraId="60161103" w14:textId="5F6421C8" w:rsidR="00DA3AC0" w:rsidRPr="000272EC" w:rsidRDefault="00DA3AC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Hầu hết oxide, acid, base và muối thuộc loại chất điện li.</w:t>
      </w:r>
    </w:p>
    <w:p w14:paraId="49FB5E04" w14:textId="301292A5" w:rsidR="00DA3AC0" w:rsidRPr="000272EC" w:rsidRDefault="00DA3AC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Nhiều chất hữu cơ như đường saccharose (C</w:t>
      </w:r>
      <w:r w:rsidRPr="000272EC">
        <w:rPr>
          <w:rFonts w:ascii="Times New Roman" w:hAnsi="Times New Roman"/>
          <w:iCs/>
          <w:sz w:val="24"/>
          <w:szCs w:val="24"/>
          <w:vertAlign w:val="subscript"/>
        </w:rPr>
        <w:t>12</w:t>
      </w:r>
      <w:r w:rsidRPr="000272EC">
        <w:rPr>
          <w:rFonts w:ascii="Times New Roman" w:hAnsi="Times New Roman"/>
          <w:iCs/>
          <w:sz w:val="24"/>
          <w:szCs w:val="24"/>
        </w:rPr>
        <w:t>H</w:t>
      </w:r>
      <w:r w:rsidRPr="000272EC">
        <w:rPr>
          <w:rFonts w:ascii="Times New Roman" w:hAnsi="Times New Roman"/>
          <w:iCs/>
          <w:sz w:val="24"/>
          <w:szCs w:val="24"/>
          <w:vertAlign w:val="subscript"/>
        </w:rPr>
        <w:t>22</w:t>
      </w:r>
      <w:r w:rsidRPr="000272EC">
        <w:rPr>
          <w:rFonts w:ascii="Times New Roman" w:hAnsi="Times New Roman"/>
          <w:iCs/>
          <w:sz w:val="24"/>
          <w:szCs w:val="24"/>
        </w:rPr>
        <w:t>O</w:t>
      </w:r>
      <w:r w:rsidRPr="000272EC">
        <w:rPr>
          <w:rFonts w:ascii="Times New Roman" w:hAnsi="Times New Roman"/>
          <w:iCs/>
          <w:sz w:val="24"/>
          <w:szCs w:val="24"/>
          <w:vertAlign w:val="subscript"/>
        </w:rPr>
        <w:t>11</w:t>
      </w:r>
      <w:r w:rsidRPr="000272EC">
        <w:rPr>
          <w:rFonts w:ascii="Times New Roman" w:hAnsi="Times New Roman"/>
          <w:iCs/>
          <w:sz w:val="24"/>
          <w:szCs w:val="24"/>
        </w:rPr>
        <w:t>), ethanol (C</w:t>
      </w:r>
      <w:r w:rsidRPr="000272EC">
        <w:rPr>
          <w:rFonts w:ascii="Times New Roman" w:hAnsi="Times New Roman"/>
          <w:iCs/>
          <w:sz w:val="24"/>
          <w:szCs w:val="24"/>
          <w:vertAlign w:val="subscript"/>
        </w:rPr>
        <w:t>2</w:t>
      </w:r>
      <w:r w:rsidRPr="000272EC">
        <w:rPr>
          <w:rFonts w:ascii="Times New Roman" w:hAnsi="Times New Roman"/>
          <w:iCs/>
          <w:sz w:val="24"/>
          <w:szCs w:val="24"/>
        </w:rPr>
        <w:t>H</w:t>
      </w:r>
      <w:r w:rsidRPr="000272EC">
        <w:rPr>
          <w:rFonts w:ascii="Times New Roman" w:hAnsi="Times New Roman"/>
          <w:iCs/>
          <w:sz w:val="24"/>
          <w:szCs w:val="24"/>
          <w:vertAlign w:val="subscript"/>
        </w:rPr>
        <w:t>5</w:t>
      </w:r>
      <w:r w:rsidRPr="000272EC">
        <w:rPr>
          <w:rFonts w:ascii="Times New Roman" w:hAnsi="Times New Roman"/>
          <w:iCs/>
          <w:sz w:val="24"/>
          <w:szCs w:val="24"/>
        </w:rPr>
        <w:t>OH), benzene (C</w:t>
      </w:r>
      <w:r w:rsidRPr="000272EC">
        <w:rPr>
          <w:rFonts w:ascii="Times New Roman" w:hAnsi="Times New Roman"/>
          <w:iCs/>
          <w:sz w:val="24"/>
          <w:szCs w:val="24"/>
          <w:vertAlign w:val="subscript"/>
        </w:rPr>
        <w:t>6</w:t>
      </w:r>
      <w:r w:rsidRPr="000272EC">
        <w:rPr>
          <w:rFonts w:ascii="Times New Roman" w:hAnsi="Times New Roman"/>
          <w:iCs/>
          <w:sz w:val="24"/>
          <w:szCs w:val="24"/>
        </w:rPr>
        <w:t>H</w:t>
      </w:r>
      <w:r w:rsidRPr="000272EC">
        <w:rPr>
          <w:rFonts w:ascii="Times New Roman" w:hAnsi="Times New Roman"/>
          <w:iCs/>
          <w:sz w:val="24"/>
          <w:szCs w:val="24"/>
          <w:vertAlign w:val="subscript"/>
        </w:rPr>
        <w:t>6</w:t>
      </w:r>
      <w:r w:rsidRPr="000272EC">
        <w:rPr>
          <w:rFonts w:ascii="Times New Roman" w:hAnsi="Times New Roman"/>
          <w:iCs/>
          <w:sz w:val="24"/>
          <w:szCs w:val="24"/>
        </w:rPr>
        <w:t>),… là những chất không điện li.</w:t>
      </w:r>
    </w:p>
    <w:p w14:paraId="4B52934C" w14:textId="032D0931" w:rsidR="00DA3AC0" w:rsidRPr="000272EC" w:rsidRDefault="00DA3AC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Trong quá trình điện li các chất tan</w:t>
      </w:r>
      <w:r w:rsidR="001D6271" w:rsidRPr="000272EC">
        <w:rPr>
          <w:rFonts w:ascii="Times New Roman" w:hAnsi="Times New Roman"/>
          <w:iCs/>
          <w:sz w:val="24"/>
          <w:szCs w:val="24"/>
        </w:rPr>
        <w:t xml:space="preserve"> trong nước thì</w:t>
      </w:r>
      <w:r w:rsidRPr="000272EC">
        <w:rPr>
          <w:rFonts w:ascii="Times New Roman" w:hAnsi="Times New Roman"/>
          <w:iCs/>
          <w:sz w:val="24"/>
          <w:szCs w:val="24"/>
        </w:rPr>
        <w:t xml:space="preserve"> nước đóng vai trò là dung môi không phân cực.</w:t>
      </w:r>
    </w:p>
    <w:p w14:paraId="39E9AE44" w14:textId="38F5A7BA" w:rsidR="00DA3AC0" w:rsidRPr="000272EC" w:rsidRDefault="00DA3AC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d.</w:t>
      </w:r>
      <w:r w:rsidRPr="000272EC">
        <w:rPr>
          <w:rFonts w:ascii="Times New Roman" w:hAnsi="Times New Roman"/>
          <w:iCs/>
          <w:sz w:val="24"/>
          <w:szCs w:val="24"/>
        </w:rPr>
        <w:t xml:space="preserve"> </w:t>
      </w:r>
      <w:r w:rsidR="00636A37" w:rsidRPr="000272EC">
        <w:rPr>
          <w:rFonts w:ascii="Times New Roman" w:hAnsi="Times New Roman"/>
          <w:sz w:val="24"/>
          <w:szCs w:val="24"/>
        </w:rPr>
        <w:t>Chỉ có hợp chất ion mới có thể điện li được trong nước.</w:t>
      </w:r>
    </w:p>
    <w:p w14:paraId="078C51FF" w14:textId="28C63C12" w:rsidR="00636A37" w:rsidRPr="000272EC" w:rsidRDefault="00636A37" w:rsidP="006951F7">
      <w:pPr>
        <w:spacing w:line="264" w:lineRule="auto"/>
        <w:jc w:val="both"/>
        <w:rPr>
          <w:rFonts w:ascii="Times New Roman" w:hAnsi="Times New Roman"/>
          <w:bCs/>
          <w:iCs/>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4</w:t>
      </w:r>
      <w:r w:rsidRPr="000272EC">
        <w:rPr>
          <w:rFonts w:ascii="Times New Roman" w:hAnsi="Times New Roman"/>
          <w:b/>
          <w:iCs/>
          <w:sz w:val="24"/>
          <w:szCs w:val="24"/>
        </w:rPr>
        <w:t xml:space="preserve">. </w:t>
      </w:r>
      <w:r w:rsidR="00377675" w:rsidRPr="000272EC">
        <w:rPr>
          <w:rFonts w:ascii="Times New Roman" w:hAnsi="Times New Roman"/>
          <w:bCs/>
          <w:iCs/>
          <w:sz w:val="24"/>
          <w:szCs w:val="24"/>
        </w:rPr>
        <w:t xml:space="preserve">Chuẩn bị </w:t>
      </w:r>
      <w:r w:rsidR="0052470C" w:rsidRPr="000272EC">
        <w:rPr>
          <w:rFonts w:ascii="Times New Roman" w:hAnsi="Times New Roman"/>
          <w:bCs/>
          <w:iCs/>
          <w:sz w:val="24"/>
          <w:szCs w:val="24"/>
        </w:rPr>
        <w:t>ba</w:t>
      </w:r>
      <w:r w:rsidR="00377675" w:rsidRPr="000272EC">
        <w:rPr>
          <w:rFonts w:ascii="Times New Roman" w:hAnsi="Times New Roman"/>
          <w:bCs/>
          <w:iCs/>
          <w:sz w:val="24"/>
          <w:szCs w:val="24"/>
        </w:rPr>
        <w:t xml:space="preserve"> cốc: cốc </w:t>
      </w:r>
      <w:r w:rsidR="0052470C" w:rsidRPr="000272EC">
        <w:rPr>
          <w:rFonts w:ascii="Times New Roman" w:hAnsi="Times New Roman"/>
          <w:bCs/>
          <w:iCs/>
          <w:sz w:val="24"/>
          <w:szCs w:val="24"/>
        </w:rPr>
        <w:t xml:space="preserve">(1) </w:t>
      </w:r>
      <w:r w:rsidR="00377675" w:rsidRPr="000272EC">
        <w:rPr>
          <w:rFonts w:ascii="Times New Roman" w:hAnsi="Times New Roman"/>
          <w:bCs/>
          <w:iCs/>
          <w:sz w:val="24"/>
          <w:szCs w:val="24"/>
        </w:rPr>
        <w:t xml:space="preserve">đựng dung dịch HCl 0,1M, cốc </w:t>
      </w:r>
      <w:r w:rsidR="0052470C" w:rsidRPr="000272EC">
        <w:rPr>
          <w:rFonts w:ascii="Times New Roman" w:hAnsi="Times New Roman"/>
          <w:bCs/>
          <w:iCs/>
          <w:sz w:val="24"/>
          <w:szCs w:val="24"/>
        </w:rPr>
        <w:t>(2) đựng</w:t>
      </w:r>
      <w:r w:rsidR="00377675" w:rsidRPr="000272EC">
        <w:rPr>
          <w:rFonts w:ascii="Times New Roman" w:hAnsi="Times New Roman"/>
          <w:bCs/>
          <w:iCs/>
          <w:sz w:val="24"/>
          <w:szCs w:val="24"/>
        </w:rPr>
        <w:t xml:space="preserve"> dung dịch CH</w:t>
      </w:r>
      <w:r w:rsidR="00377675" w:rsidRPr="000272EC">
        <w:rPr>
          <w:rFonts w:ascii="Times New Roman" w:hAnsi="Times New Roman"/>
          <w:bCs/>
          <w:iCs/>
          <w:sz w:val="24"/>
          <w:szCs w:val="24"/>
          <w:vertAlign w:val="subscript"/>
        </w:rPr>
        <w:t>3</w:t>
      </w:r>
      <w:r w:rsidR="0052470C" w:rsidRPr="000272EC">
        <w:rPr>
          <w:rFonts w:ascii="Times New Roman" w:hAnsi="Times New Roman"/>
          <w:bCs/>
          <w:iCs/>
          <w:sz w:val="24"/>
          <w:szCs w:val="24"/>
        </w:rPr>
        <w:t>COO</w:t>
      </w:r>
      <w:r w:rsidR="00377675" w:rsidRPr="000272EC">
        <w:rPr>
          <w:rFonts w:ascii="Times New Roman" w:hAnsi="Times New Roman"/>
          <w:bCs/>
          <w:iCs/>
          <w:sz w:val="24"/>
          <w:szCs w:val="24"/>
        </w:rPr>
        <w:t>H</w:t>
      </w:r>
      <w:r w:rsidR="0052470C" w:rsidRPr="000272EC">
        <w:rPr>
          <w:rFonts w:ascii="Times New Roman" w:hAnsi="Times New Roman"/>
          <w:bCs/>
          <w:iCs/>
          <w:sz w:val="24"/>
          <w:szCs w:val="24"/>
        </w:rPr>
        <w:t xml:space="preserve"> 0,1M , cốc (3) đựng nước nguyên chất và lắp bộ dụng cụ như hình dưới đây. Nối các đầu dây dẫn điện với cùng một nguồn điện.</w:t>
      </w:r>
    </w:p>
    <w:p w14:paraId="039A5B30" w14:textId="4C5A3B3A" w:rsidR="0052470C" w:rsidRPr="000272EC" w:rsidRDefault="0052470C" w:rsidP="006951F7">
      <w:pPr>
        <w:spacing w:line="264" w:lineRule="auto"/>
        <w:jc w:val="center"/>
        <w:rPr>
          <w:rFonts w:ascii="Times New Roman" w:hAnsi="Times New Roman"/>
          <w:bCs/>
          <w:iCs/>
          <w:sz w:val="24"/>
          <w:szCs w:val="24"/>
        </w:rPr>
      </w:pPr>
      <w:r w:rsidRPr="000272EC">
        <w:rPr>
          <w:rFonts w:ascii="Times New Roman" w:hAnsi="Times New Roman"/>
          <w:bCs/>
          <w:iCs/>
          <w:noProof/>
          <w:sz w:val="24"/>
          <w:szCs w:val="24"/>
        </w:rPr>
        <w:drawing>
          <wp:inline distT="0" distB="0" distL="0" distR="0" wp14:anchorId="3C9F047A" wp14:editId="2E0E5B65">
            <wp:extent cx="2702169" cy="17037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11369" cy="1709505"/>
                    </a:xfrm>
                    <a:prstGeom prst="rect">
                      <a:avLst/>
                    </a:prstGeom>
                  </pic:spPr>
                </pic:pic>
              </a:graphicData>
            </a:graphic>
          </wp:inline>
        </w:drawing>
      </w:r>
    </w:p>
    <w:p w14:paraId="2D324BA6" w14:textId="0843623F" w:rsidR="00636A37" w:rsidRPr="000272EC" w:rsidRDefault="00636A37"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52470C" w:rsidRPr="000272EC">
        <w:rPr>
          <w:rFonts w:ascii="Times New Roman" w:hAnsi="Times New Roman"/>
          <w:iCs/>
          <w:sz w:val="24"/>
          <w:szCs w:val="24"/>
        </w:rPr>
        <w:t xml:space="preserve">Bóng đèn ở cốc (1) </w:t>
      </w:r>
      <w:r w:rsidR="00FF14CC" w:rsidRPr="000272EC">
        <w:rPr>
          <w:rFonts w:ascii="Times New Roman" w:hAnsi="Times New Roman"/>
          <w:iCs/>
          <w:sz w:val="24"/>
          <w:szCs w:val="24"/>
        </w:rPr>
        <w:t xml:space="preserve">và cốc (2) sáng như nhau do nồng độ ion có trong dung dịch HCl bằng nồng độ ion trong dung dịch </w:t>
      </w:r>
      <w:r w:rsidR="00FF14CC" w:rsidRPr="000272EC">
        <w:rPr>
          <w:rFonts w:ascii="Times New Roman" w:hAnsi="Times New Roman"/>
          <w:bCs/>
          <w:iCs/>
          <w:sz w:val="24"/>
          <w:szCs w:val="24"/>
        </w:rPr>
        <w:t>CH</w:t>
      </w:r>
      <w:r w:rsidR="00FF14CC" w:rsidRPr="000272EC">
        <w:rPr>
          <w:rFonts w:ascii="Times New Roman" w:hAnsi="Times New Roman"/>
          <w:bCs/>
          <w:iCs/>
          <w:sz w:val="24"/>
          <w:szCs w:val="24"/>
          <w:vertAlign w:val="subscript"/>
        </w:rPr>
        <w:t>3</w:t>
      </w:r>
      <w:r w:rsidR="00FF14CC" w:rsidRPr="000272EC">
        <w:rPr>
          <w:rFonts w:ascii="Times New Roman" w:hAnsi="Times New Roman"/>
          <w:bCs/>
          <w:iCs/>
          <w:sz w:val="24"/>
          <w:szCs w:val="24"/>
        </w:rPr>
        <w:t>COOH.</w:t>
      </w:r>
    </w:p>
    <w:p w14:paraId="7D8CF8FE" w14:textId="0BF3F630" w:rsidR="00636A37" w:rsidRPr="000272EC" w:rsidRDefault="00636A37"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52470C" w:rsidRPr="000272EC">
        <w:rPr>
          <w:rFonts w:ascii="Times New Roman" w:hAnsi="Times New Roman"/>
          <w:iCs/>
          <w:sz w:val="24"/>
          <w:szCs w:val="24"/>
        </w:rPr>
        <w:t xml:space="preserve">Bóng đèn </w:t>
      </w:r>
      <w:r w:rsidR="00FF14CC" w:rsidRPr="000272EC">
        <w:rPr>
          <w:rFonts w:ascii="Times New Roman" w:hAnsi="Times New Roman"/>
          <w:iCs/>
          <w:sz w:val="24"/>
          <w:szCs w:val="24"/>
        </w:rPr>
        <w:t>ở cốc (3) sáng yếu nhất trong ba cốc vì nước nguyên chất là chất điện li yếu.</w:t>
      </w:r>
    </w:p>
    <w:p w14:paraId="3C82A825" w14:textId="3B12EFC4" w:rsidR="00636A37" w:rsidRPr="000272EC" w:rsidRDefault="00636A37"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FF14CC" w:rsidRPr="000272EC">
        <w:rPr>
          <w:rFonts w:ascii="Times New Roman" w:hAnsi="Times New Roman"/>
          <w:iCs/>
          <w:sz w:val="24"/>
          <w:szCs w:val="24"/>
        </w:rPr>
        <w:t xml:space="preserve">Quá trình phân li của HCl được biểu như sau: HCl </w:t>
      </w:r>
      <w:r w:rsidR="00FF14CC" w:rsidRPr="000272EC">
        <w:rPr>
          <w:rFonts w:ascii="Times New Roman" w:hAnsi="Times New Roman"/>
          <w:iCs/>
          <w:sz w:val="24"/>
          <w:szCs w:val="24"/>
        </w:rPr>
        <w:sym w:font="Symbol" w:char="F0AE"/>
      </w:r>
      <w:r w:rsidR="00FF14CC" w:rsidRPr="000272EC">
        <w:rPr>
          <w:rFonts w:ascii="Times New Roman" w:hAnsi="Times New Roman"/>
          <w:iCs/>
          <w:sz w:val="24"/>
          <w:szCs w:val="24"/>
        </w:rPr>
        <w:t xml:space="preserve"> H</w:t>
      </w:r>
      <w:r w:rsidR="00FF14CC" w:rsidRPr="000272EC">
        <w:rPr>
          <w:rFonts w:ascii="Times New Roman" w:hAnsi="Times New Roman"/>
          <w:iCs/>
          <w:sz w:val="24"/>
          <w:szCs w:val="24"/>
          <w:vertAlign w:val="superscript"/>
        </w:rPr>
        <w:t>+</w:t>
      </w:r>
      <w:r w:rsidR="00FF14CC" w:rsidRPr="000272EC">
        <w:rPr>
          <w:rFonts w:ascii="Times New Roman" w:hAnsi="Times New Roman"/>
          <w:iCs/>
          <w:sz w:val="24"/>
          <w:szCs w:val="24"/>
        </w:rPr>
        <w:t xml:space="preserve"> + Cl</w:t>
      </w:r>
      <w:r w:rsidR="00FF14CC" w:rsidRPr="000272EC">
        <w:rPr>
          <w:rFonts w:ascii="Times New Roman" w:hAnsi="Times New Roman"/>
          <w:iCs/>
          <w:sz w:val="24"/>
          <w:szCs w:val="24"/>
          <w:vertAlign w:val="superscript"/>
        </w:rPr>
        <w:t>–</w:t>
      </w:r>
      <w:r w:rsidR="00FF14CC" w:rsidRPr="000272EC">
        <w:rPr>
          <w:rFonts w:ascii="Times New Roman" w:hAnsi="Times New Roman"/>
          <w:iCs/>
          <w:sz w:val="24"/>
          <w:szCs w:val="24"/>
        </w:rPr>
        <w:t>.</w:t>
      </w:r>
    </w:p>
    <w:p w14:paraId="47B8590B" w14:textId="2A725D2A" w:rsidR="00377675" w:rsidRPr="000272EC" w:rsidRDefault="00377675" w:rsidP="006951F7">
      <w:pPr>
        <w:tabs>
          <w:tab w:val="left" w:pos="283"/>
          <w:tab w:val="left" w:pos="2835"/>
          <w:tab w:val="left" w:pos="5386"/>
          <w:tab w:val="left" w:pos="7937"/>
        </w:tabs>
        <w:spacing w:line="264" w:lineRule="auto"/>
        <w:jc w:val="both"/>
        <w:rPr>
          <w:rFonts w:ascii="Times New Roman" w:hAnsi="Times New Roman"/>
          <w:b/>
          <w:bCs/>
          <w:iCs/>
          <w:sz w:val="24"/>
          <w:szCs w:val="24"/>
        </w:rPr>
      </w:pPr>
      <w:r w:rsidRPr="000272EC">
        <w:rPr>
          <w:rFonts w:ascii="Times New Roman" w:hAnsi="Times New Roman"/>
          <w:b/>
          <w:bCs/>
          <w:iCs/>
          <w:sz w:val="24"/>
          <w:szCs w:val="24"/>
        </w:rPr>
        <w:t xml:space="preserve">d. </w:t>
      </w:r>
      <w:r w:rsidR="00FF14CC" w:rsidRPr="000272EC">
        <w:rPr>
          <w:rFonts w:ascii="Times New Roman" w:hAnsi="Times New Roman"/>
          <w:iCs/>
          <w:sz w:val="24"/>
          <w:szCs w:val="24"/>
        </w:rPr>
        <w:t>Quá trình phân li của CH</w:t>
      </w:r>
      <w:r w:rsidR="00FF14CC" w:rsidRPr="000272EC">
        <w:rPr>
          <w:rFonts w:ascii="Times New Roman" w:hAnsi="Times New Roman"/>
          <w:iCs/>
          <w:sz w:val="24"/>
          <w:szCs w:val="24"/>
          <w:vertAlign w:val="subscript"/>
        </w:rPr>
        <w:t>3</w:t>
      </w:r>
      <w:r w:rsidR="00FF14CC" w:rsidRPr="000272EC">
        <w:rPr>
          <w:rFonts w:ascii="Times New Roman" w:hAnsi="Times New Roman"/>
          <w:iCs/>
          <w:sz w:val="24"/>
          <w:szCs w:val="24"/>
        </w:rPr>
        <w:t xml:space="preserve">COOH được biểu như sau: </w:t>
      </w:r>
      <w:r w:rsidR="00FF14CC" w:rsidRPr="000272EC">
        <w:rPr>
          <w:rFonts w:ascii="Times New Roman" w:hAnsi="Times New Roman"/>
          <w:iCs/>
          <w:position w:val="-12"/>
          <w:sz w:val="24"/>
          <w:szCs w:val="24"/>
        </w:rPr>
        <w:object w:dxaOrig="3060" w:dyaOrig="400" w14:anchorId="55C93B8B">
          <v:shape id="_x0000_i1097" type="#_x0000_t75" style="width:153.75pt;height:19.5pt" o:ole="">
            <v:imagedata r:id="rId82" o:title=""/>
          </v:shape>
          <o:OLEObject Type="Embed" ProgID="Equation.DSMT4" ShapeID="_x0000_i1097" DrawAspect="Content" ObjectID="_1818586999" r:id="rId83"/>
        </w:object>
      </w:r>
      <w:r w:rsidR="00FF14CC" w:rsidRPr="000272EC">
        <w:rPr>
          <w:rFonts w:ascii="Times New Roman" w:hAnsi="Times New Roman"/>
          <w:iCs/>
          <w:sz w:val="24"/>
          <w:szCs w:val="24"/>
        </w:rPr>
        <w:t>.</w:t>
      </w:r>
    </w:p>
    <w:p w14:paraId="52E41100" w14:textId="57FB5754" w:rsidR="00377675" w:rsidRPr="000272EC" w:rsidRDefault="00377675" w:rsidP="006951F7">
      <w:pPr>
        <w:spacing w:line="264" w:lineRule="auto"/>
        <w:jc w:val="both"/>
        <w:rPr>
          <w:rFonts w:ascii="Times New Roman" w:eastAsia="Calibri" w:hAnsi="Times New Roman"/>
          <w:bCs/>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5</w:t>
      </w:r>
      <w:r w:rsidRPr="000272EC">
        <w:rPr>
          <w:rFonts w:ascii="Times New Roman" w:hAnsi="Times New Roman"/>
          <w:b/>
          <w:iCs/>
          <w:sz w:val="24"/>
          <w:szCs w:val="24"/>
        </w:rPr>
        <w:t xml:space="preserve">. </w:t>
      </w:r>
      <w:r w:rsidR="00FF14CC" w:rsidRPr="000272EC">
        <w:rPr>
          <w:rFonts w:ascii="Times New Roman" w:hAnsi="Times New Roman"/>
          <w:bCs/>
          <w:iCs/>
          <w:sz w:val="24"/>
          <w:szCs w:val="24"/>
        </w:rPr>
        <w:t>Dựa vào mức độ phân li thành ion, chất điện li được chia thành chất điện li mạnh và chất điện li yếu.</w:t>
      </w:r>
    </w:p>
    <w:p w14:paraId="126D178D" w14:textId="04D4E950" w:rsidR="00377675" w:rsidRPr="000272EC" w:rsidRDefault="00377675"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FF14CC" w:rsidRPr="000272EC">
        <w:rPr>
          <w:rFonts w:ascii="Times New Roman" w:hAnsi="Times New Roman"/>
          <w:iCs/>
          <w:sz w:val="24"/>
          <w:szCs w:val="24"/>
        </w:rPr>
        <w:t>Chất điện li mạnh là chất khi tan trong nước, hầu hết các phân tử chất tan đều phân li ra ion.</w:t>
      </w:r>
    </w:p>
    <w:p w14:paraId="7E2D3AEF" w14:textId="25818D15" w:rsidR="00377675" w:rsidRPr="000272EC" w:rsidRDefault="00377675"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FF14CC" w:rsidRPr="000272EC">
        <w:rPr>
          <w:rFonts w:ascii="Times New Roman" w:hAnsi="Times New Roman"/>
          <w:iCs/>
          <w:sz w:val="24"/>
          <w:szCs w:val="24"/>
        </w:rPr>
        <w:t xml:space="preserve">Chất điện li </w:t>
      </w:r>
      <w:r w:rsidR="003F1859" w:rsidRPr="000272EC">
        <w:rPr>
          <w:rFonts w:ascii="Times New Roman" w:hAnsi="Times New Roman"/>
          <w:iCs/>
          <w:sz w:val="24"/>
          <w:szCs w:val="24"/>
        </w:rPr>
        <w:t>yếu</w:t>
      </w:r>
      <w:r w:rsidR="00FF14CC" w:rsidRPr="000272EC">
        <w:rPr>
          <w:rFonts w:ascii="Times New Roman" w:hAnsi="Times New Roman"/>
          <w:iCs/>
          <w:sz w:val="24"/>
          <w:szCs w:val="24"/>
        </w:rPr>
        <w:t xml:space="preserve"> là chất khi tan trong nước, </w:t>
      </w:r>
      <w:r w:rsidR="003F1859" w:rsidRPr="000272EC">
        <w:rPr>
          <w:rFonts w:ascii="Times New Roman" w:hAnsi="Times New Roman"/>
          <w:iCs/>
          <w:sz w:val="24"/>
          <w:szCs w:val="24"/>
        </w:rPr>
        <w:t>chỉ có một phần số</w:t>
      </w:r>
      <w:r w:rsidR="00FF14CC" w:rsidRPr="000272EC">
        <w:rPr>
          <w:rFonts w:ascii="Times New Roman" w:hAnsi="Times New Roman"/>
          <w:iCs/>
          <w:sz w:val="24"/>
          <w:szCs w:val="24"/>
        </w:rPr>
        <w:t xml:space="preserve"> phân tử chất tan </w:t>
      </w:r>
      <w:r w:rsidR="003F1859" w:rsidRPr="000272EC">
        <w:rPr>
          <w:rFonts w:ascii="Times New Roman" w:hAnsi="Times New Roman"/>
          <w:iCs/>
          <w:sz w:val="24"/>
          <w:szCs w:val="24"/>
        </w:rPr>
        <w:t>phân li ra ion, còn lại vẫn tồn tại ở dạng phân tử trong dung dịch.</w:t>
      </w:r>
    </w:p>
    <w:p w14:paraId="283AE44D" w14:textId="0AE4AA54" w:rsidR="00377675" w:rsidRPr="000272EC" w:rsidRDefault="00377675"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3F1859" w:rsidRPr="000272EC">
        <w:rPr>
          <w:rFonts w:ascii="Times New Roman" w:hAnsi="Times New Roman"/>
          <w:iCs/>
          <w:sz w:val="24"/>
          <w:szCs w:val="24"/>
        </w:rPr>
        <w:t>Tất cả các chất là acid mạnh, base mạnh và muối đều là chất điện li mạnh.</w:t>
      </w:r>
    </w:p>
    <w:p w14:paraId="736953E0" w14:textId="49736319" w:rsidR="003F1859" w:rsidRPr="000272EC" w:rsidRDefault="00377675"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3F1859" w:rsidRPr="000272EC">
        <w:rPr>
          <w:rFonts w:ascii="Times New Roman" w:hAnsi="Times New Roman"/>
          <w:iCs/>
          <w:sz w:val="24"/>
          <w:szCs w:val="24"/>
        </w:rPr>
        <w:t>Quá trình phân li của chất điện li được biểu diễn bằng dầu mũi tên một chiều.</w:t>
      </w:r>
    </w:p>
    <w:p w14:paraId="3D9EA5A4" w14:textId="605214B8" w:rsidR="003F1859" w:rsidRPr="000272EC" w:rsidRDefault="003F1859" w:rsidP="006951F7">
      <w:pPr>
        <w:spacing w:line="264" w:lineRule="auto"/>
        <w:jc w:val="both"/>
        <w:rPr>
          <w:rFonts w:ascii="Times New Roman" w:hAnsi="Times New Roman"/>
          <w:b/>
          <w:iCs/>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6</w:t>
      </w:r>
      <w:r w:rsidRPr="000272EC">
        <w:rPr>
          <w:rFonts w:ascii="Times New Roman" w:hAnsi="Times New Roman"/>
          <w:b/>
          <w:iCs/>
          <w:sz w:val="24"/>
          <w:szCs w:val="24"/>
        </w:rPr>
        <w:t xml:space="preserve">. </w:t>
      </w:r>
      <w:r w:rsidRPr="000272EC">
        <w:rPr>
          <w:rFonts w:ascii="Times New Roman" w:hAnsi="Times New Roman"/>
          <w:bCs/>
          <w:iCs/>
          <w:sz w:val="24"/>
          <w:szCs w:val="24"/>
        </w:rPr>
        <w:t>Khái niệm acid – base theo thuyết Bronsted – Lowry và theo thuyết Arhenius.</w:t>
      </w:r>
    </w:p>
    <w:p w14:paraId="73B97529" w14:textId="464AA0BD"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Theo thuyết </w:t>
      </w:r>
      <w:r w:rsidR="00244B66" w:rsidRPr="000272EC">
        <w:rPr>
          <w:rFonts w:ascii="Times New Roman" w:hAnsi="Times New Roman"/>
          <w:bCs/>
          <w:iCs/>
          <w:sz w:val="24"/>
          <w:szCs w:val="24"/>
        </w:rPr>
        <w:t>Bronsted – Lowry, trong phân tử acid phải có nguyên tử hydrogen (H) còn trong phân tử base phải có nhóm hydroxy (OH).</w:t>
      </w:r>
    </w:p>
    <w:p w14:paraId="2CD0A13A" w14:textId="3F75D97B"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244B66" w:rsidRPr="000272EC">
        <w:rPr>
          <w:rFonts w:ascii="Times New Roman" w:hAnsi="Times New Roman"/>
          <w:iCs/>
          <w:sz w:val="24"/>
          <w:szCs w:val="24"/>
        </w:rPr>
        <w:t xml:space="preserve">Theo thuyết </w:t>
      </w:r>
      <w:r w:rsidR="00244B66" w:rsidRPr="000272EC">
        <w:rPr>
          <w:rFonts w:ascii="Times New Roman" w:hAnsi="Times New Roman"/>
          <w:bCs/>
          <w:iCs/>
          <w:sz w:val="24"/>
          <w:szCs w:val="24"/>
        </w:rPr>
        <w:t>Arhenius, acid là chất cho proton H</w:t>
      </w:r>
      <w:r w:rsidR="00244B66" w:rsidRPr="000272EC">
        <w:rPr>
          <w:rFonts w:ascii="Times New Roman" w:hAnsi="Times New Roman"/>
          <w:bCs/>
          <w:iCs/>
          <w:sz w:val="24"/>
          <w:szCs w:val="24"/>
          <w:vertAlign w:val="superscript"/>
        </w:rPr>
        <w:t>+</w:t>
      </w:r>
      <w:r w:rsidR="00244B66" w:rsidRPr="000272EC">
        <w:rPr>
          <w:rFonts w:ascii="Times New Roman" w:hAnsi="Times New Roman"/>
          <w:bCs/>
          <w:iCs/>
          <w:sz w:val="24"/>
          <w:szCs w:val="24"/>
        </w:rPr>
        <w:t xml:space="preserve"> còn base là chất nhận proton H</w:t>
      </w:r>
      <w:r w:rsidR="00244B66" w:rsidRPr="000272EC">
        <w:rPr>
          <w:rFonts w:ascii="Times New Roman" w:hAnsi="Times New Roman"/>
          <w:bCs/>
          <w:iCs/>
          <w:sz w:val="24"/>
          <w:szCs w:val="24"/>
          <w:vertAlign w:val="superscript"/>
        </w:rPr>
        <w:t>+</w:t>
      </w:r>
      <w:r w:rsidR="00244B66" w:rsidRPr="000272EC">
        <w:rPr>
          <w:rFonts w:ascii="Times New Roman" w:hAnsi="Times New Roman"/>
          <w:bCs/>
          <w:iCs/>
          <w:sz w:val="24"/>
          <w:szCs w:val="24"/>
        </w:rPr>
        <w:t>.</w:t>
      </w:r>
    </w:p>
    <w:p w14:paraId="5AC6074F" w14:textId="20DAF5DF"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244B66" w:rsidRPr="000272EC">
        <w:rPr>
          <w:rFonts w:ascii="Times New Roman" w:hAnsi="Times New Roman"/>
          <w:iCs/>
          <w:sz w:val="24"/>
          <w:szCs w:val="24"/>
        </w:rPr>
        <w:t xml:space="preserve">Theo thuyết </w:t>
      </w:r>
      <w:r w:rsidR="00244B66" w:rsidRPr="000272EC">
        <w:rPr>
          <w:rFonts w:ascii="Times New Roman" w:hAnsi="Times New Roman"/>
          <w:bCs/>
          <w:iCs/>
          <w:sz w:val="24"/>
          <w:szCs w:val="24"/>
        </w:rPr>
        <w:t>Arhenius, khái niệm acid – base chỉ đúng cho trường hợp dung môi là nước.</w:t>
      </w:r>
    </w:p>
    <w:p w14:paraId="7A134859" w14:textId="578EF1D1"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244B66" w:rsidRPr="000272EC">
        <w:rPr>
          <w:rFonts w:ascii="Times New Roman" w:hAnsi="Times New Roman"/>
          <w:bCs/>
          <w:iCs/>
          <w:sz w:val="24"/>
          <w:szCs w:val="24"/>
        </w:rPr>
        <w:t>Khái niệm acid – base theo thuyết Bronsted – Lowry tổng quát hơn thuyết Arhenius, phân tử không có nhóm OH như NH</w:t>
      </w:r>
      <w:r w:rsidR="00244B66" w:rsidRPr="000272EC">
        <w:rPr>
          <w:rFonts w:ascii="Times New Roman" w:hAnsi="Times New Roman"/>
          <w:bCs/>
          <w:iCs/>
          <w:sz w:val="24"/>
          <w:szCs w:val="24"/>
          <w:vertAlign w:val="subscript"/>
        </w:rPr>
        <w:t>3</w:t>
      </w:r>
      <w:r w:rsidR="00244B66" w:rsidRPr="000272EC">
        <w:rPr>
          <w:rFonts w:ascii="Times New Roman" w:hAnsi="Times New Roman"/>
          <w:bCs/>
          <w:iCs/>
          <w:sz w:val="24"/>
          <w:szCs w:val="24"/>
        </w:rPr>
        <w:t xml:space="preserve"> cũng là base.</w:t>
      </w:r>
    </w:p>
    <w:p w14:paraId="4CE89AB9" w14:textId="47F1C391" w:rsidR="001B7DFB" w:rsidRPr="000272EC" w:rsidRDefault="003F1859" w:rsidP="006951F7">
      <w:pPr>
        <w:tabs>
          <w:tab w:val="left" w:pos="283"/>
          <w:tab w:val="left" w:pos="2880"/>
          <w:tab w:val="left" w:pos="5310"/>
          <w:tab w:val="left" w:pos="7830"/>
        </w:tabs>
        <w:spacing w:line="264" w:lineRule="auto"/>
        <w:jc w:val="both"/>
        <w:rPr>
          <w:rFonts w:ascii="Times New Roman" w:hAnsi="Times New Roman"/>
          <w:bCs/>
          <w:sz w:val="24"/>
          <w:szCs w:val="24"/>
          <w:vertAlign w:val="superscript"/>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7</w:t>
      </w:r>
      <w:r w:rsidRPr="000272EC">
        <w:rPr>
          <w:rFonts w:ascii="Times New Roman" w:hAnsi="Times New Roman"/>
          <w:b/>
          <w:iCs/>
          <w:sz w:val="24"/>
          <w:szCs w:val="24"/>
        </w:rPr>
        <w:t xml:space="preserve">. </w:t>
      </w:r>
      <w:r w:rsidR="001B7DFB" w:rsidRPr="000272EC">
        <w:rPr>
          <w:rFonts w:ascii="Times New Roman" w:hAnsi="Times New Roman"/>
          <w:bCs/>
          <w:sz w:val="24"/>
          <w:szCs w:val="24"/>
        </w:rPr>
        <w:t>Cho các phản ứng sau:</w:t>
      </w:r>
      <w:r w:rsidR="001B7DFB" w:rsidRPr="000272EC">
        <w:rPr>
          <w:rFonts w:ascii="Times New Roman" w:hAnsi="Times New Roman"/>
          <w:b/>
          <w:sz w:val="24"/>
          <w:szCs w:val="24"/>
        </w:rPr>
        <w:t xml:space="preserve"> </w:t>
      </w:r>
      <w:r w:rsidR="001B7DFB" w:rsidRPr="000272EC">
        <w:rPr>
          <w:rFonts w:ascii="Times New Roman" w:hAnsi="Times New Roman"/>
          <w:bCs/>
          <w:sz w:val="24"/>
          <w:szCs w:val="24"/>
        </w:rPr>
        <w:t>(1)</w:t>
      </w:r>
      <w:r w:rsidR="001B7DFB" w:rsidRPr="000272EC">
        <w:rPr>
          <w:rFonts w:ascii="Times New Roman" w:hAnsi="Times New Roman"/>
          <w:b/>
          <w:sz w:val="24"/>
          <w:szCs w:val="24"/>
        </w:rPr>
        <w:t xml:space="preserve"> </w:t>
      </w:r>
      <w:r w:rsidR="001B7DFB" w:rsidRPr="000272EC">
        <w:rPr>
          <w:rFonts w:ascii="Times New Roman" w:hAnsi="Times New Roman"/>
          <w:bCs/>
          <w:sz w:val="24"/>
          <w:szCs w:val="24"/>
        </w:rPr>
        <w:t>NH</w:t>
      </w:r>
      <w:r w:rsidR="001B7DFB" w:rsidRPr="000272EC">
        <w:rPr>
          <w:rFonts w:ascii="Times New Roman" w:hAnsi="Times New Roman"/>
          <w:bCs/>
          <w:sz w:val="24"/>
          <w:szCs w:val="24"/>
          <w:vertAlign w:val="subscript"/>
        </w:rPr>
        <w:t>3</w:t>
      </w:r>
      <w:r w:rsidR="001B7DFB" w:rsidRPr="000272EC">
        <w:rPr>
          <w:rFonts w:ascii="Times New Roman" w:hAnsi="Times New Roman"/>
          <w:bCs/>
          <w:sz w:val="24"/>
          <w:szCs w:val="24"/>
        </w:rPr>
        <w:t xml:space="preserve"> + H</w:t>
      </w:r>
      <w:r w:rsidR="001B7DFB" w:rsidRPr="000272EC">
        <w:rPr>
          <w:rFonts w:ascii="Times New Roman" w:hAnsi="Times New Roman"/>
          <w:bCs/>
          <w:sz w:val="24"/>
          <w:szCs w:val="24"/>
          <w:vertAlign w:val="subscript"/>
        </w:rPr>
        <w:t>2</w:t>
      </w:r>
      <w:r w:rsidR="001B7DFB" w:rsidRPr="000272EC">
        <w:rPr>
          <w:rFonts w:ascii="Times New Roman" w:hAnsi="Times New Roman"/>
          <w:bCs/>
          <w:sz w:val="24"/>
          <w:szCs w:val="24"/>
        </w:rPr>
        <w:t xml:space="preserve">O </w:t>
      </w:r>
      <w:r w:rsidR="001B7DFB" w:rsidRPr="000272EC">
        <w:rPr>
          <w:rFonts w:ascii="Times New Roman" w:hAnsi="Times New Roman"/>
          <w:position w:val="-6"/>
          <w:sz w:val="24"/>
          <w:szCs w:val="24"/>
        </w:rPr>
        <w:object w:dxaOrig="620" w:dyaOrig="340" w14:anchorId="4A7316E4">
          <v:shape id="_x0000_i1098" type="#_x0000_t75" style="width:31.5pt;height:17.25pt" o:ole="">
            <v:imagedata r:id="rId29" o:title=""/>
          </v:shape>
          <o:OLEObject Type="Embed" ProgID="Equation.DSMT4" ShapeID="_x0000_i1098" DrawAspect="Content" ObjectID="_1818587000" r:id="rId84"/>
        </w:object>
      </w:r>
      <w:r w:rsidR="00A00A10" w:rsidRPr="000272EC">
        <w:rPr>
          <w:rFonts w:ascii="Times New Roman" w:hAnsi="Times New Roman"/>
          <w:sz w:val="24"/>
          <w:szCs w:val="24"/>
        </w:rPr>
        <w:t xml:space="preserve"> </w:t>
      </w:r>
      <w:r w:rsidR="001B7DFB" w:rsidRPr="000272EC">
        <w:rPr>
          <w:rFonts w:ascii="Times New Roman" w:hAnsi="Times New Roman"/>
          <w:sz w:val="24"/>
          <w:szCs w:val="24"/>
        </w:rPr>
        <w:t>NH</w:t>
      </w:r>
      <w:r w:rsidR="001B7DFB" w:rsidRPr="000272EC">
        <w:rPr>
          <w:rFonts w:ascii="Times New Roman" w:hAnsi="Times New Roman"/>
          <w:sz w:val="24"/>
          <w:szCs w:val="24"/>
          <w:vertAlign w:val="subscript"/>
        </w:rPr>
        <w:t>4</w:t>
      </w:r>
      <w:r w:rsidR="001B7DFB" w:rsidRPr="000272EC">
        <w:rPr>
          <w:rFonts w:ascii="Times New Roman" w:hAnsi="Times New Roman"/>
          <w:sz w:val="24"/>
          <w:szCs w:val="24"/>
          <w:vertAlign w:val="superscript"/>
        </w:rPr>
        <w:t>+</w:t>
      </w:r>
      <w:r w:rsidR="001B7DFB" w:rsidRPr="000272EC">
        <w:rPr>
          <w:rFonts w:ascii="Times New Roman" w:hAnsi="Times New Roman"/>
          <w:sz w:val="24"/>
          <w:szCs w:val="24"/>
        </w:rPr>
        <w:t xml:space="preserve"> + OH</w:t>
      </w:r>
      <w:r w:rsidR="001B7DFB" w:rsidRPr="000272EC">
        <w:rPr>
          <w:rFonts w:ascii="Times New Roman" w:hAnsi="Times New Roman"/>
          <w:bCs/>
          <w:sz w:val="24"/>
          <w:szCs w:val="24"/>
          <w:vertAlign w:val="superscript"/>
        </w:rPr>
        <w:t>–</w:t>
      </w:r>
    </w:p>
    <w:p w14:paraId="1053AFBD" w14:textId="7589A14D" w:rsidR="001B7DFB" w:rsidRPr="000272EC" w:rsidRDefault="001B7DFB" w:rsidP="006951F7">
      <w:pPr>
        <w:tabs>
          <w:tab w:val="left" w:pos="283"/>
          <w:tab w:val="left" w:pos="252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Cs/>
          <w:sz w:val="24"/>
          <w:szCs w:val="24"/>
        </w:rPr>
        <w:tab/>
      </w:r>
      <w:r w:rsidRPr="000272EC">
        <w:rPr>
          <w:rFonts w:ascii="Times New Roman" w:hAnsi="Times New Roman"/>
          <w:bCs/>
          <w:sz w:val="24"/>
          <w:szCs w:val="24"/>
        </w:rPr>
        <w:tab/>
      </w:r>
      <w:r w:rsidRPr="000272EC">
        <w:rPr>
          <w:rFonts w:ascii="Times New Roman" w:hAnsi="Times New Roman"/>
          <w:bCs/>
          <w:sz w:val="24"/>
          <w:szCs w:val="24"/>
        </w:rPr>
        <w:tab/>
        <w:t>(2)</w:t>
      </w:r>
      <w:r w:rsidRPr="000272EC">
        <w:rPr>
          <w:rFonts w:ascii="Times New Roman" w:hAnsi="Times New Roman"/>
          <w:b/>
          <w:sz w:val="24"/>
          <w:szCs w:val="24"/>
        </w:rPr>
        <w:t xml:space="preserve"> </w:t>
      </w:r>
      <w:r w:rsidRPr="000272EC">
        <w:rPr>
          <w:rFonts w:ascii="Times New Roman" w:hAnsi="Times New Roman"/>
          <w:bCs/>
          <w:sz w:val="24"/>
          <w:szCs w:val="24"/>
        </w:rPr>
        <w:t>CH</w:t>
      </w:r>
      <w:r w:rsidRPr="000272EC">
        <w:rPr>
          <w:rFonts w:ascii="Times New Roman" w:hAnsi="Times New Roman"/>
          <w:bCs/>
          <w:sz w:val="24"/>
          <w:szCs w:val="24"/>
          <w:vertAlign w:val="subscript"/>
        </w:rPr>
        <w:t>3</w:t>
      </w:r>
      <w:r w:rsidRPr="000272EC">
        <w:rPr>
          <w:rFonts w:ascii="Times New Roman" w:hAnsi="Times New Roman"/>
          <w:bCs/>
          <w:sz w:val="24"/>
          <w:szCs w:val="24"/>
        </w:rPr>
        <w:t>COOH + H</w:t>
      </w:r>
      <w:r w:rsidRPr="000272EC">
        <w:rPr>
          <w:rFonts w:ascii="Times New Roman" w:hAnsi="Times New Roman"/>
          <w:bCs/>
          <w:sz w:val="24"/>
          <w:szCs w:val="24"/>
          <w:vertAlign w:val="subscript"/>
        </w:rPr>
        <w:t>2</w:t>
      </w:r>
      <w:r w:rsidRPr="000272EC">
        <w:rPr>
          <w:rFonts w:ascii="Times New Roman" w:hAnsi="Times New Roman"/>
          <w:bCs/>
          <w:sz w:val="24"/>
          <w:szCs w:val="24"/>
        </w:rPr>
        <w:t xml:space="preserve">O </w:t>
      </w:r>
      <w:r w:rsidRPr="000272EC">
        <w:rPr>
          <w:rFonts w:ascii="Times New Roman" w:hAnsi="Times New Roman"/>
          <w:position w:val="-6"/>
          <w:sz w:val="24"/>
          <w:szCs w:val="24"/>
        </w:rPr>
        <w:object w:dxaOrig="620" w:dyaOrig="340" w14:anchorId="3C420C8F">
          <v:shape id="_x0000_i1099" type="#_x0000_t75" style="width:31.5pt;height:17.25pt" o:ole="">
            <v:imagedata r:id="rId29" o:title=""/>
          </v:shape>
          <o:OLEObject Type="Embed" ProgID="Equation.DSMT4" ShapeID="_x0000_i1099" DrawAspect="Content" ObjectID="_1818587001" r:id="rId85"/>
        </w:object>
      </w:r>
      <w:r w:rsidRPr="000272EC">
        <w:rPr>
          <w:rFonts w:ascii="Times New Roman" w:hAnsi="Times New Roman"/>
          <w:sz w:val="24"/>
          <w:szCs w:val="24"/>
        </w:rPr>
        <w:t xml:space="preserve">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bCs/>
          <w:sz w:val="24"/>
          <w:szCs w:val="24"/>
          <w:vertAlign w:val="superscript"/>
        </w:rPr>
        <w:t>–</w:t>
      </w:r>
      <w:r w:rsidRPr="000272EC">
        <w:rPr>
          <w:rFonts w:ascii="Times New Roman" w:hAnsi="Times New Roman"/>
          <w:sz w:val="24"/>
          <w:szCs w:val="24"/>
        </w:rPr>
        <w:t xml:space="preserve"> + H</w:t>
      </w:r>
      <w:r w:rsidRPr="000272EC">
        <w:rPr>
          <w:rFonts w:ascii="Times New Roman" w:hAnsi="Times New Roman"/>
          <w:sz w:val="24"/>
          <w:szCs w:val="24"/>
          <w:vertAlign w:val="subscript"/>
        </w:rPr>
        <w:t>3</w:t>
      </w:r>
      <w:r w:rsidRPr="000272EC">
        <w:rPr>
          <w:rFonts w:ascii="Times New Roman" w:hAnsi="Times New Roman"/>
          <w:sz w:val="24"/>
          <w:szCs w:val="24"/>
        </w:rPr>
        <w:t>O</w:t>
      </w:r>
      <w:r w:rsidRPr="000272EC">
        <w:rPr>
          <w:rFonts w:ascii="Times New Roman" w:hAnsi="Times New Roman"/>
          <w:sz w:val="24"/>
          <w:szCs w:val="24"/>
          <w:vertAlign w:val="superscript"/>
        </w:rPr>
        <w:t>+</w:t>
      </w:r>
    </w:p>
    <w:p w14:paraId="737D5E2E" w14:textId="41B04B78"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1B7DFB" w:rsidRPr="000272EC">
        <w:rPr>
          <w:rFonts w:ascii="Times New Roman" w:hAnsi="Times New Roman"/>
          <w:iCs/>
          <w:sz w:val="24"/>
          <w:szCs w:val="24"/>
        </w:rPr>
        <w:t xml:space="preserve">Theo thuyết </w:t>
      </w:r>
      <w:r w:rsidR="001B7DFB" w:rsidRPr="000272EC">
        <w:rPr>
          <w:rFonts w:ascii="Times New Roman" w:hAnsi="Times New Roman"/>
          <w:bCs/>
          <w:iCs/>
          <w:sz w:val="24"/>
          <w:szCs w:val="24"/>
        </w:rPr>
        <w:t>Bronsted – Lowry, NH</w:t>
      </w:r>
      <w:r w:rsidR="001B7DFB" w:rsidRPr="000272EC">
        <w:rPr>
          <w:rFonts w:ascii="Times New Roman" w:hAnsi="Times New Roman"/>
          <w:bCs/>
          <w:iCs/>
          <w:sz w:val="24"/>
          <w:szCs w:val="24"/>
          <w:vertAlign w:val="subscript"/>
        </w:rPr>
        <w:t>3</w:t>
      </w:r>
      <w:r w:rsidR="001B7DFB" w:rsidRPr="000272EC">
        <w:rPr>
          <w:rFonts w:ascii="Times New Roman" w:hAnsi="Times New Roman"/>
          <w:bCs/>
          <w:iCs/>
          <w:sz w:val="24"/>
          <w:szCs w:val="24"/>
        </w:rPr>
        <w:t xml:space="preserve"> là base còn CH</w:t>
      </w:r>
      <w:r w:rsidR="001B7DFB" w:rsidRPr="000272EC">
        <w:rPr>
          <w:rFonts w:ascii="Times New Roman" w:hAnsi="Times New Roman"/>
          <w:bCs/>
          <w:iCs/>
          <w:sz w:val="24"/>
          <w:szCs w:val="24"/>
          <w:vertAlign w:val="subscript"/>
        </w:rPr>
        <w:t>3</w:t>
      </w:r>
      <w:r w:rsidR="001B7DFB" w:rsidRPr="000272EC">
        <w:rPr>
          <w:rFonts w:ascii="Times New Roman" w:hAnsi="Times New Roman"/>
          <w:bCs/>
          <w:iCs/>
          <w:sz w:val="24"/>
          <w:szCs w:val="24"/>
        </w:rPr>
        <w:t>COOH là acid.</w:t>
      </w:r>
    </w:p>
    <w:p w14:paraId="2B930AF4" w14:textId="15E51612"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1B7DFB" w:rsidRPr="000272EC">
        <w:rPr>
          <w:rFonts w:ascii="Times New Roman" w:hAnsi="Times New Roman"/>
          <w:iCs/>
          <w:sz w:val="24"/>
          <w:szCs w:val="24"/>
        </w:rPr>
        <w:t>Trong phản ứng thuận của (1), H</w:t>
      </w:r>
      <w:r w:rsidR="001B7DFB" w:rsidRPr="000272EC">
        <w:rPr>
          <w:rFonts w:ascii="Times New Roman" w:hAnsi="Times New Roman"/>
          <w:iCs/>
          <w:sz w:val="24"/>
          <w:szCs w:val="24"/>
          <w:vertAlign w:val="subscript"/>
        </w:rPr>
        <w:t>2</w:t>
      </w:r>
      <w:r w:rsidR="001B7DFB" w:rsidRPr="000272EC">
        <w:rPr>
          <w:rFonts w:ascii="Times New Roman" w:hAnsi="Times New Roman"/>
          <w:iCs/>
          <w:sz w:val="24"/>
          <w:szCs w:val="24"/>
        </w:rPr>
        <w:t>O đã nhường H</w:t>
      </w:r>
      <w:r w:rsidR="001B7DFB" w:rsidRPr="000272EC">
        <w:rPr>
          <w:rFonts w:ascii="Times New Roman" w:hAnsi="Times New Roman"/>
          <w:iCs/>
          <w:sz w:val="24"/>
          <w:szCs w:val="24"/>
          <w:vertAlign w:val="superscript"/>
        </w:rPr>
        <w:t>+</w:t>
      </w:r>
      <w:r w:rsidR="001B7DFB" w:rsidRPr="000272EC">
        <w:rPr>
          <w:rFonts w:ascii="Times New Roman" w:hAnsi="Times New Roman"/>
          <w:iCs/>
          <w:sz w:val="24"/>
          <w:szCs w:val="24"/>
        </w:rPr>
        <w:t xml:space="preserve"> cho NH</w:t>
      </w:r>
      <w:r w:rsidR="001B7DFB" w:rsidRPr="000272EC">
        <w:rPr>
          <w:rFonts w:ascii="Times New Roman" w:hAnsi="Times New Roman"/>
          <w:iCs/>
          <w:sz w:val="24"/>
          <w:szCs w:val="24"/>
          <w:vertAlign w:val="subscript"/>
        </w:rPr>
        <w:t>3</w:t>
      </w:r>
      <w:r w:rsidR="001B7DFB" w:rsidRPr="000272EC">
        <w:rPr>
          <w:rFonts w:ascii="Times New Roman" w:hAnsi="Times New Roman"/>
          <w:iCs/>
          <w:sz w:val="24"/>
          <w:szCs w:val="24"/>
        </w:rPr>
        <w:t xml:space="preserve"> nên đóng vai trò là acid.</w:t>
      </w:r>
    </w:p>
    <w:p w14:paraId="4317F4A7" w14:textId="5283D385"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1B7DFB" w:rsidRPr="000272EC">
        <w:rPr>
          <w:rFonts w:ascii="Times New Roman" w:hAnsi="Times New Roman"/>
          <w:iCs/>
          <w:sz w:val="24"/>
          <w:szCs w:val="24"/>
        </w:rPr>
        <w:t>Trong phản ứng thuận của (2), H</w:t>
      </w:r>
      <w:r w:rsidR="001B7DFB" w:rsidRPr="000272EC">
        <w:rPr>
          <w:rFonts w:ascii="Times New Roman" w:hAnsi="Times New Roman"/>
          <w:iCs/>
          <w:sz w:val="24"/>
          <w:szCs w:val="24"/>
          <w:vertAlign w:val="subscript"/>
        </w:rPr>
        <w:t>2</w:t>
      </w:r>
      <w:r w:rsidR="001B7DFB" w:rsidRPr="000272EC">
        <w:rPr>
          <w:rFonts w:ascii="Times New Roman" w:hAnsi="Times New Roman"/>
          <w:iCs/>
          <w:sz w:val="24"/>
          <w:szCs w:val="24"/>
        </w:rPr>
        <w:t>O đã nhận H</w:t>
      </w:r>
      <w:r w:rsidR="001B7DFB" w:rsidRPr="000272EC">
        <w:rPr>
          <w:rFonts w:ascii="Times New Roman" w:hAnsi="Times New Roman"/>
          <w:iCs/>
          <w:sz w:val="24"/>
          <w:szCs w:val="24"/>
          <w:vertAlign w:val="superscript"/>
        </w:rPr>
        <w:t>+</w:t>
      </w:r>
      <w:r w:rsidR="001B7DFB" w:rsidRPr="000272EC">
        <w:rPr>
          <w:rFonts w:ascii="Times New Roman" w:hAnsi="Times New Roman"/>
          <w:iCs/>
          <w:sz w:val="24"/>
          <w:szCs w:val="24"/>
        </w:rPr>
        <w:t xml:space="preserve"> từ CH</w:t>
      </w:r>
      <w:r w:rsidR="001B7DFB" w:rsidRPr="000272EC">
        <w:rPr>
          <w:rFonts w:ascii="Times New Roman" w:hAnsi="Times New Roman"/>
          <w:iCs/>
          <w:sz w:val="24"/>
          <w:szCs w:val="24"/>
          <w:vertAlign w:val="subscript"/>
        </w:rPr>
        <w:t>3</w:t>
      </w:r>
      <w:r w:rsidR="001B7DFB" w:rsidRPr="000272EC">
        <w:rPr>
          <w:rFonts w:ascii="Times New Roman" w:hAnsi="Times New Roman"/>
          <w:iCs/>
          <w:sz w:val="24"/>
          <w:szCs w:val="24"/>
        </w:rPr>
        <w:t>COOH nên đóng vai trò là acid.</w:t>
      </w:r>
    </w:p>
    <w:p w14:paraId="0911857C" w14:textId="4C13FB42"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1B7DFB" w:rsidRPr="000272EC">
        <w:rPr>
          <w:rFonts w:ascii="Times New Roman" w:hAnsi="Times New Roman"/>
          <w:iCs/>
          <w:sz w:val="24"/>
          <w:szCs w:val="24"/>
        </w:rPr>
        <w:t>Cặp CH</w:t>
      </w:r>
      <w:r w:rsidR="001B7DFB" w:rsidRPr="000272EC">
        <w:rPr>
          <w:rFonts w:ascii="Times New Roman" w:hAnsi="Times New Roman"/>
          <w:iCs/>
          <w:sz w:val="24"/>
          <w:szCs w:val="24"/>
          <w:vertAlign w:val="subscript"/>
        </w:rPr>
        <w:t>3</w:t>
      </w:r>
      <w:r w:rsidR="001B7DFB" w:rsidRPr="000272EC">
        <w:rPr>
          <w:rFonts w:ascii="Times New Roman" w:hAnsi="Times New Roman"/>
          <w:iCs/>
          <w:sz w:val="24"/>
          <w:szCs w:val="24"/>
        </w:rPr>
        <w:t>COOH/CH</w:t>
      </w:r>
      <w:r w:rsidR="001B7DFB" w:rsidRPr="000272EC">
        <w:rPr>
          <w:rFonts w:ascii="Times New Roman" w:hAnsi="Times New Roman"/>
          <w:iCs/>
          <w:sz w:val="24"/>
          <w:szCs w:val="24"/>
          <w:vertAlign w:val="subscript"/>
        </w:rPr>
        <w:t>3</w:t>
      </w:r>
      <w:r w:rsidR="001B7DFB" w:rsidRPr="000272EC">
        <w:rPr>
          <w:rFonts w:ascii="Times New Roman" w:hAnsi="Times New Roman"/>
          <w:iCs/>
          <w:sz w:val="24"/>
          <w:szCs w:val="24"/>
        </w:rPr>
        <w:t>COO</w:t>
      </w:r>
      <w:r w:rsidR="001B7DFB" w:rsidRPr="000272EC">
        <w:rPr>
          <w:rFonts w:ascii="Times New Roman" w:hAnsi="Times New Roman"/>
          <w:iCs/>
          <w:sz w:val="24"/>
          <w:szCs w:val="24"/>
          <w:vertAlign w:val="superscript"/>
        </w:rPr>
        <w:t>–</w:t>
      </w:r>
      <w:r w:rsidR="001B7DFB" w:rsidRPr="000272EC">
        <w:rPr>
          <w:rFonts w:ascii="Times New Roman" w:hAnsi="Times New Roman"/>
          <w:iCs/>
          <w:sz w:val="24"/>
          <w:szCs w:val="24"/>
        </w:rPr>
        <w:t xml:space="preserve"> trong phản ứng (2) gọi là cặp acid/base liên hợp.</w:t>
      </w:r>
    </w:p>
    <w:p w14:paraId="7853A849" w14:textId="20E85AA8" w:rsidR="00A00A10" w:rsidRPr="000272EC" w:rsidRDefault="003F1859" w:rsidP="006951F7">
      <w:pPr>
        <w:tabs>
          <w:tab w:val="left" w:pos="283"/>
          <w:tab w:val="left" w:pos="2880"/>
          <w:tab w:val="left" w:pos="5310"/>
          <w:tab w:val="left" w:pos="7830"/>
        </w:tabs>
        <w:spacing w:line="264" w:lineRule="auto"/>
        <w:jc w:val="both"/>
        <w:rPr>
          <w:rFonts w:ascii="Times New Roman" w:hAnsi="Times New Roman"/>
          <w:bCs/>
          <w:sz w:val="24"/>
          <w:szCs w:val="24"/>
          <w:vertAlign w:val="superscript"/>
        </w:rPr>
      </w:pPr>
      <w:r w:rsidRPr="000272EC">
        <w:rPr>
          <w:rFonts w:ascii="Times New Roman" w:hAnsi="Times New Roman"/>
          <w:b/>
          <w:iCs/>
          <w:sz w:val="24"/>
          <w:szCs w:val="24"/>
        </w:rPr>
        <w:lastRenderedPageBreak/>
        <w:t xml:space="preserve">Câu </w:t>
      </w:r>
      <w:r w:rsidR="006951F7" w:rsidRPr="000272EC">
        <w:rPr>
          <w:rFonts w:ascii="Times New Roman" w:hAnsi="Times New Roman"/>
          <w:b/>
          <w:iCs/>
          <w:sz w:val="24"/>
          <w:szCs w:val="24"/>
        </w:rPr>
        <w:t>8</w:t>
      </w:r>
      <w:r w:rsidRPr="000272EC">
        <w:rPr>
          <w:rFonts w:ascii="Times New Roman" w:hAnsi="Times New Roman"/>
          <w:b/>
          <w:iCs/>
          <w:sz w:val="24"/>
          <w:szCs w:val="24"/>
        </w:rPr>
        <w:t xml:space="preserve">. </w:t>
      </w:r>
      <w:r w:rsidR="00A00A10" w:rsidRPr="000272EC">
        <w:rPr>
          <w:rFonts w:ascii="Times New Roman" w:hAnsi="Times New Roman"/>
          <w:bCs/>
          <w:sz w:val="24"/>
          <w:szCs w:val="24"/>
        </w:rPr>
        <w:t>Xét các phản ứng sau:</w:t>
      </w:r>
      <w:r w:rsidR="00A00A10" w:rsidRPr="000272EC">
        <w:rPr>
          <w:rFonts w:ascii="Times New Roman" w:hAnsi="Times New Roman"/>
          <w:b/>
          <w:sz w:val="24"/>
          <w:szCs w:val="24"/>
        </w:rPr>
        <w:t xml:space="preserve">  </w:t>
      </w:r>
      <w:r w:rsidR="00A00A10" w:rsidRPr="000272EC">
        <w:rPr>
          <w:rFonts w:ascii="Times New Roman" w:hAnsi="Times New Roman"/>
          <w:bCs/>
          <w:sz w:val="24"/>
          <w:szCs w:val="24"/>
        </w:rPr>
        <w:t>(1)</w:t>
      </w:r>
      <w:r w:rsidR="00A00A10" w:rsidRPr="000272EC">
        <w:rPr>
          <w:rFonts w:ascii="Times New Roman" w:hAnsi="Times New Roman"/>
          <w:b/>
          <w:sz w:val="24"/>
          <w:szCs w:val="24"/>
        </w:rPr>
        <w:t xml:space="preserve"> </w:t>
      </w:r>
      <w:r w:rsidR="00A00A10" w:rsidRPr="000272EC">
        <w:rPr>
          <w:rFonts w:ascii="Times New Roman" w:hAnsi="Times New Roman"/>
          <w:bCs/>
          <w:sz w:val="24"/>
          <w:szCs w:val="24"/>
        </w:rPr>
        <w:t>HS</w:t>
      </w:r>
      <w:r w:rsidR="00A00A10" w:rsidRPr="000272EC">
        <w:rPr>
          <w:rFonts w:ascii="Times New Roman" w:hAnsi="Times New Roman"/>
          <w:bCs/>
          <w:sz w:val="24"/>
          <w:szCs w:val="24"/>
          <w:vertAlign w:val="superscript"/>
        </w:rPr>
        <w:t>–</w:t>
      </w:r>
      <w:r w:rsidR="00A00A10" w:rsidRPr="000272EC">
        <w:rPr>
          <w:rFonts w:ascii="Times New Roman" w:hAnsi="Times New Roman"/>
          <w:bCs/>
          <w:sz w:val="24"/>
          <w:szCs w:val="24"/>
        </w:rPr>
        <w:t xml:space="preserve"> + H</w:t>
      </w:r>
      <w:r w:rsidR="00A00A10" w:rsidRPr="000272EC">
        <w:rPr>
          <w:rFonts w:ascii="Times New Roman" w:hAnsi="Times New Roman"/>
          <w:bCs/>
          <w:sz w:val="24"/>
          <w:szCs w:val="24"/>
          <w:vertAlign w:val="subscript"/>
        </w:rPr>
        <w:t>2</w:t>
      </w:r>
      <w:r w:rsidR="00A00A10" w:rsidRPr="000272EC">
        <w:rPr>
          <w:rFonts w:ascii="Times New Roman" w:hAnsi="Times New Roman"/>
          <w:bCs/>
          <w:sz w:val="24"/>
          <w:szCs w:val="24"/>
        </w:rPr>
        <w:t xml:space="preserve">O </w:t>
      </w:r>
      <w:r w:rsidR="00A00A10" w:rsidRPr="000272EC">
        <w:rPr>
          <w:rFonts w:ascii="Times New Roman" w:hAnsi="Times New Roman"/>
          <w:position w:val="-6"/>
          <w:sz w:val="24"/>
          <w:szCs w:val="24"/>
        </w:rPr>
        <w:object w:dxaOrig="620" w:dyaOrig="340" w14:anchorId="6FE6449D">
          <v:shape id="_x0000_i1100" type="#_x0000_t75" style="width:31.5pt;height:17.25pt" o:ole="">
            <v:imagedata r:id="rId29" o:title=""/>
          </v:shape>
          <o:OLEObject Type="Embed" ProgID="Equation.DSMT4" ShapeID="_x0000_i1100" DrawAspect="Content" ObjectID="_1818587002" r:id="rId86"/>
        </w:object>
      </w:r>
      <w:r w:rsidR="00A00A10" w:rsidRPr="000272EC">
        <w:rPr>
          <w:rFonts w:ascii="Times New Roman" w:hAnsi="Times New Roman"/>
          <w:sz w:val="24"/>
          <w:szCs w:val="24"/>
        </w:rPr>
        <w:t xml:space="preserve"> H</w:t>
      </w:r>
      <w:r w:rsidR="00A00A10" w:rsidRPr="000272EC">
        <w:rPr>
          <w:rFonts w:ascii="Times New Roman" w:hAnsi="Times New Roman"/>
          <w:sz w:val="24"/>
          <w:szCs w:val="24"/>
          <w:vertAlign w:val="subscript"/>
        </w:rPr>
        <w:t>2</w:t>
      </w:r>
      <w:r w:rsidR="00A00A10" w:rsidRPr="000272EC">
        <w:rPr>
          <w:rFonts w:ascii="Times New Roman" w:hAnsi="Times New Roman"/>
          <w:sz w:val="24"/>
          <w:szCs w:val="24"/>
        </w:rPr>
        <w:t>S + OH</w:t>
      </w:r>
      <w:r w:rsidR="00A00A10" w:rsidRPr="000272EC">
        <w:rPr>
          <w:rFonts w:ascii="Times New Roman" w:hAnsi="Times New Roman"/>
          <w:bCs/>
          <w:sz w:val="24"/>
          <w:szCs w:val="24"/>
          <w:vertAlign w:val="superscript"/>
        </w:rPr>
        <w:t>–</w:t>
      </w:r>
    </w:p>
    <w:p w14:paraId="2E99C608" w14:textId="18BF78FE" w:rsidR="003F1859" w:rsidRPr="000272EC" w:rsidRDefault="00A00A10" w:rsidP="006951F7">
      <w:pPr>
        <w:tabs>
          <w:tab w:val="left" w:pos="283"/>
          <w:tab w:val="left" w:pos="252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Cs/>
          <w:sz w:val="24"/>
          <w:szCs w:val="24"/>
        </w:rPr>
        <w:tab/>
      </w:r>
      <w:r w:rsidRPr="000272EC">
        <w:rPr>
          <w:rFonts w:ascii="Times New Roman" w:hAnsi="Times New Roman"/>
          <w:bCs/>
          <w:sz w:val="24"/>
          <w:szCs w:val="24"/>
        </w:rPr>
        <w:tab/>
      </w:r>
      <w:r w:rsidRPr="000272EC">
        <w:rPr>
          <w:rFonts w:ascii="Times New Roman" w:hAnsi="Times New Roman"/>
          <w:bCs/>
          <w:sz w:val="24"/>
          <w:szCs w:val="24"/>
        </w:rPr>
        <w:tab/>
        <w:t>(2)</w:t>
      </w:r>
      <w:r w:rsidRPr="000272EC">
        <w:rPr>
          <w:rFonts w:ascii="Times New Roman" w:hAnsi="Times New Roman"/>
          <w:b/>
          <w:sz w:val="24"/>
          <w:szCs w:val="24"/>
        </w:rPr>
        <w:t xml:space="preserve"> </w:t>
      </w:r>
      <w:r w:rsidRPr="000272EC">
        <w:rPr>
          <w:rFonts w:ascii="Times New Roman" w:hAnsi="Times New Roman"/>
          <w:bCs/>
          <w:sz w:val="24"/>
          <w:szCs w:val="24"/>
        </w:rPr>
        <w:t>HS</w:t>
      </w:r>
      <w:r w:rsidRPr="000272EC">
        <w:rPr>
          <w:rFonts w:ascii="Times New Roman" w:hAnsi="Times New Roman"/>
          <w:bCs/>
          <w:sz w:val="24"/>
          <w:szCs w:val="24"/>
          <w:vertAlign w:val="superscript"/>
        </w:rPr>
        <w:t>–</w:t>
      </w:r>
      <w:r w:rsidRPr="000272EC">
        <w:rPr>
          <w:rFonts w:ascii="Times New Roman" w:hAnsi="Times New Roman"/>
          <w:bCs/>
          <w:sz w:val="24"/>
          <w:szCs w:val="24"/>
        </w:rPr>
        <w:t xml:space="preserve"> + H</w:t>
      </w:r>
      <w:r w:rsidRPr="000272EC">
        <w:rPr>
          <w:rFonts w:ascii="Times New Roman" w:hAnsi="Times New Roman"/>
          <w:bCs/>
          <w:sz w:val="24"/>
          <w:szCs w:val="24"/>
          <w:vertAlign w:val="subscript"/>
        </w:rPr>
        <w:t>2</w:t>
      </w:r>
      <w:r w:rsidRPr="000272EC">
        <w:rPr>
          <w:rFonts w:ascii="Times New Roman" w:hAnsi="Times New Roman"/>
          <w:bCs/>
          <w:sz w:val="24"/>
          <w:szCs w:val="24"/>
        </w:rPr>
        <w:t xml:space="preserve">O </w:t>
      </w:r>
      <w:r w:rsidRPr="000272EC">
        <w:rPr>
          <w:rFonts w:ascii="Times New Roman" w:hAnsi="Times New Roman"/>
          <w:position w:val="-6"/>
          <w:sz w:val="24"/>
          <w:szCs w:val="24"/>
        </w:rPr>
        <w:object w:dxaOrig="620" w:dyaOrig="340" w14:anchorId="6FE326C8">
          <v:shape id="_x0000_i1101" type="#_x0000_t75" style="width:31.5pt;height:17.25pt" o:ole="">
            <v:imagedata r:id="rId29" o:title=""/>
          </v:shape>
          <o:OLEObject Type="Embed" ProgID="Equation.DSMT4" ShapeID="_x0000_i1101" DrawAspect="Content" ObjectID="_1818587003" r:id="rId87"/>
        </w:object>
      </w:r>
      <w:r w:rsidRPr="000272EC">
        <w:rPr>
          <w:rFonts w:ascii="Times New Roman" w:hAnsi="Times New Roman"/>
          <w:sz w:val="24"/>
          <w:szCs w:val="24"/>
        </w:rPr>
        <w:t xml:space="preserve"> S</w:t>
      </w:r>
      <w:r w:rsidRPr="000272EC">
        <w:rPr>
          <w:rFonts w:ascii="Times New Roman" w:hAnsi="Times New Roman"/>
          <w:sz w:val="24"/>
          <w:szCs w:val="24"/>
          <w:vertAlign w:val="superscript"/>
        </w:rPr>
        <w:t>2</w:t>
      </w:r>
      <w:r w:rsidRPr="000272EC">
        <w:rPr>
          <w:rFonts w:ascii="Times New Roman" w:hAnsi="Times New Roman"/>
          <w:bCs/>
          <w:sz w:val="24"/>
          <w:szCs w:val="24"/>
          <w:vertAlign w:val="superscript"/>
        </w:rPr>
        <w:t>–</w:t>
      </w:r>
      <w:r w:rsidRPr="000272EC">
        <w:rPr>
          <w:rFonts w:ascii="Times New Roman" w:hAnsi="Times New Roman"/>
          <w:sz w:val="24"/>
          <w:szCs w:val="24"/>
        </w:rPr>
        <w:t xml:space="preserve"> + H</w:t>
      </w:r>
      <w:r w:rsidRPr="000272EC">
        <w:rPr>
          <w:rFonts w:ascii="Times New Roman" w:hAnsi="Times New Roman"/>
          <w:sz w:val="24"/>
          <w:szCs w:val="24"/>
          <w:vertAlign w:val="subscript"/>
        </w:rPr>
        <w:t>3</w:t>
      </w:r>
      <w:r w:rsidRPr="000272EC">
        <w:rPr>
          <w:rFonts w:ascii="Times New Roman" w:hAnsi="Times New Roman"/>
          <w:sz w:val="24"/>
          <w:szCs w:val="24"/>
        </w:rPr>
        <w:t>O</w:t>
      </w:r>
      <w:r w:rsidRPr="000272EC">
        <w:rPr>
          <w:rFonts w:ascii="Times New Roman" w:hAnsi="Times New Roman"/>
          <w:sz w:val="24"/>
          <w:szCs w:val="24"/>
          <w:vertAlign w:val="superscript"/>
        </w:rPr>
        <w:t>+</w:t>
      </w:r>
    </w:p>
    <w:p w14:paraId="5C4EF8DF" w14:textId="14690C08"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A00A10" w:rsidRPr="000272EC">
        <w:rPr>
          <w:rFonts w:ascii="Times New Roman" w:hAnsi="Times New Roman"/>
          <w:iCs/>
          <w:sz w:val="24"/>
          <w:szCs w:val="24"/>
        </w:rPr>
        <w:t xml:space="preserve">Theo thuyết </w:t>
      </w:r>
      <w:r w:rsidR="00A00A10" w:rsidRPr="000272EC">
        <w:rPr>
          <w:rFonts w:ascii="Times New Roman" w:hAnsi="Times New Roman"/>
          <w:bCs/>
          <w:iCs/>
          <w:sz w:val="24"/>
          <w:szCs w:val="24"/>
        </w:rPr>
        <w:t xml:space="preserve">Bronsted – Lowry, </w:t>
      </w:r>
      <w:r w:rsidR="00A00A10" w:rsidRPr="000272EC">
        <w:rPr>
          <w:rFonts w:ascii="Times New Roman" w:hAnsi="Times New Roman"/>
          <w:bCs/>
          <w:sz w:val="24"/>
          <w:szCs w:val="24"/>
        </w:rPr>
        <w:t>HS</w:t>
      </w:r>
      <w:r w:rsidR="00A00A10" w:rsidRPr="000272EC">
        <w:rPr>
          <w:rFonts w:ascii="Times New Roman" w:hAnsi="Times New Roman"/>
          <w:bCs/>
          <w:sz w:val="24"/>
          <w:szCs w:val="24"/>
          <w:vertAlign w:val="superscript"/>
        </w:rPr>
        <w:t>–</w:t>
      </w:r>
      <w:r w:rsidR="00A00A10" w:rsidRPr="000272EC">
        <w:rPr>
          <w:rFonts w:ascii="Times New Roman" w:hAnsi="Times New Roman"/>
          <w:bCs/>
          <w:sz w:val="24"/>
          <w:szCs w:val="24"/>
        </w:rPr>
        <w:t xml:space="preserve"> có tính chất lưỡng tính.</w:t>
      </w:r>
    </w:p>
    <w:p w14:paraId="5CAE664A" w14:textId="626C0F9F"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A00A10" w:rsidRPr="000272EC">
        <w:rPr>
          <w:rFonts w:ascii="Times New Roman" w:hAnsi="Times New Roman"/>
          <w:iCs/>
          <w:sz w:val="24"/>
          <w:szCs w:val="24"/>
        </w:rPr>
        <w:t xml:space="preserve">Trong phản ứng nghịch của (1), </w:t>
      </w:r>
      <w:r w:rsidR="00A00A10" w:rsidRPr="000272EC">
        <w:rPr>
          <w:rFonts w:ascii="Times New Roman" w:hAnsi="Times New Roman"/>
          <w:sz w:val="24"/>
          <w:szCs w:val="24"/>
        </w:rPr>
        <w:t>H</w:t>
      </w:r>
      <w:r w:rsidR="00A00A10" w:rsidRPr="000272EC">
        <w:rPr>
          <w:rFonts w:ascii="Times New Roman" w:hAnsi="Times New Roman"/>
          <w:sz w:val="24"/>
          <w:szCs w:val="24"/>
          <w:vertAlign w:val="subscript"/>
        </w:rPr>
        <w:t>2</w:t>
      </w:r>
      <w:r w:rsidR="00A00A10" w:rsidRPr="000272EC">
        <w:rPr>
          <w:rFonts w:ascii="Times New Roman" w:hAnsi="Times New Roman"/>
          <w:sz w:val="24"/>
          <w:szCs w:val="24"/>
        </w:rPr>
        <w:t>S là acid còn OH</w:t>
      </w:r>
      <w:r w:rsidR="00A00A10" w:rsidRPr="000272EC">
        <w:rPr>
          <w:rFonts w:ascii="Times New Roman" w:hAnsi="Times New Roman"/>
          <w:bCs/>
          <w:sz w:val="24"/>
          <w:szCs w:val="24"/>
          <w:vertAlign w:val="superscript"/>
        </w:rPr>
        <w:t>–</w:t>
      </w:r>
      <w:r w:rsidR="00A00A10" w:rsidRPr="000272EC">
        <w:rPr>
          <w:rFonts w:ascii="Times New Roman" w:hAnsi="Times New Roman"/>
          <w:bCs/>
          <w:sz w:val="24"/>
          <w:szCs w:val="24"/>
        </w:rPr>
        <w:t xml:space="preserve"> là base.</w:t>
      </w:r>
    </w:p>
    <w:p w14:paraId="29971893" w14:textId="442A3171" w:rsidR="003F1859"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A00A10" w:rsidRPr="000272EC">
        <w:rPr>
          <w:rFonts w:ascii="Times New Roman" w:hAnsi="Times New Roman"/>
          <w:iCs/>
          <w:sz w:val="24"/>
          <w:szCs w:val="24"/>
        </w:rPr>
        <w:t xml:space="preserve">Trong phản ứng thuận của (2), </w:t>
      </w:r>
      <w:r w:rsidR="00A00A10" w:rsidRPr="000272EC">
        <w:rPr>
          <w:rFonts w:ascii="Times New Roman" w:hAnsi="Times New Roman"/>
          <w:bCs/>
          <w:sz w:val="24"/>
          <w:szCs w:val="24"/>
        </w:rPr>
        <w:t>HS</w:t>
      </w:r>
      <w:r w:rsidR="00A00A10" w:rsidRPr="000272EC">
        <w:rPr>
          <w:rFonts w:ascii="Times New Roman" w:hAnsi="Times New Roman"/>
          <w:bCs/>
          <w:sz w:val="24"/>
          <w:szCs w:val="24"/>
          <w:vertAlign w:val="superscript"/>
        </w:rPr>
        <w:t>–</w:t>
      </w:r>
      <w:r w:rsidR="00A00A10" w:rsidRPr="000272EC">
        <w:rPr>
          <w:rFonts w:ascii="Times New Roman" w:hAnsi="Times New Roman"/>
          <w:sz w:val="24"/>
          <w:szCs w:val="24"/>
        </w:rPr>
        <w:t xml:space="preserve"> là acid còn </w:t>
      </w:r>
      <w:r w:rsidR="00A00A10" w:rsidRPr="000272EC">
        <w:rPr>
          <w:rFonts w:ascii="Times New Roman" w:hAnsi="Times New Roman"/>
          <w:bCs/>
          <w:sz w:val="24"/>
          <w:szCs w:val="24"/>
        </w:rPr>
        <w:t>H</w:t>
      </w:r>
      <w:r w:rsidR="00A00A10" w:rsidRPr="000272EC">
        <w:rPr>
          <w:rFonts w:ascii="Times New Roman" w:hAnsi="Times New Roman"/>
          <w:bCs/>
          <w:sz w:val="24"/>
          <w:szCs w:val="24"/>
          <w:vertAlign w:val="subscript"/>
        </w:rPr>
        <w:t>2</w:t>
      </w:r>
      <w:r w:rsidR="00A00A10" w:rsidRPr="000272EC">
        <w:rPr>
          <w:rFonts w:ascii="Times New Roman" w:hAnsi="Times New Roman"/>
          <w:bCs/>
          <w:sz w:val="24"/>
          <w:szCs w:val="24"/>
        </w:rPr>
        <w:t>O là base.</w:t>
      </w:r>
    </w:p>
    <w:p w14:paraId="33F2B927" w14:textId="01B5EDAE" w:rsidR="00A00A10" w:rsidRPr="000272EC" w:rsidRDefault="003F1859"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A00A10" w:rsidRPr="000272EC">
        <w:rPr>
          <w:rFonts w:ascii="Times New Roman" w:hAnsi="Times New Roman"/>
          <w:iCs/>
          <w:sz w:val="24"/>
          <w:szCs w:val="24"/>
        </w:rPr>
        <w:t>Cặp HS</w:t>
      </w:r>
      <w:r w:rsidR="00A00A10" w:rsidRPr="000272EC">
        <w:rPr>
          <w:rFonts w:ascii="Times New Roman" w:hAnsi="Times New Roman"/>
          <w:bCs/>
          <w:sz w:val="24"/>
          <w:szCs w:val="24"/>
          <w:vertAlign w:val="superscript"/>
        </w:rPr>
        <w:t>–</w:t>
      </w:r>
      <w:r w:rsidR="00A00A10" w:rsidRPr="000272EC">
        <w:rPr>
          <w:rFonts w:ascii="Times New Roman" w:hAnsi="Times New Roman"/>
          <w:iCs/>
          <w:sz w:val="24"/>
          <w:szCs w:val="24"/>
        </w:rPr>
        <w:t>/H</w:t>
      </w:r>
      <w:r w:rsidR="00A00A10" w:rsidRPr="000272EC">
        <w:rPr>
          <w:rFonts w:ascii="Times New Roman" w:hAnsi="Times New Roman"/>
          <w:iCs/>
          <w:sz w:val="24"/>
          <w:szCs w:val="24"/>
          <w:vertAlign w:val="subscript"/>
        </w:rPr>
        <w:t>2</w:t>
      </w:r>
      <w:r w:rsidR="00A00A10" w:rsidRPr="000272EC">
        <w:rPr>
          <w:rFonts w:ascii="Times New Roman" w:hAnsi="Times New Roman"/>
          <w:iCs/>
          <w:sz w:val="24"/>
          <w:szCs w:val="24"/>
        </w:rPr>
        <w:t>S trong phản ứng (1) gọi là cặp acid/base liên hợp.</w:t>
      </w:r>
    </w:p>
    <w:p w14:paraId="2EF82993" w14:textId="0CEAB5BA" w:rsidR="00136C20" w:rsidRPr="000272EC" w:rsidRDefault="00136C20" w:rsidP="006951F7">
      <w:pPr>
        <w:tabs>
          <w:tab w:val="left" w:pos="283"/>
          <w:tab w:val="left" w:pos="2880"/>
          <w:tab w:val="left" w:pos="5310"/>
          <w:tab w:val="left" w:pos="7830"/>
        </w:tabs>
        <w:spacing w:line="264" w:lineRule="auto"/>
        <w:jc w:val="both"/>
        <w:rPr>
          <w:rFonts w:ascii="Times New Roman" w:hAnsi="Times New Roman"/>
          <w:bCs/>
          <w:iCs/>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9</w:t>
      </w:r>
      <w:r w:rsidRPr="000272EC">
        <w:rPr>
          <w:rFonts w:ascii="Times New Roman" w:hAnsi="Times New Roman"/>
          <w:b/>
          <w:iCs/>
          <w:sz w:val="24"/>
          <w:szCs w:val="24"/>
        </w:rPr>
        <w:t xml:space="preserve">. </w:t>
      </w:r>
      <w:r w:rsidR="0022535A" w:rsidRPr="000272EC">
        <w:rPr>
          <w:rFonts w:ascii="Times New Roman" w:hAnsi="Times New Roman"/>
          <w:bCs/>
          <w:iCs/>
          <w:sz w:val="24"/>
          <w:szCs w:val="24"/>
        </w:rPr>
        <w:t>Thang màu pH và nồng độ mol của ion H</w:t>
      </w:r>
      <w:r w:rsidR="0022535A" w:rsidRPr="000272EC">
        <w:rPr>
          <w:rFonts w:ascii="Times New Roman" w:hAnsi="Times New Roman"/>
          <w:bCs/>
          <w:iCs/>
          <w:sz w:val="24"/>
          <w:szCs w:val="24"/>
          <w:vertAlign w:val="superscript"/>
        </w:rPr>
        <w:t>+</w:t>
      </w:r>
      <w:r w:rsidR="0022535A" w:rsidRPr="000272EC">
        <w:rPr>
          <w:rFonts w:ascii="Times New Roman" w:hAnsi="Times New Roman"/>
          <w:bCs/>
          <w:iCs/>
          <w:sz w:val="24"/>
          <w:szCs w:val="24"/>
        </w:rPr>
        <w:t xml:space="preserve"> trong dung dịch được mô tả ở hình dưới đây:</w:t>
      </w:r>
      <w:r w:rsidR="0022535A" w:rsidRPr="000272EC">
        <w:rPr>
          <w:rFonts w:ascii="Times New Roman" w:hAnsi="Times New Roman"/>
          <w:b/>
          <w:iCs/>
          <w:sz w:val="24"/>
          <w:szCs w:val="24"/>
        </w:rPr>
        <w:t xml:space="preserve"> </w:t>
      </w:r>
    </w:p>
    <w:p w14:paraId="168322A1" w14:textId="5EB6C94B" w:rsidR="0022535A" w:rsidRPr="000272EC" w:rsidRDefault="0022535A" w:rsidP="006951F7">
      <w:pPr>
        <w:tabs>
          <w:tab w:val="left" w:pos="283"/>
          <w:tab w:val="left" w:pos="2880"/>
          <w:tab w:val="left" w:pos="5310"/>
          <w:tab w:val="left" w:pos="7830"/>
        </w:tabs>
        <w:spacing w:line="264" w:lineRule="auto"/>
        <w:jc w:val="center"/>
        <w:rPr>
          <w:rFonts w:ascii="Times New Roman" w:hAnsi="Times New Roman"/>
          <w:bCs/>
          <w:sz w:val="24"/>
          <w:szCs w:val="24"/>
        </w:rPr>
      </w:pPr>
      <w:r w:rsidRPr="000272EC">
        <w:rPr>
          <w:rFonts w:ascii="Times New Roman" w:hAnsi="Times New Roman"/>
          <w:bCs/>
          <w:noProof/>
          <w:sz w:val="24"/>
          <w:szCs w:val="24"/>
        </w:rPr>
        <w:drawing>
          <wp:inline distT="0" distB="0" distL="0" distR="0" wp14:anchorId="2BDB1084" wp14:editId="6EA4C005">
            <wp:extent cx="4900246" cy="7672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BEBA8EAE-BF5A-486C-A8C5-ECC9F3942E4B}">
                          <a14:imgProps xmlns:a14="http://schemas.microsoft.com/office/drawing/2010/main">
                            <a14:imgLayer r:embed="rId89">
                              <a14:imgEffect>
                                <a14:sharpenSoften amount="25000"/>
                              </a14:imgEffect>
                              <a14:imgEffect>
                                <a14:brightnessContrast bright="20000" contrast="-20000"/>
                              </a14:imgEffect>
                            </a14:imgLayer>
                          </a14:imgProps>
                        </a:ext>
                      </a:extLst>
                    </a:blip>
                    <a:stretch>
                      <a:fillRect/>
                    </a:stretch>
                  </pic:blipFill>
                  <pic:spPr>
                    <a:xfrm>
                      <a:off x="0" y="0"/>
                      <a:ext cx="4907988" cy="768466"/>
                    </a:xfrm>
                    <a:prstGeom prst="rect">
                      <a:avLst/>
                    </a:prstGeom>
                  </pic:spPr>
                </pic:pic>
              </a:graphicData>
            </a:graphic>
          </wp:inline>
        </w:drawing>
      </w:r>
    </w:p>
    <w:p w14:paraId="61763089" w14:textId="77777777" w:rsidR="0022535A" w:rsidRPr="000272EC" w:rsidRDefault="0022535A" w:rsidP="006951F7">
      <w:pPr>
        <w:tabs>
          <w:tab w:val="left" w:pos="283"/>
          <w:tab w:val="left" w:pos="2880"/>
          <w:tab w:val="left" w:pos="5310"/>
          <w:tab w:val="left" w:pos="7830"/>
        </w:tabs>
        <w:spacing w:line="264" w:lineRule="auto"/>
        <w:jc w:val="both"/>
        <w:rPr>
          <w:rFonts w:ascii="Times New Roman" w:hAnsi="Times New Roman"/>
          <w:bCs/>
          <w:sz w:val="24"/>
          <w:szCs w:val="24"/>
        </w:rPr>
      </w:pPr>
    </w:p>
    <w:p w14:paraId="015FA713" w14:textId="4B090C02"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22535A" w:rsidRPr="000272EC">
        <w:rPr>
          <w:rFonts w:ascii="Times New Roman" w:hAnsi="Times New Roman"/>
          <w:iCs/>
          <w:sz w:val="24"/>
          <w:szCs w:val="24"/>
        </w:rPr>
        <w:t>Thang pH thường dùng có giá trị từ 1 đến 14.</w:t>
      </w:r>
    </w:p>
    <w:p w14:paraId="4D993FFF" w14:textId="1DDB2924"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22535A" w:rsidRPr="000272EC">
        <w:rPr>
          <w:rFonts w:ascii="Times New Roman" w:hAnsi="Times New Roman"/>
          <w:iCs/>
          <w:sz w:val="24"/>
          <w:szCs w:val="24"/>
        </w:rPr>
        <w:t>Môi trường acid có [H</w:t>
      </w:r>
      <w:r w:rsidR="0022535A" w:rsidRPr="000272EC">
        <w:rPr>
          <w:rFonts w:ascii="Times New Roman" w:hAnsi="Times New Roman"/>
          <w:iCs/>
          <w:sz w:val="24"/>
          <w:szCs w:val="24"/>
          <w:vertAlign w:val="superscript"/>
        </w:rPr>
        <w:t>+</w:t>
      </w:r>
      <w:r w:rsidR="0022535A" w:rsidRPr="000272EC">
        <w:rPr>
          <w:rFonts w:ascii="Times New Roman" w:hAnsi="Times New Roman"/>
          <w:iCs/>
          <w:sz w:val="24"/>
          <w:szCs w:val="24"/>
        </w:rPr>
        <w:t>] &lt; 10</w:t>
      </w:r>
      <w:r w:rsidR="0022535A" w:rsidRPr="000272EC">
        <w:rPr>
          <w:rFonts w:ascii="Times New Roman" w:hAnsi="Times New Roman"/>
          <w:iCs/>
          <w:sz w:val="24"/>
          <w:szCs w:val="24"/>
          <w:vertAlign w:val="superscript"/>
        </w:rPr>
        <w:t>–7</w:t>
      </w:r>
      <w:r w:rsidR="0022535A" w:rsidRPr="000272EC">
        <w:rPr>
          <w:rFonts w:ascii="Times New Roman" w:hAnsi="Times New Roman"/>
          <w:iCs/>
          <w:sz w:val="24"/>
          <w:szCs w:val="24"/>
        </w:rPr>
        <w:t xml:space="preserve"> (mol/L) hay pH &lt; 7.</w:t>
      </w:r>
    </w:p>
    <w:p w14:paraId="0B38E70B" w14:textId="7F6E9CC6"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22535A" w:rsidRPr="000272EC">
        <w:rPr>
          <w:rFonts w:ascii="Times New Roman" w:hAnsi="Times New Roman"/>
          <w:iCs/>
          <w:sz w:val="24"/>
          <w:szCs w:val="24"/>
        </w:rPr>
        <w:t>Môi trường base có [H</w:t>
      </w:r>
      <w:r w:rsidR="0022535A" w:rsidRPr="000272EC">
        <w:rPr>
          <w:rFonts w:ascii="Times New Roman" w:hAnsi="Times New Roman"/>
          <w:iCs/>
          <w:sz w:val="24"/>
          <w:szCs w:val="24"/>
          <w:vertAlign w:val="superscript"/>
        </w:rPr>
        <w:t>+</w:t>
      </w:r>
      <w:r w:rsidR="0022535A" w:rsidRPr="000272EC">
        <w:rPr>
          <w:rFonts w:ascii="Times New Roman" w:hAnsi="Times New Roman"/>
          <w:iCs/>
          <w:sz w:val="24"/>
          <w:szCs w:val="24"/>
        </w:rPr>
        <w:t>] &gt; 10</w:t>
      </w:r>
      <w:r w:rsidR="0022535A" w:rsidRPr="000272EC">
        <w:rPr>
          <w:rFonts w:ascii="Times New Roman" w:hAnsi="Times New Roman"/>
          <w:iCs/>
          <w:sz w:val="24"/>
          <w:szCs w:val="24"/>
          <w:vertAlign w:val="superscript"/>
        </w:rPr>
        <w:t>–7</w:t>
      </w:r>
      <w:r w:rsidR="0022535A" w:rsidRPr="000272EC">
        <w:rPr>
          <w:rFonts w:ascii="Times New Roman" w:hAnsi="Times New Roman"/>
          <w:iCs/>
          <w:sz w:val="24"/>
          <w:szCs w:val="24"/>
        </w:rPr>
        <w:t xml:space="preserve"> (mol/L) hay pH &gt; 7.</w:t>
      </w:r>
    </w:p>
    <w:p w14:paraId="210441ED" w14:textId="3B3A3310"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22535A" w:rsidRPr="000272EC">
        <w:rPr>
          <w:rFonts w:ascii="Times New Roman" w:hAnsi="Times New Roman"/>
          <w:iCs/>
          <w:sz w:val="24"/>
          <w:szCs w:val="24"/>
        </w:rPr>
        <w:t>Môi trường trung tính có [H</w:t>
      </w:r>
      <w:r w:rsidR="0022535A" w:rsidRPr="000272EC">
        <w:rPr>
          <w:rFonts w:ascii="Times New Roman" w:hAnsi="Times New Roman"/>
          <w:iCs/>
          <w:sz w:val="24"/>
          <w:szCs w:val="24"/>
          <w:vertAlign w:val="superscript"/>
        </w:rPr>
        <w:t>+</w:t>
      </w:r>
      <w:r w:rsidR="0022535A" w:rsidRPr="000272EC">
        <w:rPr>
          <w:rFonts w:ascii="Times New Roman" w:hAnsi="Times New Roman"/>
          <w:iCs/>
          <w:sz w:val="24"/>
          <w:szCs w:val="24"/>
        </w:rPr>
        <w:t>] = 10</w:t>
      </w:r>
      <w:r w:rsidR="0022535A" w:rsidRPr="000272EC">
        <w:rPr>
          <w:rFonts w:ascii="Times New Roman" w:hAnsi="Times New Roman"/>
          <w:iCs/>
          <w:sz w:val="24"/>
          <w:szCs w:val="24"/>
          <w:vertAlign w:val="superscript"/>
        </w:rPr>
        <w:t>–7</w:t>
      </w:r>
      <w:r w:rsidR="0022535A" w:rsidRPr="000272EC">
        <w:rPr>
          <w:rFonts w:ascii="Times New Roman" w:hAnsi="Times New Roman"/>
          <w:iCs/>
          <w:sz w:val="24"/>
          <w:szCs w:val="24"/>
        </w:rPr>
        <w:t xml:space="preserve"> (mol/L) hay pH = 7.</w:t>
      </w:r>
    </w:p>
    <w:p w14:paraId="2540534A" w14:textId="766FF78E" w:rsidR="00136C20" w:rsidRPr="000272EC" w:rsidRDefault="00136C20" w:rsidP="006951F7">
      <w:pPr>
        <w:tabs>
          <w:tab w:val="left" w:pos="283"/>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10</w:t>
      </w:r>
      <w:r w:rsidRPr="000272EC">
        <w:rPr>
          <w:rFonts w:ascii="Times New Roman" w:hAnsi="Times New Roman"/>
          <w:b/>
          <w:iCs/>
          <w:sz w:val="24"/>
          <w:szCs w:val="24"/>
        </w:rPr>
        <w:t xml:space="preserve">. </w:t>
      </w:r>
      <w:r w:rsidR="0022535A" w:rsidRPr="000272EC">
        <w:rPr>
          <w:rFonts w:ascii="Times New Roman" w:hAnsi="Times New Roman"/>
          <w:bCs/>
          <w:iCs/>
          <w:sz w:val="24"/>
          <w:szCs w:val="24"/>
        </w:rPr>
        <w:t>pH là đại lượng đặc trưng cho mức độ acid, base của một dung dịch.</w:t>
      </w:r>
    </w:p>
    <w:p w14:paraId="2FC7FB1A" w14:textId="32285F26"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22535A" w:rsidRPr="000272EC">
        <w:rPr>
          <w:rFonts w:ascii="Times New Roman" w:hAnsi="Times New Roman"/>
          <w:iCs/>
          <w:sz w:val="24"/>
          <w:szCs w:val="24"/>
        </w:rPr>
        <w:t>Giá trị pH càng nhỏ hơn 7, dung dịch có tính acid càng mạnh.</w:t>
      </w:r>
    </w:p>
    <w:p w14:paraId="25F8D749" w14:textId="35BC6879"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22535A" w:rsidRPr="000272EC">
        <w:rPr>
          <w:rFonts w:ascii="Times New Roman" w:hAnsi="Times New Roman"/>
          <w:iCs/>
          <w:sz w:val="24"/>
          <w:szCs w:val="24"/>
        </w:rPr>
        <w:t>Giá trị pH càng lớn hơn 7, dung dịch có tính base càng yếu.</w:t>
      </w:r>
    </w:p>
    <w:p w14:paraId="5667BFE5" w14:textId="38472ACF"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444EC9" w:rsidRPr="000272EC">
        <w:rPr>
          <w:rStyle w:val="pnChar"/>
        </w:rPr>
        <w:t>Trong các dung dịch có cùng nồng độ, dung dịch nào có tính acid mạnh hơn sẽ có nồng độ ion H</w:t>
      </w:r>
      <w:r w:rsidR="00444EC9" w:rsidRPr="000272EC">
        <w:rPr>
          <w:rStyle w:val="pnChar"/>
          <w:vertAlign w:val="superscript"/>
        </w:rPr>
        <w:t>+</w:t>
      </w:r>
      <w:r w:rsidR="00444EC9" w:rsidRPr="000272EC">
        <w:rPr>
          <w:rStyle w:val="pnChar"/>
        </w:rPr>
        <w:t> lớn hơn và pH lớn hơn.</w:t>
      </w:r>
    </w:p>
    <w:p w14:paraId="65398CC1" w14:textId="28BDB172" w:rsidR="00136C20" w:rsidRPr="000272EC" w:rsidRDefault="00136C20" w:rsidP="006951F7">
      <w:pPr>
        <w:tabs>
          <w:tab w:val="left" w:pos="283"/>
          <w:tab w:val="left" w:pos="2835"/>
          <w:tab w:val="left" w:pos="5386"/>
          <w:tab w:val="left" w:pos="7937"/>
        </w:tabs>
        <w:spacing w:line="264" w:lineRule="auto"/>
        <w:jc w:val="both"/>
        <w:rPr>
          <w:rStyle w:val="pnChar"/>
        </w:rPr>
      </w:pPr>
      <w:r w:rsidRPr="000272EC">
        <w:rPr>
          <w:rFonts w:ascii="Times New Roman" w:hAnsi="Times New Roman"/>
          <w:b/>
          <w:bCs/>
          <w:iCs/>
          <w:sz w:val="24"/>
          <w:szCs w:val="24"/>
        </w:rPr>
        <w:t xml:space="preserve">d. </w:t>
      </w:r>
      <w:r w:rsidR="00444EC9" w:rsidRPr="000272EC">
        <w:rPr>
          <w:rStyle w:val="pnChar"/>
        </w:rPr>
        <w:t>Trong các dung dịch có cùng nồng độ, dung dịch nào có nồng độ ion OH– lớn hơn và pH nhỏ hơn sẽ có tính base lớn hơn.</w:t>
      </w:r>
    </w:p>
    <w:p w14:paraId="37E918A7" w14:textId="0FF49378" w:rsidR="008D1223" w:rsidRPr="000272EC" w:rsidRDefault="008D1223"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b/>
          <w:iCs/>
          <w:sz w:val="24"/>
          <w:szCs w:val="24"/>
        </w:rPr>
        <w:t>Câu</w:t>
      </w:r>
      <w:r w:rsidR="006951F7" w:rsidRPr="000272EC">
        <w:rPr>
          <w:rFonts w:ascii="Times New Roman" w:hAnsi="Times New Roman"/>
          <w:b/>
          <w:iCs/>
          <w:sz w:val="24"/>
          <w:szCs w:val="24"/>
        </w:rPr>
        <w:t xml:space="preserve"> 11</w:t>
      </w:r>
      <w:r w:rsidRPr="000272EC">
        <w:rPr>
          <w:rFonts w:ascii="Times New Roman" w:hAnsi="Times New Roman"/>
          <w:b/>
          <w:iCs/>
          <w:sz w:val="24"/>
          <w:szCs w:val="24"/>
        </w:rPr>
        <w:t xml:space="preserve">. </w:t>
      </w:r>
      <w:r w:rsidRPr="000272EC">
        <w:rPr>
          <w:rStyle w:val="pnChar"/>
          <w:szCs w:val="24"/>
        </w:rPr>
        <w:t>Giá trị pH của một dung dịch (X) tăng từ 3 đến 5.</w:t>
      </w:r>
      <w:r w:rsidRPr="000272EC">
        <w:rPr>
          <w:rFonts w:ascii="Times New Roman" w:hAnsi="Times New Roman"/>
          <w:color w:val="000000"/>
          <w:sz w:val="24"/>
          <w:szCs w:val="24"/>
          <w:shd w:val="clear" w:color="auto" w:fill="FFFFFF"/>
        </w:rPr>
        <w:t xml:space="preserve"> </w:t>
      </w:r>
    </w:p>
    <w:p w14:paraId="04638D32" w14:textId="77777777" w:rsidR="008D1223" w:rsidRPr="000272EC" w:rsidRDefault="008D1223" w:rsidP="006951F7">
      <w:pPr>
        <w:pStyle w:val="pn"/>
        <w:spacing w:line="264" w:lineRule="auto"/>
        <w:jc w:val="both"/>
        <w:rPr>
          <w:iCs/>
          <w:szCs w:val="24"/>
        </w:rPr>
      </w:pPr>
      <w:r w:rsidRPr="000272EC">
        <w:rPr>
          <w:b/>
          <w:bCs/>
          <w:iCs/>
          <w:szCs w:val="24"/>
        </w:rPr>
        <w:t>a.</w:t>
      </w:r>
      <w:r w:rsidRPr="000272EC">
        <w:rPr>
          <w:iCs/>
          <w:szCs w:val="24"/>
        </w:rPr>
        <w:t xml:space="preserve"> </w:t>
      </w:r>
      <w:r w:rsidRPr="000272EC">
        <w:rPr>
          <w:szCs w:val="24"/>
          <w:shd w:val="clear" w:color="auto" w:fill="FFFFFF"/>
        </w:rPr>
        <w:t>Nồng độ ion H</w:t>
      </w:r>
      <w:r w:rsidRPr="000272EC">
        <w:rPr>
          <w:szCs w:val="24"/>
          <w:shd w:val="clear" w:color="auto" w:fill="FFFFFF"/>
          <w:vertAlign w:val="superscript"/>
        </w:rPr>
        <w:t>+</w:t>
      </w:r>
      <w:r w:rsidRPr="000272EC">
        <w:rPr>
          <w:szCs w:val="24"/>
          <w:shd w:val="clear" w:color="auto" w:fill="FFFFFF"/>
        </w:rPr>
        <w:t> của dung dịch giảm 20 lần.</w:t>
      </w:r>
    </w:p>
    <w:p w14:paraId="7A2C786C" w14:textId="77777777" w:rsidR="008D1223" w:rsidRPr="000272EC" w:rsidRDefault="008D1223" w:rsidP="006951F7">
      <w:pPr>
        <w:pStyle w:val="pn"/>
        <w:spacing w:line="264" w:lineRule="auto"/>
        <w:jc w:val="both"/>
        <w:rPr>
          <w:iCs/>
          <w:szCs w:val="24"/>
        </w:rPr>
      </w:pPr>
      <w:r w:rsidRPr="000272EC">
        <w:rPr>
          <w:b/>
          <w:bCs/>
          <w:iCs/>
          <w:szCs w:val="24"/>
        </w:rPr>
        <w:t>b.</w:t>
      </w:r>
      <w:r w:rsidRPr="000272EC">
        <w:rPr>
          <w:iCs/>
          <w:szCs w:val="24"/>
        </w:rPr>
        <w:t xml:space="preserve"> </w:t>
      </w:r>
      <w:r w:rsidRPr="000272EC">
        <w:rPr>
          <w:szCs w:val="24"/>
          <w:shd w:val="clear" w:color="auto" w:fill="FFFFFF"/>
        </w:rPr>
        <w:t>Dung dịch ban đầu là một acid có nồng độ H</w:t>
      </w:r>
      <w:r w:rsidRPr="000272EC">
        <w:rPr>
          <w:szCs w:val="24"/>
          <w:shd w:val="clear" w:color="auto" w:fill="FFFFFF"/>
          <w:vertAlign w:val="superscript"/>
        </w:rPr>
        <w:t>+</w:t>
      </w:r>
      <w:r w:rsidRPr="000272EC">
        <w:rPr>
          <w:szCs w:val="24"/>
          <w:shd w:val="clear" w:color="auto" w:fill="FFFFFF"/>
        </w:rPr>
        <w:t> là 0,001 M.</w:t>
      </w:r>
    </w:p>
    <w:p w14:paraId="1714CF75" w14:textId="77777777" w:rsidR="008D1223" w:rsidRPr="000272EC" w:rsidRDefault="008D1223" w:rsidP="006951F7">
      <w:pPr>
        <w:pStyle w:val="pn"/>
        <w:spacing w:line="264" w:lineRule="auto"/>
        <w:jc w:val="both"/>
        <w:rPr>
          <w:iCs/>
          <w:szCs w:val="24"/>
        </w:rPr>
      </w:pPr>
      <w:r w:rsidRPr="000272EC">
        <w:rPr>
          <w:b/>
          <w:bCs/>
          <w:iCs/>
          <w:szCs w:val="24"/>
        </w:rPr>
        <w:t>c.</w:t>
      </w:r>
      <w:r w:rsidRPr="000272EC">
        <w:rPr>
          <w:iCs/>
          <w:szCs w:val="24"/>
        </w:rPr>
        <w:t xml:space="preserve"> </w:t>
      </w:r>
      <w:r w:rsidRPr="000272EC">
        <w:rPr>
          <w:szCs w:val="24"/>
          <w:shd w:val="clear" w:color="auto" w:fill="FFFFFF"/>
        </w:rPr>
        <w:t>Nồng độ OH</w:t>
      </w:r>
      <w:r w:rsidRPr="000272EC">
        <w:rPr>
          <w:szCs w:val="24"/>
          <w:shd w:val="clear" w:color="auto" w:fill="FFFFFF"/>
          <w:vertAlign w:val="superscript"/>
        </w:rPr>
        <w:t>-</w:t>
      </w:r>
      <w:r w:rsidRPr="000272EC">
        <w:rPr>
          <w:szCs w:val="24"/>
          <w:shd w:val="clear" w:color="auto" w:fill="FFFFFF"/>
        </w:rPr>
        <w:t> của dung dịch khi pH = 5 là 10</w:t>
      </w:r>
      <w:r w:rsidRPr="000272EC">
        <w:rPr>
          <w:szCs w:val="24"/>
          <w:shd w:val="clear" w:color="auto" w:fill="FFFFFF"/>
          <w:vertAlign w:val="superscript"/>
        </w:rPr>
        <w:t>-9 </w:t>
      </w:r>
      <w:r w:rsidRPr="000272EC">
        <w:rPr>
          <w:szCs w:val="24"/>
          <w:shd w:val="clear" w:color="auto" w:fill="FFFFFF"/>
        </w:rPr>
        <w:t>M.</w:t>
      </w:r>
    </w:p>
    <w:p w14:paraId="146777AD" w14:textId="77777777" w:rsidR="008D1223" w:rsidRPr="000272EC" w:rsidRDefault="008D1223" w:rsidP="006951F7">
      <w:pPr>
        <w:pStyle w:val="pn"/>
        <w:spacing w:line="264" w:lineRule="auto"/>
        <w:jc w:val="both"/>
        <w:rPr>
          <w:iCs/>
          <w:szCs w:val="24"/>
        </w:rPr>
      </w:pPr>
      <w:r w:rsidRPr="000272EC">
        <w:rPr>
          <w:b/>
          <w:bCs/>
          <w:iCs/>
          <w:szCs w:val="24"/>
        </w:rPr>
        <w:t xml:space="preserve">d. </w:t>
      </w:r>
      <w:r w:rsidRPr="000272EC">
        <w:rPr>
          <w:iCs/>
          <w:szCs w:val="24"/>
        </w:rPr>
        <w:t>Giá trị pH tăng thì độ acid giảm.</w:t>
      </w:r>
    </w:p>
    <w:p w14:paraId="4EAE92C8" w14:textId="4ABCFFAE" w:rsidR="00444EC9" w:rsidRPr="000272EC" w:rsidRDefault="00136C20" w:rsidP="006951F7">
      <w:pPr>
        <w:pStyle w:val="pn"/>
        <w:spacing w:line="264" w:lineRule="auto"/>
        <w:jc w:val="both"/>
        <w:rPr>
          <w:b/>
          <w:szCs w:val="24"/>
        </w:rPr>
      </w:pPr>
      <w:r w:rsidRPr="000272EC">
        <w:rPr>
          <w:b/>
          <w:iCs/>
          <w:szCs w:val="24"/>
        </w:rPr>
        <w:t xml:space="preserve">Câu </w:t>
      </w:r>
      <w:r w:rsidR="006951F7" w:rsidRPr="000272EC">
        <w:rPr>
          <w:b/>
          <w:iCs/>
          <w:szCs w:val="24"/>
        </w:rPr>
        <w:t>12</w:t>
      </w:r>
      <w:r w:rsidRPr="000272EC">
        <w:rPr>
          <w:b/>
          <w:iCs/>
          <w:szCs w:val="24"/>
        </w:rPr>
        <w:t xml:space="preserve">. </w:t>
      </w:r>
      <w:r w:rsidR="00444EC9" w:rsidRPr="000272EC">
        <w:rPr>
          <w:szCs w:val="24"/>
        </w:rPr>
        <w:t>Dung dịch nước xà phòng có nồng độ ion OH</w:t>
      </w:r>
      <w:r w:rsidR="00444EC9" w:rsidRPr="000272EC">
        <w:rPr>
          <w:szCs w:val="24"/>
          <w:vertAlign w:val="superscript"/>
        </w:rPr>
        <w:t>–</w:t>
      </w:r>
      <w:r w:rsidR="00444EC9" w:rsidRPr="000272EC">
        <w:rPr>
          <w:szCs w:val="24"/>
        </w:rPr>
        <w:t xml:space="preserve"> là 10</w:t>
      </w:r>
      <w:r w:rsidR="00444EC9" w:rsidRPr="000272EC">
        <w:rPr>
          <w:szCs w:val="24"/>
          <w:vertAlign w:val="superscript"/>
        </w:rPr>
        <w:t>–</w:t>
      </w:r>
      <w:r w:rsidR="008D0ABB" w:rsidRPr="000272EC">
        <w:rPr>
          <w:szCs w:val="24"/>
          <w:bdr w:val="none" w:sz="0" w:space="0" w:color="auto" w:frame="1"/>
          <w:vertAlign w:val="superscript"/>
        </w:rPr>
        <w:t>5</w:t>
      </w:r>
      <w:r w:rsidR="00444EC9" w:rsidRPr="000272EC">
        <w:rPr>
          <w:szCs w:val="24"/>
        </w:rPr>
        <w:t> mol/L.</w:t>
      </w:r>
    </w:p>
    <w:p w14:paraId="16FFAFA8" w14:textId="35D166F6"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444EC9" w:rsidRPr="000272EC">
        <w:rPr>
          <w:rFonts w:ascii="Times New Roman" w:hAnsi="Times New Roman"/>
          <w:iCs/>
          <w:sz w:val="24"/>
          <w:szCs w:val="24"/>
        </w:rPr>
        <w:t>Nồng độ ion H</w:t>
      </w:r>
      <w:r w:rsidR="00444EC9" w:rsidRPr="000272EC">
        <w:rPr>
          <w:rFonts w:ascii="Times New Roman" w:hAnsi="Times New Roman"/>
          <w:iCs/>
          <w:sz w:val="24"/>
          <w:szCs w:val="24"/>
          <w:vertAlign w:val="superscript"/>
        </w:rPr>
        <w:t>+</w:t>
      </w:r>
      <w:r w:rsidR="00444EC9" w:rsidRPr="000272EC">
        <w:rPr>
          <w:rFonts w:ascii="Times New Roman" w:hAnsi="Times New Roman"/>
          <w:iCs/>
          <w:sz w:val="24"/>
          <w:szCs w:val="24"/>
        </w:rPr>
        <w:t xml:space="preserve"> của </w:t>
      </w:r>
      <w:r w:rsidR="008D0ABB" w:rsidRPr="000272EC">
        <w:rPr>
          <w:rFonts w:ascii="Times New Roman" w:hAnsi="Times New Roman"/>
          <w:sz w:val="24"/>
          <w:szCs w:val="24"/>
        </w:rPr>
        <w:t xml:space="preserve">dung dịch nước xà phòng </w:t>
      </w:r>
      <w:r w:rsidR="00444EC9" w:rsidRPr="000272EC">
        <w:rPr>
          <w:rFonts w:ascii="Times New Roman" w:hAnsi="Times New Roman"/>
          <w:iCs/>
          <w:sz w:val="24"/>
          <w:szCs w:val="24"/>
        </w:rPr>
        <w:t xml:space="preserve">trên là </w:t>
      </w:r>
      <w:r w:rsidR="008D0ABB" w:rsidRPr="000272EC">
        <w:rPr>
          <w:rFonts w:ascii="Times New Roman" w:hAnsi="Times New Roman"/>
          <w:sz w:val="24"/>
          <w:szCs w:val="24"/>
        </w:rPr>
        <w:t>10</w:t>
      </w:r>
      <w:r w:rsidR="008D0ABB" w:rsidRPr="000272EC">
        <w:rPr>
          <w:rFonts w:ascii="Times New Roman" w:hAnsi="Times New Roman"/>
          <w:sz w:val="24"/>
          <w:szCs w:val="24"/>
          <w:vertAlign w:val="superscript"/>
        </w:rPr>
        <w:t>–</w:t>
      </w:r>
      <w:r w:rsidR="008D0ABB" w:rsidRPr="000272EC">
        <w:rPr>
          <w:rFonts w:ascii="Times New Roman" w:hAnsi="Times New Roman"/>
          <w:sz w:val="24"/>
          <w:szCs w:val="24"/>
          <w:bdr w:val="none" w:sz="0" w:space="0" w:color="auto" w:frame="1"/>
          <w:vertAlign w:val="superscript"/>
        </w:rPr>
        <w:t>9</w:t>
      </w:r>
      <w:r w:rsidR="008D0ABB" w:rsidRPr="000272EC">
        <w:rPr>
          <w:rFonts w:ascii="Times New Roman" w:hAnsi="Times New Roman"/>
          <w:sz w:val="24"/>
          <w:szCs w:val="24"/>
        </w:rPr>
        <w:t> mol/L.</w:t>
      </w:r>
    </w:p>
    <w:p w14:paraId="6A02717B" w14:textId="7DA80428"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8D0ABB" w:rsidRPr="000272EC">
        <w:rPr>
          <w:rFonts w:ascii="Times New Roman" w:hAnsi="Times New Roman"/>
          <w:sz w:val="24"/>
          <w:szCs w:val="24"/>
        </w:rPr>
        <w:t>Dung dịch nước xà phòng có môi trường base.</w:t>
      </w:r>
    </w:p>
    <w:p w14:paraId="7AC87763" w14:textId="15D2B208"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8D0ABB" w:rsidRPr="000272EC">
        <w:rPr>
          <w:rFonts w:ascii="Times New Roman" w:hAnsi="Times New Roman"/>
          <w:iCs/>
          <w:sz w:val="24"/>
          <w:szCs w:val="24"/>
        </w:rPr>
        <w:t>Dung dịch nước xà phòng có pH = 5.</w:t>
      </w:r>
    </w:p>
    <w:p w14:paraId="77990CE5" w14:textId="4EE3B14F"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8D0ABB" w:rsidRPr="000272EC">
        <w:rPr>
          <w:rFonts w:ascii="Times New Roman" w:hAnsi="Times New Roman"/>
          <w:iCs/>
          <w:sz w:val="24"/>
          <w:szCs w:val="24"/>
        </w:rPr>
        <w:t>Nhỏ vài giọt dung dịch nước xà phòng vào mẫu giấy pH thấy màu của giấy pH chuyển sang màu xanh.</w:t>
      </w:r>
    </w:p>
    <w:p w14:paraId="16DE39D3" w14:textId="38CB6017" w:rsidR="00136C20" w:rsidRPr="000272EC" w:rsidRDefault="00136C20"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13</w:t>
      </w:r>
      <w:r w:rsidRPr="000272EC">
        <w:rPr>
          <w:rFonts w:ascii="Times New Roman" w:hAnsi="Times New Roman"/>
          <w:b/>
          <w:iCs/>
          <w:sz w:val="24"/>
          <w:szCs w:val="24"/>
        </w:rPr>
        <w:t xml:space="preserve">. </w:t>
      </w:r>
      <w:r w:rsidR="008D0ABB" w:rsidRPr="000272EC">
        <w:rPr>
          <w:rFonts w:ascii="Times New Roman" w:hAnsi="Times New Roman"/>
          <w:sz w:val="24"/>
          <w:szCs w:val="24"/>
        </w:rPr>
        <w:t>Một học sinh làm thí nghiệm xác định độ pH của</w:t>
      </w:r>
      <w:r w:rsidR="009C4BFE" w:rsidRPr="000272EC">
        <w:rPr>
          <w:rFonts w:ascii="Times New Roman" w:hAnsi="Times New Roman"/>
          <w:sz w:val="24"/>
          <w:szCs w:val="24"/>
        </w:rPr>
        <w:t xml:space="preserve"> mẫu</w:t>
      </w:r>
      <w:r w:rsidR="008D0ABB" w:rsidRPr="000272EC">
        <w:rPr>
          <w:rFonts w:ascii="Times New Roman" w:hAnsi="Times New Roman"/>
          <w:sz w:val="24"/>
          <w:szCs w:val="24"/>
        </w:rPr>
        <w:t xml:space="preserve"> đất nhiễm phèn như sau: Lấy một lượng đất cho vào nước rồi lọc lấy phần dung dịch. Dùng máy đo pH đo được giá trị pH là 4,5.</w:t>
      </w:r>
    </w:p>
    <w:p w14:paraId="665D1D88" w14:textId="5024D3CA"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9C4BFE" w:rsidRPr="000272EC">
        <w:rPr>
          <w:rFonts w:ascii="Times New Roman" w:hAnsi="Times New Roman"/>
          <w:iCs/>
          <w:sz w:val="24"/>
          <w:szCs w:val="24"/>
        </w:rPr>
        <w:t xml:space="preserve">Môi trường của mẫu </w:t>
      </w:r>
      <w:r w:rsidR="009C4BFE" w:rsidRPr="000272EC">
        <w:rPr>
          <w:rFonts w:ascii="Times New Roman" w:hAnsi="Times New Roman"/>
          <w:sz w:val="24"/>
          <w:szCs w:val="24"/>
        </w:rPr>
        <w:t>đất nhiễm phèn là môi trường acid.</w:t>
      </w:r>
    </w:p>
    <w:p w14:paraId="1D42C7FE" w14:textId="6A596D43"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9C4BFE" w:rsidRPr="000272EC">
        <w:rPr>
          <w:rFonts w:ascii="Times New Roman" w:hAnsi="Times New Roman"/>
          <w:iCs/>
          <w:sz w:val="24"/>
          <w:szCs w:val="24"/>
        </w:rPr>
        <w:t>Nồng độ ion H</w:t>
      </w:r>
      <w:r w:rsidR="009C4BFE" w:rsidRPr="000272EC">
        <w:rPr>
          <w:rFonts w:ascii="Times New Roman" w:hAnsi="Times New Roman"/>
          <w:iCs/>
          <w:sz w:val="24"/>
          <w:szCs w:val="24"/>
          <w:vertAlign w:val="superscript"/>
        </w:rPr>
        <w:t>+</w:t>
      </w:r>
      <w:r w:rsidR="009C4BFE" w:rsidRPr="000272EC">
        <w:rPr>
          <w:rFonts w:ascii="Times New Roman" w:hAnsi="Times New Roman"/>
          <w:iCs/>
          <w:sz w:val="24"/>
          <w:szCs w:val="24"/>
        </w:rPr>
        <w:t xml:space="preserve"> có trong dung dịch là 0,45 mol/L.</w:t>
      </w:r>
    </w:p>
    <w:p w14:paraId="25FF3018" w14:textId="49A55A59"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9C4BFE" w:rsidRPr="000272EC">
        <w:rPr>
          <w:rFonts w:ascii="Times New Roman" w:hAnsi="Times New Roman"/>
          <w:sz w:val="24"/>
          <w:szCs w:val="24"/>
        </w:rPr>
        <w:t>Loại đất trên được gọi là đất chua.</w:t>
      </w:r>
    </w:p>
    <w:p w14:paraId="49E4D3DF" w14:textId="25CD0FCB" w:rsidR="00136C20" w:rsidRPr="000272EC" w:rsidRDefault="00136C20"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9C4BFE" w:rsidRPr="000272EC">
        <w:rPr>
          <w:rFonts w:ascii="Times New Roman" w:hAnsi="Times New Roman"/>
          <w:iCs/>
          <w:sz w:val="24"/>
          <w:szCs w:val="24"/>
        </w:rPr>
        <w:t xml:space="preserve">Để cải tạo loại đất này người </w:t>
      </w:r>
      <w:r w:rsidR="00FD07D2" w:rsidRPr="000272EC">
        <w:rPr>
          <w:rFonts w:ascii="Times New Roman" w:hAnsi="Times New Roman"/>
          <w:iCs/>
          <w:sz w:val="24"/>
          <w:szCs w:val="24"/>
        </w:rPr>
        <w:t>nông dân có thể bón vào đất vôi bột (CaO).</w:t>
      </w:r>
    </w:p>
    <w:p w14:paraId="7E377686" w14:textId="398B63B0" w:rsidR="008D0ABB" w:rsidRPr="000272EC" w:rsidRDefault="008D0ABB"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14</w:t>
      </w:r>
      <w:r w:rsidRPr="000272EC">
        <w:rPr>
          <w:rFonts w:ascii="Times New Roman" w:hAnsi="Times New Roman"/>
          <w:b/>
          <w:iCs/>
          <w:sz w:val="24"/>
          <w:szCs w:val="24"/>
        </w:rPr>
        <w:t xml:space="preserve">. </w:t>
      </w:r>
      <w:r w:rsidR="009C4BFE" w:rsidRPr="000272EC">
        <w:rPr>
          <w:rFonts w:ascii="Times New Roman" w:hAnsi="Times New Roman"/>
          <w:sz w:val="24"/>
          <w:szCs w:val="24"/>
        </w:rPr>
        <w:t xml:space="preserve">Nabica là một loại thuốc </w:t>
      </w:r>
      <w:r w:rsidR="00ED3707" w:rsidRPr="000272EC">
        <w:rPr>
          <w:rFonts w:ascii="Times New Roman" w:hAnsi="Times New Roman"/>
          <w:sz w:val="24"/>
          <w:szCs w:val="24"/>
        </w:rPr>
        <w:t>(</w:t>
      </w:r>
      <w:r w:rsidR="009C4BFE" w:rsidRPr="000272EC">
        <w:rPr>
          <w:rFonts w:ascii="Times New Roman" w:hAnsi="Times New Roman"/>
          <w:sz w:val="24"/>
          <w:szCs w:val="24"/>
        </w:rPr>
        <w:t>có thành phần chính là NaHCO</w:t>
      </w:r>
      <w:r w:rsidR="009C4BFE" w:rsidRPr="000272EC">
        <w:rPr>
          <w:rFonts w:ascii="Times New Roman" w:hAnsi="Times New Roman"/>
          <w:sz w:val="24"/>
          <w:szCs w:val="24"/>
          <w:vertAlign w:val="subscript"/>
        </w:rPr>
        <w:t>3</w:t>
      </w:r>
      <w:r w:rsidR="00ED3707" w:rsidRPr="000272EC">
        <w:rPr>
          <w:rFonts w:ascii="Times New Roman" w:hAnsi="Times New Roman"/>
          <w:sz w:val="24"/>
          <w:szCs w:val="24"/>
        </w:rPr>
        <w:t>) dùng điều trị bệnh thừa acid</w:t>
      </w:r>
      <w:r w:rsidR="00FD07D2" w:rsidRPr="000272EC">
        <w:rPr>
          <w:rFonts w:ascii="Times New Roman" w:hAnsi="Times New Roman"/>
          <w:sz w:val="24"/>
          <w:szCs w:val="24"/>
        </w:rPr>
        <w:t xml:space="preserve"> (HCl)</w:t>
      </w:r>
      <w:r w:rsidR="00ED3707" w:rsidRPr="000272EC">
        <w:rPr>
          <w:rFonts w:ascii="Times New Roman" w:hAnsi="Times New Roman"/>
          <w:sz w:val="24"/>
          <w:szCs w:val="24"/>
        </w:rPr>
        <w:t xml:space="preserve"> trong dạ dày. </w:t>
      </w:r>
      <w:r w:rsidR="009C4BFE" w:rsidRPr="000272EC">
        <w:rPr>
          <w:rFonts w:ascii="Times New Roman" w:hAnsi="Times New Roman"/>
          <w:sz w:val="24"/>
          <w:szCs w:val="24"/>
        </w:rPr>
        <w:t xml:space="preserve"> </w:t>
      </w:r>
    </w:p>
    <w:p w14:paraId="30CAF4FB" w14:textId="22C61042"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FD07D2" w:rsidRPr="000272EC">
        <w:rPr>
          <w:rFonts w:ascii="Times New Roman" w:hAnsi="Times New Roman"/>
          <w:iCs/>
          <w:sz w:val="24"/>
          <w:szCs w:val="24"/>
        </w:rPr>
        <w:t>Dung dịch muối NaHCO</w:t>
      </w:r>
      <w:r w:rsidR="00FD07D2" w:rsidRPr="000272EC">
        <w:rPr>
          <w:rFonts w:ascii="Times New Roman" w:hAnsi="Times New Roman"/>
          <w:iCs/>
          <w:sz w:val="24"/>
          <w:szCs w:val="24"/>
          <w:vertAlign w:val="subscript"/>
        </w:rPr>
        <w:t>3</w:t>
      </w:r>
      <w:r w:rsidR="00FD07D2" w:rsidRPr="000272EC">
        <w:rPr>
          <w:rFonts w:ascii="Times New Roman" w:hAnsi="Times New Roman"/>
          <w:iCs/>
          <w:sz w:val="24"/>
          <w:szCs w:val="24"/>
        </w:rPr>
        <w:t xml:space="preserve"> có môi trường trung tính.</w:t>
      </w:r>
    </w:p>
    <w:p w14:paraId="75251639" w14:textId="577AC183"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ED3707" w:rsidRPr="000272EC">
        <w:rPr>
          <w:rFonts w:ascii="Times New Roman" w:hAnsi="Times New Roman"/>
          <w:iCs/>
          <w:sz w:val="24"/>
          <w:szCs w:val="24"/>
        </w:rPr>
        <w:t>Dịch vị dạ dày của con người có chứa acid HCl với pH dao động khoảng 5,5 – 7,0.</w:t>
      </w:r>
    </w:p>
    <w:p w14:paraId="2AD28F21" w14:textId="1DA392D4"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FD07D2" w:rsidRPr="000272EC">
        <w:rPr>
          <w:rStyle w:val="pnChar"/>
          <w:szCs w:val="24"/>
        </w:rPr>
        <w:t>Nabica chứa NaHCO</w:t>
      </w:r>
      <w:r w:rsidR="00FD07D2" w:rsidRPr="000272EC">
        <w:rPr>
          <w:rStyle w:val="pnChar"/>
          <w:szCs w:val="24"/>
          <w:vertAlign w:val="subscript"/>
        </w:rPr>
        <w:t>3</w:t>
      </w:r>
      <w:r w:rsidR="00FD07D2" w:rsidRPr="000272EC">
        <w:rPr>
          <w:rStyle w:val="pnChar"/>
          <w:szCs w:val="24"/>
        </w:rPr>
        <w:t> sẽ phản ứng với HCl giúp làm giảm nồng độ HCl trong dạ dày, từ đó làm giảm cơn đau dạ dày.</w:t>
      </w:r>
    </w:p>
    <w:p w14:paraId="6AC9B9BB" w14:textId="4ED100D6"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FD07D2" w:rsidRPr="000272EC">
        <w:rPr>
          <w:rFonts w:ascii="Times New Roman" w:hAnsi="Times New Roman"/>
          <w:iCs/>
          <w:sz w:val="24"/>
          <w:szCs w:val="24"/>
        </w:rPr>
        <w:t>Phương trình ion rút gọn của phản ứng trung hòa giữa NaHCO</w:t>
      </w:r>
      <w:r w:rsidR="00FD07D2" w:rsidRPr="000272EC">
        <w:rPr>
          <w:rFonts w:ascii="Times New Roman" w:hAnsi="Times New Roman"/>
          <w:iCs/>
          <w:sz w:val="24"/>
          <w:szCs w:val="24"/>
          <w:vertAlign w:val="subscript"/>
        </w:rPr>
        <w:t>3</w:t>
      </w:r>
      <w:r w:rsidR="00FD07D2" w:rsidRPr="000272EC">
        <w:rPr>
          <w:rFonts w:ascii="Times New Roman" w:hAnsi="Times New Roman"/>
          <w:iCs/>
          <w:sz w:val="24"/>
          <w:szCs w:val="24"/>
        </w:rPr>
        <w:t xml:space="preserve"> và HCl là H</w:t>
      </w:r>
      <w:r w:rsidR="00FD07D2" w:rsidRPr="000272EC">
        <w:rPr>
          <w:rFonts w:ascii="Times New Roman" w:hAnsi="Times New Roman"/>
          <w:iCs/>
          <w:sz w:val="24"/>
          <w:szCs w:val="24"/>
          <w:vertAlign w:val="superscript"/>
        </w:rPr>
        <w:t>+</w:t>
      </w:r>
      <w:r w:rsidR="00FD07D2" w:rsidRPr="000272EC">
        <w:rPr>
          <w:rFonts w:ascii="Times New Roman" w:hAnsi="Times New Roman"/>
          <w:iCs/>
          <w:sz w:val="24"/>
          <w:szCs w:val="24"/>
        </w:rPr>
        <w:t xml:space="preserve"> + OH</w:t>
      </w:r>
      <w:r w:rsidR="00FD07D2" w:rsidRPr="000272EC">
        <w:rPr>
          <w:rFonts w:ascii="Times New Roman" w:hAnsi="Times New Roman"/>
          <w:iCs/>
          <w:sz w:val="24"/>
          <w:szCs w:val="24"/>
          <w:vertAlign w:val="superscript"/>
        </w:rPr>
        <w:t>–</w:t>
      </w:r>
      <w:r w:rsidR="00FD07D2" w:rsidRPr="000272EC">
        <w:rPr>
          <w:rFonts w:ascii="Times New Roman" w:hAnsi="Times New Roman"/>
          <w:iCs/>
          <w:sz w:val="24"/>
          <w:szCs w:val="24"/>
        </w:rPr>
        <w:t xml:space="preserve"> </w:t>
      </w:r>
      <w:r w:rsidR="00FD07D2" w:rsidRPr="000272EC">
        <w:rPr>
          <w:rFonts w:ascii="Times New Roman" w:hAnsi="Times New Roman"/>
          <w:iCs/>
          <w:sz w:val="24"/>
          <w:szCs w:val="24"/>
        </w:rPr>
        <w:sym w:font="Symbol" w:char="F0AE"/>
      </w:r>
      <w:r w:rsidR="00FD07D2" w:rsidRPr="000272EC">
        <w:rPr>
          <w:rFonts w:ascii="Times New Roman" w:hAnsi="Times New Roman"/>
          <w:iCs/>
          <w:sz w:val="24"/>
          <w:szCs w:val="24"/>
        </w:rPr>
        <w:t xml:space="preserve"> H</w:t>
      </w:r>
      <w:r w:rsidR="00FD07D2" w:rsidRPr="000272EC">
        <w:rPr>
          <w:rFonts w:ascii="Times New Roman" w:hAnsi="Times New Roman"/>
          <w:iCs/>
          <w:sz w:val="24"/>
          <w:szCs w:val="24"/>
          <w:vertAlign w:val="subscript"/>
        </w:rPr>
        <w:t>2</w:t>
      </w:r>
      <w:r w:rsidR="00FD07D2" w:rsidRPr="000272EC">
        <w:rPr>
          <w:rFonts w:ascii="Times New Roman" w:hAnsi="Times New Roman"/>
          <w:iCs/>
          <w:sz w:val="24"/>
          <w:szCs w:val="24"/>
        </w:rPr>
        <w:t>O.</w:t>
      </w:r>
    </w:p>
    <w:p w14:paraId="5D02D7D6" w14:textId="3FAFC539" w:rsidR="008D0ABB" w:rsidRPr="000272EC" w:rsidRDefault="008D0ABB" w:rsidP="006951F7">
      <w:pPr>
        <w:tabs>
          <w:tab w:val="left" w:pos="283"/>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15</w:t>
      </w:r>
      <w:r w:rsidRPr="000272EC">
        <w:rPr>
          <w:rFonts w:ascii="Times New Roman" w:hAnsi="Times New Roman"/>
          <w:b/>
          <w:iCs/>
          <w:sz w:val="24"/>
          <w:szCs w:val="24"/>
        </w:rPr>
        <w:t>.</w:t>
      </w:r>
      <w:r w:rsidR="00FD07D2" w:rsidRPr="000272EC">
        <w:rPr>
          <w:rFonts w:ascii="Times New Roman" w:hAnsi="Times New Roman"/>
          <w:b/>
          <w:iCs/>
          <w:sz w:val="24"/>
          <w:szCs w:val="24"/>
        </w:rPr>
        <w:t xml:space="preserve"> </w:t>
      </w:r>
      <w:r w:rsidR="00FD07D2" w:rsidRPr="000272EC">
        <w:rPr>
          <w:rFonts w:ascii="Times New Roman" w:hAnsi="Times New Roman"/>
          <w:bCs/>
          <w:iCs/>
          <w:sz w:val="24"/>
          <w:szCs w:val="24"/>
        </w:rPr>
        <w:t>Chỉ số pH có ý nghĩa to lớn trong thực tiễn, sức khỏe con người, sự phát triển của động vật và thực vật,…</w:t>
      </w:r>
    </w:p>
    <w:p w14:paraId="511F1DF5" w14:textId="7AD279A8"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FD07D2" w:rsidRPr="000272EC">
        <w:rPr>
          <w:rFonts w:ascii="Times New Roman" w:hAnsi="Times New Roman"/>
          <w:iCs/>
          <w:sz w:val="24"/>
          <w:szCs w:val="24"/>
        </w:rPr>
        <w:t>Nếu chỉ số pH người bệnh tăng hoặc giảm đột ngột, không nằm trong mức cho phép thì có thể là dấu hiệu ban đầu của bệnh lí.</w:t>
      </w:r>
    </w:p>
    <w:p w14:paraId="31CD2B74" w14:textId="51F70918"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lastRenderedPageBreak/>
        <w:t>b.</w:t>
      </w:r>
      <w:r w:rsidRPr="000272EC">
        <w:rPr>
          <w:rFonts w:ascii="Times New Roman" w:hAnsi="Times New Roman"/>
          <w:iCs/>
          <w:sz w:val="24"/>
          <w:szCs w:val="24"/>
        </w:rPr>
        <w:t xml:space="preserve"> </w:t>
      </w:r>
      <w:r w:rsidR="00C73C1F" w:rsidRPr="000272EC">
        <w:rPr>
          <w:rFonts w:ascii="Times New Roman" w:hAnsi="Times New Roman"/>
          <w:iCs/>
          <w:sz w:val="24"/>
          <w:szCs w:val="24"/>
        </w:rPr>
        <w:t>Một số loại thực vật chỉ phát triển tốt trong đất có giá trị pH thích hợp.</w:t>
      </w:r>
    </w:p>
    <w:p w14:paraId="2708C6C0" w14:textId="3C6ADEA0"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FD07D2" w:rsidRPr="000272EC">
        <w:rPr>
          <w:rFonts w:ascii="Times New Roman" w:hAnsi="Times New Roman"/>
          <w:iCs/>
          <w:sz w:val="24"/>
          <w:szCs w:val="24"/>
        </w:rPr>
        <w:t xml:space="preserve">Tôm và cá ưa sống trong môi trường nước </w:t>
      </w:r>
      <w:r w:rsidR="00045699" w:rsidRPr="000272EC">
        <w:rPr>
          <w:rFonts w:ascii="Times New Roman" w:hAnsi="Times New Roman"/>
          <w:iCs/>
          <w:sz w:val="24"/>
          <w:szCs w:val="24"/>
        </w:rPr>
        <w:t xml:space="preserve">có pH </w:t>
      </w:r>
      <w:r w:rsidR="00A85026" w:rsidRPr="000272EC">
        <w:rPr>
          <w:rFonts w:ascii="Times New Roman" w:hAnsi="Times New Roman"/>
          <w:iCs/>
          <w:sz w:val="24"/>
          <w:szCs w:val="24"/>
        </w:rPr>
        <w:t>nhỏ hơn 7</w:t>
      </w:r>
      <w:r w:rsidR="00045699" w:rsidRPr="000272EC">
        <w:rPr>
          <w:rFonts w:ascii="Times New Roman" w:hAnsi="Times New Roman"/>
          <w:iCs/>
          <w:sz w:val="24"/>
          <w:szCs w:val="24"/>
        </w:rPr>
        <w:t>.</w:t>
      </w:r>
    </w:p>
    <w:p w14:paraId="16BD83C7" w14:textId="6A9D4DEF"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A85026" w:rsidRPr="000272EC">
        <w:rPr>
          <w:rStyle w:val="pnChar"/>
        </w:rPr>
        <w:t>Hầu hết các loại xà phòng</w:t>
      </w:r>
      <w:r w:rsidR="00C73C1F" w:rsidRPr="000272EC">
        <w:rPr>
          <w:rStyle w:val="pnChar"/>
        </w:rPr>
        <w:t xml:space="preserve">, </w:t>
      </w:r>
      <w:r w:rsidR="00A85026" w:rsidRPr="000272EC">
        <w:rPr>
          <w:rStyle w:val="pnChar"/>
        </w:rPr>
        <w:t xml:space="preserve">mỹ phẩm có độ pH khoảng 8 – 10, </w:t>
      </w:r>
      <w:r w:rsidR="00C73C1F" w:rsidRPr="000272EC">
        <w:rPr>
          <w:rStyle w:val="pnChar"/>
        </w:rPr>
        <w:t>đảm bảo</w:t>
      </w:r>
      <w:r w:rsidR="00A85026" w:rsidRPr="000272EC">
        <w:rPr>
          <w:rStyle w:val="pnChar"/>
        </w:rPr>
        <w:t xml:space="preserve"> an toàn cho người sử dụng.</w:t>
      </w:r>
    </w:p>
    <w:p w14:paraId="291A7985" w14:textId="5DB65E9A" w:rsidR="009436AF" w:rsidRPr="000272EC" w:rsidRDefault="009436AF" w:rsidP="006951F7">
      <w:pPr>
        <w:spacing w:line="264" w:lineRule="auto"/>
        <w:jc w:val="both"/>
        <w:rPr>
          <w:rFonts w:ascii="Arial" w:hAnsi="Arial" w:cs="Arial"/>
          <w:color w:val="000000"/>
          <w:sz w:val="27"/>
          <w:szCs w:val="27"/>
          <w:shd w:val="clear" w:color="auto" w:fill="FFFFFF"/>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16</w:t>
      </w:r>
      <w:r w:rsidRPr="000272EC">
        <w:rPr>
          <w:rFonts w:ascii="Times New Roman" w:hAnsi="Times New Roman"/>
          <w:b/>
          <w:iCs/>
          <w:sz w:val="24"/>
          <w:szCs w:val="24"/>
        </w:rPr>
        <w:t xml:space="preserve">. </w:t>
      </w:r>
      <w:r w:rsidRPr="000272EC">
        <w:rPr>
          <w:rStyle w:val="pnChar"/>
        </w:rPr>
        <w:t xml:space="preserve">Chất chỉ thị acid – base là chất có màu biến đổi phụ thuộc vào giá trị pH của dung dịch. Một số chất chỉ thị màu thường gặp là </w:t>
      </w:r>
      <w:r w:rsidRPr="000272EC">
        <w:rPr>
          <w:rFonts w:ascii="Times New Roman" w:hAnsi="Times New Roman"/>
          <w:iCs/>
          <w:sz w:val="24"/>
          <w:szCs w:val="24"/>
        </w:rPr>
        <w:t>giấy pH, quỳ tím và phenolphtalein.</w:t>
      </w:r>
    </w:p>
    <w:p w14:paraId="1CFEA40B" w14:textId="7FB0C0FA" w:rsidR="009436AF" w:rsidRPr="000272EC" w:rsidRDefault="009436AF"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Giấy pH, quỳ tím, phenolphtalein có màu sắc không thay đổi trong các khoảng pH khác nhau.</w:t>
      </w:r>
    </w:p>
    <w:p w14:paraId="6FE7F69C" w14:textId="7190C419" w:rsidR="009436AF" w:rsidRPr="000272EC" w:rsidRDefault="009436AF"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Khi pH của dung dịch nhỏ hơn 6, màu giấy quỳ tím và giấy pH chuyển sang màu đỏ.</w:t>
      </w:r>
    </w:p>
    <w:p w14:paraId="30ECBCDA" w14:textId="69F1BF68" w:rsidR="009436AF" w:rsidRPr="000272EC" w:rsidRDefault="009436AF"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Khi pH của dung dịch lớn hơn 8, màu của giấy pH và phenolphtalein từ không màu chuyển sang màu xanh.</w:t>
      </w:r>
    </w:p>
    <w:p w14:paraId="0515CC8B" w14:textId="59547BD0" w:rsidR="009436AF" w:rsidRPr="000272EC" w:rsidRDefault="009436AF"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Pr="000272EC">
        <w:rPr>
          <w:rFonts w:ascii="Times New Roman" w:hAnsi="Times New Roman"/>
          <w:iCs/>
          <w:sz w:val="24"/>
          <w:szCs w:val="24"/>
        </w:rPr>
        <w:t>Khi pH của dung dịch bằng 7, màu của giấy pH</w:t>
      </w:r>
      <w:r w:rsidR="00713FD6" w:rsidRPr="000272EC">
        <w:rPr>
          <w:rFonts w:ascii="Times New Roman" w:hAnsi="Times New Roman"/>
          <w:iCs/>
          <w:sz w:val="24"/>
          <w:szCs w:val="24"/>
        </w:rPr>
        <w:t xml:space="preserve"> và quỳ tím</w:t>
      </w:r>
      <w:r w:rsidRPr="000272EC">
        <w:rPr>
          <w:rFonts w:ascii="Times New Roman" w:hAnsi="Times New Roman"/>
          <w:iCs/>
          <w:sz w:val="24"/>
          <w:szCs w:val="24"/>
        </w:rPr>
        <w:t xml:space="preserve"> không đổi màu.</w:t>
      </w:r>
    </w:p>
    <w:p w14:paraId="238C3975" w14:textId="26F30C92" w:rsidR="003515AE" w:rsidRPr="000272EC" w:rsidRDefault="008D0ABB" w:rsidP="006951F7">
      <w:pPr>
        <w:pStyle w:val="pn"/>
        <w:spacing w:line="264" w:lineRule="auto"/>
        <w:jc w:val="both"/>
      </w:pPr>
      <w:r w:rsidRPr="000272EC">
        <w:rPr>
          <w:b/>
          <w:iCs/>
          <w:szCs w:val="24"/>
        </w:rPr>
        <w:t xml:space="preserve">Câu </w:t>
      </w:r>
      <w:r w:rsidR="006951F7" w:rsidRPr="000272EC">
        <w:rPr>
          <w:b/>
          <w:iCs/>
          <w:szCs w:val="24"/>
        </w:rPr>
        <w:t>17</w:t>
      </w:r>
      <w:r w:rsidRPr="000272EC">
        <w:rPr>
          <w:b/>
          <w:iCs/>
          <w:szCs w:val="24"/>
        </w:rPr>
        <w:t xml:space="preserve">. </w:t>
      </w:r>
      <w:r w:rsidR="003515AE" w:rsidRPr="000272EC">
        <w:t>Hình vẽ sau đây giới thiệu các giá trị pH của một số sản phẩm hàng ngày:</w:t>
      </w:r>
    </w:p>
    <w:p w14:paraId="2ABED593" w14:textId="0D117513" w:rsidR="003515AE" w:rsidRPr="000272EC" w:rsidRDefault="0058400A" w:rsidP="006951F7">
      <w:pPr>
        <w:pStyle w:val="pn"/>
        <w:spacing w:line="264" w:lineRule="auto"/>
        <w:jc w:val="center"/>
        <w:rPr>
          <w:szCs w:val="24"/>
        </w:rPr>
      </w:pPr>
      <w:r w:rsidRPr="000272EC">
        <w:rPr>
          <w:noProof/>
          <w:szCs w:val="24"/>
        </w:rPr>
        <w:drawing>
          <wp:inline distT="0" distB="0" distL="0" distR="0" wp14:anchorId="71C50F66" wp14:editId="71209A5F">
            <wp:extent cx="4213860" cy="1695450"/>
            <wp:effectExtent l="0" t="0" r="0" b="0"/>
            <wp:docPr id="248593862" name="Picture 2485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BEBA8EAE-BF5A-486C-A8C5-ECC9F3942E4B}">
                          <a14:imgProps xmlns:a14="http://schemas.microsoft.com/office/drawing/2010/main">
                            <a14:imgLayer r:embed="rId91">
                              <a14:imgEffect>
                                <a14:sharpenSoften amount="50000"/>
                              </a14:imgEffect>
                              <a14:imgEffect>
                                <a14:brightnessContrast contrast="-20000"/>
                              </a14:imgEffect>
                            </a14:imgLayer>
                          </a14:imgProps>
                        </a:ext>
                      </a:extLst>
                    </a:blip>
                    <a:stretch>
                      <a:fillRect/>
                    </a:stretch>
                  </pic:blipFill>
                  <pic:spPr>
                    <a:xfrm>
                      <a:off x="0" y="0"/>
                      <a:ext cx="4227823" cy="1701068"/>
                    </a:xfrm>
                    <a:prstGeom prst="rect">
                      <a:avLst/>
                    </a:prstGeom>
                  </pic:spPr>
                </pic:pic>
              </a:graphicData>
            </a:graphic>
          </wp:inline>
        </w:drawing>
      </w:r>
    </w:p>
    <w:p w14:paraId="31776964" w14:textId="7CCECDAA"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3515AE" w:rsidRPr="000272EC">
        <w:rPr>
          <w:rStyle w:val="pnChar"/>
        </w:rPr>
        <w:t xml:space="preserve">Giữa </w:t>
      </w:r>
      <w:r w:rsidR="0058400A" w:rsidRPr="000272EC">
        <w:rPr>
          <w:rStyle w:val="pnChar"/>
        </w:rPr>
        <w:t xml:space="preserve">sữa </w:t>
      </w:r>
      <w:r w:rsidR="003515AE" w:rsidRPr="000272EC">
        <w:rPr>
          <w:rStyle w:val="pnChar"/>
        </w:rPr>
        <w:t xml:space="preserve">và </w:t>
      </w:r>
      <w:r w:rsidR="0058400A" w:rsidRPr="000272EC">
        <w:rPr>
          <w:rStyle w:val="pnChar"/>
        </w:rPr>
        <w:t>coffee</w:t>
      </w:r>
      <w:r w:rsidR="003515AE" w:rsidRPr="000272EC">
        <w:rPr>
          <w:rStyle w:val="pnChar"/>
        </w:rPr>
        <w:t xml:space="preserve"> thì sữa có tính acid mạnh hơn do có pH lớn hơn.</w:t>
      </w:r>
    </w:p>
    <w:p w14:paraId="4D12DE18" w14:textId="1F7BDF92"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3515AE" w:rsidRPr="000272EC">
        <w:rPr>
          <w:rStyle w:val="pnChar"/>
        </w:rPr>
        <w:t xml:space="preserve">Giữa xà phòng và </w:t>
      </w:r>
      <w:r w:rsidR="0058400A" w:rsidRPr="000272EC">
        <w:rPr>
          <w:rStyle w:val="pnChar"/>
        </w:rPr>
        <w:t>baking soda</w:t>
      </w:r>
      <w:r w:rsidR="003515AE" w:rsidRPr="000272EC">
        <w:rPr>
          <w:rStyle w:val="pnChar"/>
        </w:rPr>
        <w:t xml:space="preserve"> thì xà phòng có tính base yếu hơn do pH lớn hơn.</w:t>
      </w:r>
    </w:p>
    <w:p w14:paraId="67DF2478" w14:textId="74168B20"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3515AE" w:rsidRPr="000272EC">
        <w:rPr>
          <w:rStyle w:val="pnChar"/>
        </w:rPr>
        <w:t xml:space="preserve">Sản phẩm trung tính trong </w:t>
      </w:r>
      <w:r w:rsidR="0058400A" w:rsidRPr="000272EC">
        <w:rPr>
          <w:rStyle w:val="pnChar"/>
        </w:rPr>
        <w:t>các sản phẩm trên là pin.</w:t>
      </w:r>
    </w:p>
    <w:p w14:paraId="7687030E" w14:textId="3417AFDB" w:rsidR="008D0ABB" w:rsidRPr="000272EC" w:rsidRDefault="008D0ABB"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58400A" w:rsidRPr="000272EC">
        <w:rPr>
          <w:rFonts w:ascii="Times New Roman" w:hAnsi="Times New Roman"/>
          <w:iCs/>
          <w:sz w:val="24"/>
          <w:szCs w:val="24"/>
        </w:rPr>
        <w:t>Sản phẩm có tính base mạnh nhất là dung dịch thông cống.</w:t>
      </w:r>
    </w:p>
    <w:p w14:paraId="74335A8C" w14:textId="15A897F7" w:rsidR="00E4142C" w:rsidRPr="000272EC" w:rsidRDefault="00E4142C" w:rsidP="006951F7">
      <w:pPr>
        <w:pStyle w:val="pn"/>
        <w:spacing w:line="264" w:lineRule="auto"/>
        <w:jc w:val="both"/>
        <w:rPr>
          <w:bCs/>
        </w:rPr>
      </w:pPr>
      <w:r w:rsidRPr="000272EC">
        <w:rPr>
          <w:b/>
          <w:iCs/>
          <w:szCs w:val="24"/>
        </w:rPr>
        <w:t xml:space="preserve">Câu </w:t>
      </w:r>
      <w:r w:rsidR="006951F7" w:rsidRPr="000272EC">
        <w:rPr>
          <w:b/>
          <w:iCs/>
          <w:szCs w:val="24"/>
        </w:rPr>
        <w:t>18</w:t>
      </w:r>
      <w:r w:rsidRPr="000272EC">
        <w:rPr>
          <w:b/>
          <w:iCs/>
          <w:szCs w:val="24"/>
        </w:rPr>
        <w:t xml:space="preserve">. </w:t>
      </w:r>
      <w:r w:rsidRPr="000272EC">
        <w:rPr>
          <w:szCs w:val="24"/>
        </w:rPr>
        <w:t>Phản ứng giữa ion với nước tạo thành các dung dịch có môi trường khác nhau được gọi là phản ứng thủy phân.</w:t>
      </w:r>
    </w:p>
    <w:p w14:paraId="71259BD3" w14:textId="6ECE3BDC" w:rsidR="00E4142C" w:rsidRPr="000272EC" w:rsidRDefault="00E4142C"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Phản ứng thủy phân luôn là phản ứng thuận nghịch.</w:t>
      </w:r>
    </w:p>
    <w:p w14:paraId="4AD7EE4E" w14:textId="7C5F5DFC" w:rsidR="00E4142C" w:rsidRPr="000272EC" w:rsidRDefault="00E4142C"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Các ion thủy phân được </w:t>
      </w:r>
      <w:r w:rsidR="006951F7" w:rsidRPr="000272EC">
        <w:rPr>
          <w:rFonts w:ascii="Times New Roman" w:hAnsi="Times New Roman"/>
          <w:iCs/>
          <w:sz w:val="24"/>
          <w:szCs w:val="24"/>
        </w:rPr>
        <w:t xml:space="preserve">trong nước </w:t>
      </w:r>
      <w:r w:rsidRPr="000272EC">
        <w:rPr>
          <w:rFonts w:ascii="Times New Roman" w:hAnsi="Times New Roman"/>
          <w:iCs/>
          <w:sz w:val="24"/>
          <w:szCs w:val="24"/>
        </w:rPr>
        <w:t>không thể có môi trường trung tính.</w:t>
      </w:r>
    </w:p>
    <w:p w14:paraId="7D2A5AE4" w14:textId="77777777" w:rsidR="006951F7" w:rsidRPr="000272EC" w:rsidRDefault="00E4142C"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Phương trình thủy phân ion M</w:t>
      </w:r>
      <w:r w:rsidRPr="000272EC">
        <w:rPr>
          <w:rFonts w:ascii="Times New Roman" w:hAnsi="Times New Roman"/>
          <w:iCs/>
          <w:sz w:val="24"/>
          <w:szCs w:val="24"/>
          <w:vertAlign w:val="superscript"/>
        </w:rPr>
        <w:t>3+</w:t>
      </w:r>
      <w:r w:rsidRPr="000272EC">
        <w:rPr>
          <w:rFonts w:ascii="Times New Roman" w:hAnsi="Times New Roman"/>
          <w:iCs/>
          <w:sz w:val="24"/>
          <w:szCs w:val="24"/>
        </w:rPr>
        <w:t xml:space="preserve"> (Al</w:t>
      </w:r>
      <w:r w:rsidRPr="000272EC">
        <w:rPr>
          <w:rFonts w:ascii="Times New Roman" w:hAnsi="Times New Roman"/>
          <w:iCs/>
          <w:sz w:val="24"/>
          <w:szCs w:val="24"/>
          <w:vertAlign w:val="superscript"/>
        </w:rPr>
        <w:t>3+</w:t>
      </w:r>
      <w:r w:rsidRPr="000272EC">
        <w:rPr>
          <w:rFonts w:ascii="Times New Roman" w:hAnsi="Times New Roman"/>
          <w:iCs/>
          <w:sz w:val="24"/>
          <w:szCs w:val="24"/>
        </w:rPr>
        <w:t>, Fe</w:t>
      </w:r>
      <w:r w:rsidRPr="000272EC">
        <w:rPr>
          <w:rFonts w:ascii="Times New Roman" w:hAnsi="Times New Roman"/>
          <w:iCs/>
          <w:sz w:val="24"/>
          <w:szCs w:val="24"/>
          <w:vertAlign w:val="superscript"/>
        </w:rPr>
        <w:t>3+</w:t>
      </w:r>
      <w:r w:rsidRPr="000272EC">
        <w:rPr>
          <w:rFonts w:ascii="Times New Roman" w:hAnsi="Times New Roman"/>
          <w:iCs/>
          <w:sz w:val="24"/>
          <w:szCs w:val="24"/>
        </w:rPr>
        <w:t xml:space="preserve">) được biểu diễn đơn giản như sau: </w:t>
      </w:r>
    </w:p>
    <w:p w14:paraId="0E13BEE4" w14:textId="2EB8A8A4" w:rsidR="00E4142C" w:rsidRPr="000272EC" w:rsidRDefault="00E4142C" w:rsidP="006951F7">
      <w:pPr>
        <w:tabs>
          <w:tab w:val="left" w:pos="283"/>
          <w:tab w:val="left" w:pos="2835"/>
          <w:tab w:val="left" w:pos="5386"/>
          <w:tab w:val="left" w:pos="7937"/>
        </w:tabs>
        <w:spacing w:line="264" w:lineRule="auto"/>
        <w:jc w:val="center"/>
        <w:rPr>
          <w:rFonts w:ascii="Times New Roman" w:hAnsi="Times New Roman"/>
          <w:iCs/>
          <w:sz w:val="24"/>
          <w:szCs w:val="24"/>
        </w:rPr>
      </w:pPr>
      <w:r w:rsidRPr="000272EC">
        <w:rPr>
          <w:rFonts w:ascii="Times New Roman" w:hAnsi="Times New Roman"/>
          <w:iCs/>
          <w:position w:val="-12"/>
          <w:sz w:val="24"/>
          <w:szCs w:val="24"/>
        </w:rPr>
        <w:object w:dxaOrig="2980" w:dyaOrig="400" w14:anchorId="2C005366">
          <v:shape id="_x0000_i1102" type="#_x0000_t75" style="width:148.5pt;height:19.5pt" o:ole="">
            <v:imagedata r:id="rId92" o:title=""/>
          </v:shape>
          <o:OLEObject Type="Embed" ProgID="Equation.DSMT4" ShapeID="_x0000_i1102" DrawAspect="Content" ObjectID="_1818587004" r:id="rId93"/>
        </w:object>
      </w:r>
    </w:p>
    <w:p w14:paraId="57075809" w14:textId="59FE5575" w:rsidR="00E4142C" w:rsidRPr="000272EC" w:rsidRDefault="00E4142C"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6951F7" w:rsidRPr="000272EC">
        <w:rPr>
          <w:rFonts w:ascii="Times New Roman" w:hAnsi="Times New Roman"/>
          <w:iCs/>
          <w:sz w:val="24"/>
          <w:szCs w:val="24"/>
        </w:rPr>
        <w:t>Quá trình thủy phân ion CO</w:t>
      </w:r>
      <w:r w:rsidR="006951F7" w:rsidRPr="000272EC">
        <w:rPr>
          <w:rFonts w:ascii="Times New Roman" w:hAnsi="Times New Roman"/>
          <w:iCs/>
          <w:sz w:val="24"/>
          <w:szCs w:val="24"/>
          <w:vertAlign w:val="subscript"/>
        </w:rPr>
        <w:t>3</w:t>
      </w:r>
      <w:r w:rsidR="006951F7" w:rsidRPr="000272EC">
        <w:rPr>
          <w:rFonts w:ascii="Times New Roman" w:hAnsi="Times New Roman"/>
          <w:iCs/>
          <w:sz w:val="24"/>
          <w:szCs w:val="24"/>
          <w:vertAlign w:val="superscript"/>
        </w:rPr>
        <w:t>2–</w:t>
      </w:r>
      <w:r w:rsidR="006951F7" w:rsidRPr="000272EC">
        <w:rPr>
          <w:rFonts w:ascii="Times New Roman" w:hAnsi="Times New Roman"/>
          <w:iCs/>
          <w:sz w:val="24"/>
          <w:szCs w:val="24"/>
        </w:rPr>
        <w:t xml:space="preserve"> trong nước làm giảm pH của nước.</w:t>
      </w:r>
    </w:p>
    <w:p w14:paraId="60AD07F5" w14:textId="03665C0B" w:rsidR="005E3087" w:rsidRPr="000272EC" w:rsidRDefault="0058400A"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iCs/>
          <w:sz w:val="24"/>
          <w:szCs w:val="24"/>
        </w:rPr>
        <w:t xml:space="preserve">Câu </w:t>
      </w:r>
      <w:r w:rsidR="006951F7" w:rsidRPr="000272EC">
        <w:rPr>
          <w:rFonts w:ascii="Times New Roman" w:hAnsi="Times New Roman"/>
          <w:b/>
          <w:iCs/>
          <w:sz w:val="24"/>
          <w:szCs w:val="24"/>
        </w:rPr>
        <w:t>19</w:t>
      </w:r>
      <w:r w:rsidRPr="000272EC">
        <w:rPr>
          <w:rFonts w:ascii="Times New Roman" w:hAnsi="Times New Roman"/>
          <w:b/>
          <w:iCs/>
          <w:sz w:val="24"/>
          <w:szCs w:val="24"/>
        </w:rPr>
        <w:t xml:space="preserve">. </w:t>
      </w:r>
      <w:r w:rsidR="005E3087" w:rsidRPr="000272EC">
        <w:rPr>
          <w:rFonts w:ascii="Times New Roman" w:hAnsi="Times New Roman"/>
          <w:color w:val="000000"/>
          <w:sz w:val="24"/>
          <w:szCs w:val="24"/>
        </w:rPr>
        <w:t>Tiến hành chuẩn độ dung dịch HCl x (M) theo các bước sau:</w:t>
      </w:r>
    </w:p>
    <w:p w14:paraId="69171DB7" w14:textId="77777777" w:rsidR="005E3087" w:rsidRPr="000272EC" w:rsidRDefault="005E3087"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color w:val="000000"/>
          <w:sz w:val="24"/>
          <w:szCs w:val="24"/>
        </w:rPr>
        <w:t>- Dùng pipette lấy 10 mL dung dịch HCl cho vào bình tam giác (loại 100 mL), nhỏ thêm 1 đến 2 giọt phenolphthalein vào, lắc đều.</w:t>
      </w:r>
    </w:p>
    <w:p w14:paraId="36DBDBE9" w14:textId="77777777" w:rsidR="005E3087" w:rsidRPr="000272EC" w:rsidRDefault="005E3087"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color w:val="000000"/>
          <w:sz w:val="24"/>
          <w:szCs w:val="24"/>
        </w:rPr>
        <w:t>- Lấy dung dịch NaOH 0,10 M vào burette (loại 25 mL) và điều chỉnh dung dịch trong burette ở mức 0.</w:t>
      </w:r>
    </w:p>
    <w:p w14:paraId="27AEB7EF" w14:textId="51F30433" w:rsidR="0058400A" w:rsidRPr="000272EC" w:rsidRDefault="005E3087" w:rsidP="006951F7">
      <w:pPr>
        <w:tabs>
          <w:tab w:val="left" w:pos="283"/>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color w:val="000000"/>
          <w:sz w:val="24"/>
          <w:szCs w:val="24"/>
        </w:rPr>
        <w:t>- Mở khoá burette, nhỏ từ từ dung dịch NaOH vào bình tam giác (lắc đều bình trong quá trình chuẩn độ), đến khi dung dịch xuất hiện màu hồng nhạt (thời điểm t) thì dừng lại, thể tích dung dịch NaOH 0,10 M trong burette đã dùng là 12,8 mL.</w:t>
      </w:r>
    </w:p>
    <w:p w14:paraId="31514EA5" w14:textId="26D92211" w:rsidR="0058400A" w:rsidRPr="000272EC" w:rsidRDefault="0058400A"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a.</w:t>
      </w:r>
      <w:r w:rsidRPr="000272EC">
        <w:rPr>
          <w:rFonts w:ascii="Times New Roman" w:hAnsi="Times New Roman"/>
          <w:iCs/>
          <w:sz w:val="24"/>
          <w:szCs w:val="24"/>
        </w:rPr>
        <w:t xml:space="preserve"> </w:t>
      </w:r>
      <w:r w:rsidR="005E3087" w:rsidRPr="000272EC">
        <w:rPr>
          <w:rFonts w:ascii="Times New Roman" w:hAnsi="Times New Roman"/>
          <w:color w:val="000000"/>
          <w:sz w:val="24"/>
          <w:szCs w:val="24"/>
        </w:rPr>
        <w:t>Tại thời điểm t, dung dịch còn lượng nhỏ HCl.</w:t>
      </w:r>
    </w:p>
    <w:p w14:paraId="1742E331" w14:textId="72F8E10D" w:rsidR="0058400A" w:rsidRPr="000272EC" w:rsidRDefault="0058400A" w:rsidP="006951F7">
      <w:pPr>
        <w:tabs>
          <w:tab w:val="left" w:pos="283"/>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bCs/>
          <w:iCs/>
          <w:sz w:val="24"/>
          <w:szCs w:val="24"/>
        </w:rPr>
        <w:t>b.</w:t>
      </w:r>
      <w:r w:rsidRPr="000272EC">
        <w:rPr>
          <w:rFonts w:ascii="Times New Roman" w:hAnsi="Times New Roman"/>
          <w:iCs/>
          <w:sz w:val="24"/>
          <w:szCs w:val="24"/>
        </w:rPr>
        <w:t xml:space="preserve"> </w:t>
      </w:r>
      <w:r w:rsidR="005E3087" w:rsidRPr="000272EC">
        <w:rPr>
          <w:rFonts w:ascii="Times New Roman" w:hAnsi="Times New Roman"/>
          <w:color w:val="000000"/>
          <w:sz w:val="24"/>
          <w:szCs w:val="24"/>
        </w:rPr>
        <w:t>Tại thời điểm t, xuất hiện màu hồng do dung dịch có môi trường kiềm.</w:t>
      </w:r>
    </w:p>
    <w:p w14:paraId="7C127AB5" w14:textId="292C2AB6" w:rsidR="0058400A" w:rsidRPr="000272EC" w:rsidRDefault="0058400A"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005E3087" w:rsidRPr="000272EC">
        <w:rPr>
          <w:rFonts w:ascii="Times New Roman" w:hAnsi="Times New Roman"/>
          <w:color w:val="000000"/>
          <w:sz w:val="24"/>
          <w:szCs w:val="24"/>
        </w:rPr>
        <w:t>Lắc đều bình tam giác để cho các chất trong dung dịch phản ứng hoàn toàn.</w:t>
      </w:r>
    </w:p>
    <w:p w14:paraId="6BFA5C86" w14:textId="6328F7D2" w:rsidR="0058400A" w:rsidRPr="000272EC" w:rsidRDefault="0058400A" w:rsidP="006951F7">
      <w:pPr>
        <w:tabs>
          <w:tab w:val="left" w:pos="283"/>
          <w:tab w:val="left" w:pos="2835"/>
          <w:tab w:val="left" w:pos="5386"/>
          <w:tab w:val="left" w:pos="7937"/>
        </w:tabs>
        <w:spacing w:line="264" w:lineRule="auto"/>
        <w:jc w:val="both"/>
        <w:rPr>
          <w:rFonts w:ascii="Times New Roman" w:hAnsi="Times New Roman"/>
          <w:iCs/>
          <w:sz w:val="24"/>
          <w:szCs w:val="24"/>
        </w:rPr>
      </w:pPr>
      <w:r w:rsidRPr="000272EC">
        <w:rPr>
          <w:rFonts w:ascii="Times New Roman" w:hAnsi="Times New Roman"/>
          <w:b/>
          <w:bCs/>
          <w:iCs/>
          <w:sz w:val="24"/>
          <w:szCs w:val="24"/>
        </w:rPr>
        <w:t xml:space="preserve">d. </w:t>
      </w:r>
      <w:r w:rsidR="005E3087" w:rsidRPr="000272EC">
        <w:rPr>
          <w:rFonts w:ascii="Times New Roman" w:hAnsi="Times New Roman"/>
          <w:color w:val="000000"/>
          <w:sz w:val="24"/>
          <w:szCs w:val="24"/>
        </w:rPr>
        <w:t>Theo kết quả quá trình chuẩn độ, giá trị thực nghiệm của x là 0,32M.</w:t>
      </w:r>
    </w:p>
    <w:p w14:paraId="67DB3E38" w14:textId="7408EB47" w:rsidR="005E3087" w:rsidRPr="000272EC" w:rsidRDefault="005E3087" w:rsidP="006951F7">
      <w:pPr>
        <w:tabs>
          <w:tab w:val="left" w:pos="270"/>
        </w:tabs>
        <w:spacing w:line="264" w:lineRule="auto"/>
        <w:jc w:val="both"/>
        <w:rPr>
          <w:rFonts w:ascii="Times New Roman" w:hAnsi="Times New Roman"/>
          <w:bCs/>
          <w:iCs/>
          <w:sz w:val="24"/>
          <w:szCs w:val="24"/>
        </w:rPr>
      </w:pPr>
      <w:r w:rsidRPr="000272EC">
        <w:rPr>
          <w:rFonts w:ascii="Times New Roman" w:hAnsi="Times New Roman"/>
          <w:b/>
          <w:sz w:val="24"/>
          <w:szCs w:val="24"/>
        </w:rPr>
        <w:t xml:space="preserve">Câu </w:t>
      </w:r>
      <w:r w:rsidR="006951F7" w:rsidRPr="000272EC">
        <w:rPr>
          <w:rFonts w:ascii="Times New Roman" w:hAnsi="Times New Roman"/>
          <w:b/>
          <w:sz w:val="24"/>
          <w:szCs w:val="24"/>
        </w:rPr>
        <w:t>20</w:t>
      </w:r>
      <w:r w:rsidRPr="000272EC">
        <w:rPr>
          <w:rFonts w:ascii="Times New Roman" w:hAnsi="Times New Roman"/>
          <w:b/>
          <w:sz w:val="24"/>
          <w:szCs w:val="24"/>
        </w:rPr>
        <w:t xml:space="preserve">. </w:t>
      </w:r>
      <w:r w:rsidRPr="000272EC">
        <w:rPr>
          <w:rFonts w:ascii="Times New Roman" w:hAnsi="Times New Roman"/>
          <w:bCs/>
          <w:iCs/>
          <w:sz w:val="24"/>
          <w:szCs w:val="24"/>
        </w:rPr>
        <w:t>Cho ba dung dịch có cùng nồng độ: hydrochloric acid (HCl), acetic acid (CH</w:t>
      </w:r>
      <w:r w:rsidRPr="000272EC">
        <w:rPr>
          <w:rFonts w:ascii="Times New Roman" w:hAnsi="Times New Roman"/>
          <w:bCs/>
          <w:iCs/>
          <w:sz w:val="24"/>
          <w:szCs w:val="24"/>
          <w:vertAlign w:val="subscript"/>
        </w:rPr>
        <w:t>3</w:t>
      </w:r>
      <w:r w:rsidRPr="000272EC">
        <w:rPr>
          <w:rFonts w:ascii="Times New Roman" w:hAnsi="Times New Roman"/>
          <w:bCs/>
          <w:iCs/>
          <w:sz w:val="24"/>
          <w:szCs w:val="24"/>
        </w:rPr>
        <w:t>COOH) và sodium hydroxide (NaOH). Chuẩn độ riêng một thể tích như nhau của dung dịch HCl và dung dịch CH</w:t>
      </w:r>
      <w:r w:rsidRPr="000272EC">
        <w:rPr>
          <w:rFonts w:ascii="Times New Roman" w:hAnsi="Times New Roman"/>
          <w:bCs/>
          <w:iCs/>
          <w:sz w:val="24"/>
          <w:szCs w:val="24"/>
          <w:vertAlign w:val="subscript"/>
        </w:rPr>
        <w:t>3</w:t>
      </w:r>
      <w:r w:rsidRPr="000272EC">
        <w:rPr>
          <w:rFonts w:ascii="Times New Roman" w:hAnsi="Times New Roman"/>
          <w:bCs/>
          <w:iCs/>
          <w:sz w:val="24"/>
          <w:szCs w:val="24"/>
        </w:rPr>
        <w:t>COOH bằng dung dịch NaOH.</w:t>
      </w:r>
    </w:p>
    <w:p w14:paraId="60EEE453" w14:textId="77777777" w:rsidR="005E3087" w:rsidRPr="000272EC" w:rsidRDefault="005E3087" w:rsidP="006951F7">
      <w:pPr>
        <w:tabs>
          <w:tab w:val="left" w:pos="270"/>
          <w:tab w:val="left" w:pos="2835"/>
          <w:tab w:val="left" w:pos="5386"/>
          <w:tab w:val="left" w:pos="7937"/>
        </w:tabs>
        <w:spacing w:line="264" w:lineRule="auto"/>
        <w:jc w:val="both"/>
        <w:rPr>
          <w:rFonts w:ascii="Times New Roman" w:hAnsi="Times New Roman"/>
          <w:iCs/>
          <w:sz w:val="24"/>
          <w:szCs w:val="24"/>
          <w:lang w:val="vi-VN"/>
        </w:rPr>
      </w:pPr>
      <w:r w:rsidRPr="000272EC">
        <w:rPr>
          <w:rFonts w:ascii="Times New Roman" w:hAnsi="Times New Roman"/>
          <w:b/>
          <w:bCs/>
          <w:iCs/>
          <w:sz w:val="24"/>
          <w:szCs w:val="24"/>
        </w:rPr>
        <w:t>a.</w:t>
      </w:r>
      <w:r w:rsidRPr="000272EC">
        <w:rPr>
          <w:rFonts w:ascii="Times New Roman" w:hAnsi="Times New Roman"/>
          <w:iCs/>
          <w:sz w:val="24"/>
          <w:szCs w:val="24"/>
          <w:lang w:val="vi-VN"/>
        </w:rPr>
        <w:t xml:space="preserve"> </w:t>
      </w:r>
      <w:r w:rsidRPr="000272EC">
        <w:rPr>
          <w:rFonts w:ascii="Times New Roman" w:hAnsi="Times New Roman"/>
          <w:sz w:val="24"/>
          <w:szCs w:val="24"/>
        </w:rPr>
        <w:t>Trước khi chuẩn độ, pH của hai acid bằng nhau.</w:t>
      </w:r>
    </w:p>
    <w:p w14:paraId="47BA3944" w14:textId="77777777" w:rsidR="005E3087" w:rsidRPr="000272EC" w:rsidRDefault="005E3087" w:rsidP="006951F7">
      <w:pPr>
        <w:tabs>
          <w:tab w:val="left" w:pos="270"/>
          <w:tab w:val="left" w:pos="2835"/>
          <w:tab w:val="left" w:pos="5386"/>
          <w:tab w:val="left" w:pos="7937"/>
        </w:tabs>
        <w:spacing w:line="264" w:lineRule="auto"/>
        <w:jc w:val="both"/>
        <w:rPr>
          <w:rFonts w:ascii="Times New Roman" w:hAnsi="Times New Roman"/>
          <w:sz w:val="24"/>
          <w:szCs w:val="24"/>
        </w:rPr>
      </w:pPr>
      <w:r w:rsidRPr="000272EC">
        <w:rPr>
          <w:rFonts w:ascii="Times New Roman" w:hAnsi="Times New Roman"/>
          <w:b/>
          <w:bCs/>
          <w:iCs/>
          <w:sz w:val="24"/>
          <w:szCs w:val="24"/>
        </w:rPr>
        <w:t>b.</w:t>
      </w:r>
      <w:r w:rsidRPr="000272EC">
        <w:rPr>
          <w:rFonts w:ascii="Times New Roman" w:hAnsi="Times New Roman"/>
          <w:iCs/>
          <w:sz w:val="24"/>
          <w:szCs w:val="24"/>
          <w:lang w:val="vi-VN"/>
        </w:rPr>
        <w:t xml:space="preserve"> </w:t>
      </w:r>
      <w:r w:rsidRPr="000272EC">
        <w:rPr>
          <w:rFonts w:ascii="Times New Roman" w:hAnsi="Times New Roman"/>
          <w:sz w:val="24"/>
          <w:szCs w:val="24"/>
        </w:rPr>
        <w:t>Tại các điểm tương đương, dung dịch của cả hai phép chuẩn độ đều có giá trị bằng 7.</w:t>
      </w:r>
    </w:p>
    <w:p w14:paraId="4E33BBDF" w14:textId="77777777" w:rsidR="005E3087" w:rsidRPr="000272EC" w:rsidRDefault="005E3087" w:rsidP="006951F7">
      <w:pPr>
        <w:tabs>
          <w:tab w:val="left" w:pos="270"/>
          <w:tab w:val="left" w:pos="2835"/>
          <w:tab w:val="left" w:pos="5386"/>
          <w:tab w:val="left" w:pos="7937"/>
        </w:tabs>
        <w:spacing w:line="264" w:lineRule="auto"/>
        <w:jc w:val="both"/>
        <w:rPr>
          <w:rFonts w:ascii="Times New Roman" w:hAnsi="Times New Roman"/>
          <w:sz w:val="24"/>
          <w:szCs w:val="24"/>
        </w:rPr>
      </w:pPr>
      <w:r w:rsidRPr="000272EC">
        <w:rPr>
          <w:rFonts w:ascii="Times New Roman" w:hAnsi="Times New Roman"/>
          <w:b/>
          <w:bCs/>
          <w:iCs/>
          <w:sz w:val="24"/>
          <w:szCs w:val="24"/>
        </w:rPr>
        <w:t>c.</w:t>
      </w:r>
      <w:r w:rsidRPr="000272EC">
        <w:rPr>
          <w:rFonts w:ascii="Times New Roman" w:hAnsi="Times New Roman"/>
          <w:iCs/>
          <w:sz w:val="24"/>
          <w:szCs w:val="24"/>
        </w:rPr>
        <w:t xml:space="preserve"> </w:t>
      </w:r>
      <w:r w:rsidRPr="000272EC">
        <w:rPr>
          <w:rFonts w:ascii="Times New Roman" w:hAnsi="Times New Roman"/>
          <w:sz w:val="24"/>
          <w:szCs w:val="24"/>
        </w:rPr>
        <w:t>Cần cùng một thể tích sodium hydroxide để đạt đến điểm tương đương.</w:t>
      </w:r>
    </w:p>
    <w:p w14:paraId="31BB2F82" w14:textId="77777777" w:rsidR="005E3087" w:rsidRPr="000272EC" w:rsidRDefault="005E3087" w:rsidP="006951F7">
      <w:pPr>
        <w:tabs>
          <w:tab w:val="left" w:pos="270"/>
          <w:tab w:val="left" w:pos="2835"/>
          <w:tab w:val="left" w:pos="5386"/>
          <w:tab w:val="left" w:pos="7937"/>
        </w:tabs>
        <w:spacing w:line="264" w:lineRule="auto"/>
        <w:jc w:val="both"/>
        <w:rPr>
          <w:rFonts w:ascii="Times New Roman" w:hAnsi="Times New Roman"/>
          <w:sz w:val="24"/>
          <w:szCs w:val="24"/>
        </w:rPr>
      </w:pPr>
      <w:r w:rsidRPr="000272EC">
        <w:rPr>
          <w:rFonts w:ascii="Times New Roman" w:hAnsi="Times New Roman"/>
          <w:b/>
          <w:bCs/>
          <w:iCs/>
          <w:sz w:val="24"/>
          <w:szCs w:val="24"/>
        </w:rPr>
        <w:t>d.</w:t>
      </w:r>
      <w:r w:rsidRPr="000272EC">
        <w:rPr>
          <w:rFonts w:ascii="Times New Roman" w:hAnsi="Times New Roman"/>
          <w:iCs/>
          <w:sz w:val="24"/>
          <w:szCs w:val="24"/>
        </w:rPr>
        <w:t xml:space="preserve"> </w:t>
      </w:r>
      <w:r w:rsidRPr="000272EC">
        <w:rPr>
          <w:rFonts w:ascii="Times New Roman" w:hAnsi="Times New Roman"/>
          <w:sz w:val="24"/>
          <w:szCs w:val="24"/>
        </w:rPr>
        <w:t>Giá trị pH của hai acid tăng như nhau cho đến khi đạt điểm tương đương.</w:t>
      </w:r>
    </w:p>
    <w:p w14:paraId="663065DF" w14:textId="77777777" w:rsidR="0029178C" w:rsidRPr="000272EC" w:rsidRDefault="0029178C" w:rsidP="006951F7">
      <w:pPr>
        <w:spacing w:line="264" w:lineRule="auto"/>
        <w:rPr>
          <w:rFonts w:ascii="Times New Roman" w:hAnsi="Times New Roman"/>
          <w:b/>
          <w:color w:val="0033CC"/>
          <w:sz w:val="24"/>
          <w:szCs w:val="24"/>
        </w:rPr>
      </w:pPr>
    </w:p>
    <w:p w14:paraId="40ACBCBC" w14:textId="77777777" w:rsidR="009D7AA7" w:rsidRPr="000272EC" w:rsidRDefault="009D7AA7" w:rsidP="006951F7">
      <w:pPr>
        <w:tabs>
          <w:tab w:val="left" w:pos="274"/>
          <w:tab w:val="left" w:pos="2835"/>
          <w:tab w:val="left" w:pos="5387"/>
          <w:tab w:val="left" w:pos="7938"/>
        </w:tabs>
        <w:spacing w:line="264" w:lineRule="auto"/>
        <w:jc w:val="both"/>
        <w:rPr>
          <w:rFonts w:ascii="Times New Roman" w:hAnsi="Times New Roman"/>
          <w:sz w:val="26"/>
          <w:szCs w:val="26"/>
        </w:rPr>
      </w:pPr>
      <w:r w:rsidRPr="000272EC">
        <w:rPr>
          <w:rFonts w:ascii="Times New Roman" w:hAnsi="Times New Roman"/>
          <w:b/>
          <w:bCs/>
          <w:color w:val="0000CC"/>
          <w:sz w:val="26"/>
          <w:szCs w:val="26"/>
        </w:rPr>
        <w:lastRenderedPageBreak/>
        <w:t>PHẦN III:</w:t>
      </w:r>
      <w:r w:rsidRPr="000272EC">
        <w:rPr>
          <w:rFonts w:ascii="Times New Roman" w:hAnsi="Times New Roman"/>
          <w:color w:val="0000CC"/>
          <w:sz w:val="26"/>
          <w:szCs w:val="26"/>
        </w:rPr>
        <w:t xml:space="preserve"> </w:t>
      </w:r>
      <w:r w:rsidRPr="000272EC">
        <w:rPr>
          <w:rFonts w:ascii="Times New Roman" w:hAnsi="Times New Roman"/>
          <w:b/>
          <w:color w:val="0000CC"/>
          <w:sz w:val="26"/>
          <w:szCs w:val="26"/>
        </w:rPr>
        <w:t>Câu trắc nghiệm yêu cầu trả lời ngắn.</w:t>
      </w:r>
      <w:r w:rsidRPr="000272EC">
        <w:rPr>
          <w:rFonts w:ascii="Times New Roman" w:hAnsi="Times New Roman"/>
          <w:sz w:val="26"/>
          <w:szCs w:val="26"/>
        </w:rPr>
        <w:t xml:space="preserve"> Thí sinh trả lời các câu hỏi dưới đây.</w:t>
      </w:r>
    </w:p>
    <w:p w14:paraId="75A8FBBF" w14:textId="44E7D4FB" w:rsidR="00C43E80" w:rsidRPr="000272EC" w:rsidRDefault="00C43E80" w:rsidP="006951F7">
      <w:pPr>
        <w:tabs>
          <w:tab w:val="left" w:pos="270"/>
          <w:tab w:val="left" w:pos="2835"/>
          <w:tab w:val="left" w:pos="5245"/>
          <w:tab w:val="left" w:pos="7797"/>
        </w:tabs>
        <w:spacing w:line="264" w:lineRule="auto"/>
        <w:jc w:val="both"/>
        <w:rPr>
          <w:rFonts w:ascii="Times New Roman" w:hAnsi="Times New Roman"/>
          <w:sz w:val="24"/>
          <w:szCs w:val="24"/>
          <w:lang w:val="nl-NL"/>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1</w:t>
      </w:r>
      <w:r w:rsidRPr="000272EC">
        <w:rPr>
          <w:rFonts w:ascii="Times New Roman" w:hAnsi="Times New Roman"/>
          <w:b/>
          <w:sz w:val="24"/>
          <w:szCs w:val="24"/>
          <w:lang w:val="nl-NL"/>
        </w:rPr>
        <w:t xml:space="preserve">. </w:t>
      </w:r>
      <w:r w:rsidRPr="000272EC">
        <w:rPr>
          <w:rFonts w:ascii="Times New Roman" w:hAnsi="Times New Roman"/>
          <w:sz w:val="24"/>
          <w:szCs w:val="24"/>
          <w:lang w:val="nl-NL"/>
        </w:rPr>
        <w:t>Trong số các chất sau:</w:t>
      </w:r>
      <w:r w:rsidRPr="000272EC">
        <w:rPr>
          <w:rFonts w:ascii="Times New Roman" w:hAnsi="Times New Roman"/>
          <w:b/>
          <w:sz w:val="24"/>
          <w:szCs w:val="24"/>
          <w:lang w:val="nl-NL"/>
        </w:rPr>
        <w:t xml:space="preserve"> </w:t>
      </w:r>
      <w:r w:rsidRPr="000272EC">
        <w:rPr>
          <w:rFonts w:ascii="Times New Roman" w:hAnsi="Times New Roman"/>
          <w:sz w:val="24"/>
          <w:szCs w:val="24"/>
          <w:lang w:val="nl-NL"/>
        </w:rPr>
        <w:t>NaCl (nóng chảy), CH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COOH, KMnO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KAl(SO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.12H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O,</w:t>
      </w:r>
      <w:r w:rsidRPr="000272EC">
        <w:rPr>
          <w:rFonts w:ascii="Times New Roman" w:hAnsi="Times New Roman"/>
          <w:b/>
          <w:sz w:val="24"/>
          <w:szCs w:val="24"/>
          <w:lang w:val="nl-NL"/>
        </w:rPr>
        <w:t xml:space="preserve"> </w:t>
      </w:r>
      <w:r w:rsidRPr="000272EC">
        <w:rPr>
          <w:rFonts w:ascii="Times New Roman" w:hAnsi="Times New Roman"/>
          <w:sz w:val="24"/>
          <w:szCs w:val="24"/>
          <w:lang w:val="nl-NL"/>
        </w:rPr>
        <w:t>C</w:t>
      </w:r>
      <w:r w:rsidRPr="000272EC">
        <w:rPr>
          <w:rFonts w:ascii="Times New Roman" w:hAnsi="Times New Roman"/>
          <w:sz w:val="24"/>
          <w:szCs w:val="24"/>
          <w:vertAlign w:val="subscript"/>
          <w:lang w:val="nl-NL"/>
        </w:rPr>
        <w:t>12</w:t>
      </w:r>
      <w:r w:rsidRPr="000272EC">
        <w:rPr>
          <w:rFonts w:ascii="Times New Roman" w:hAnsi="Times New Roman"/>
          <w:sz w:val="24"/>
          <w:szCs w:val="24"/>
          <w:lang w:val="nl-NL"/>
        </w:rPr>
        <w:t>H</w:t>
      </w:r>
      <w:r w:rsidRPr="000272EC">
        <w:rPr>
          <w:rFonts w:ascii="Times New Roman" w:hAnsi="Times New Roman"/>
          <w:sz w:val="24"/>
          <w:szCs w:val="24"/>
          <w:vertAlign w:val="subscript"/>
          <w:lang w:val="nl-NL"/>
        </w:rPr>
        <w:t>22</w:t>
      </w:r>
      <w:r w:rsidRPr="000272EC">
        <w:rPr>
          <w:rFonts w:ascii="Times New Roman" w:hAnsi="Times New Roman"/>
          <w:sz w:val="24"/>
          <w:szCs w:val="24"/>
          <w:lang w:val="nl-NL"/>
        </w:rPr>
        <w:t>O</w:t>
      </w:r>
      <w:r w:rsidRPr="000272EC">
        <w:rPr>
          <w:rFonts w:ascii="Times New Roman" w:hAnsi="Times New Roman"/>
          <w:sz w:val="24"/>
          <w:szCs w:val="24"/>
          <w:vertAlign w:val="subscript"/>
          <w:lang w:val="nl-NL"/>
        </w:rPr>
        <w:t>11</w:t>
      </w:r>
      <w:r w:rsidRPr="000272EC">
        <w:rPr>
          <w:rFonts w:ascii="Times New Roman" w:hAnsi="Times New Roman"/>
          <w:sz w:val="24"/>
          <w:szCs w:val="24"/>
          <w:lang w:val="nl-NL"/>
        </w:rPr>
        <w:t xml:space="preserve"> (saccharose),  CH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COONH</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CO</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C</w:t>
      </w:r>
      <w:r w:rsidRPr="000272EC">
        <w:rPr>
          <w:rFonts w:ascii="Times New Roman" w:hAnsi="Times New Roman"/>
          <w:sz w:val="24"/>
          <w:szCs w:val="24"/>
          <w:vertAlign w:val="subscript"/>
          <w:lang w:val="nl-NL"/>
        </w:rPr>
        <w:t>6</w:t>
      </w:r>
      <w:r w:rsidRPr="000272EC">
        <w:rPr>
          <w:rFonts w:ascii="Times New Roman" w:hAnsi="Times New Roman"/>
          <w:sz w:val="24"/>
          <w:szCs w:val="24"/>
          <w:lang w:val="nl-NL"/>
        </w:rPr>
        <w:t>H</w:t>
      </w:r>
      <w:r w:rsidRPr="000272EC">
        <w:rPr>
          <w:rFonts w:ascii="Times New Roman" w:hAnsi="Times New Roman"/>
          <w:sz w:val="24"/>
          <w:szCs w:val="24"/>
          <w:vertAlign w:val="subscript"/>
          <w:lang w:val="nl-NL"/>
        </w:rPr>
        <w:t>6</w:t>
      </w:r>
      <w:r w:rsidRPr="000272EC">
        <w:rPr>
          <w:rFonts w:ascii="Times New Roman" w:hAnsi="Times New Roman"/>
          <w:sz w:val="24"/>
          <w:szCs w:val="24"/>
          <w:lang w:val="nl-NL"/>
        </w:rPr>
        <w:t xml:space="preserve"> (benzene). Có bao nhiêu chất trong dãy thuộc loại chất điện li?</w:t>
      </w:r>
    </w:p>
    <w:p w14:paraId="790AEF77" w14:textId="0CE2787A" w:rsidR="00C43E80" w:rsidRPr="000272EC" w:rsidRDefault="00C43E80"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2</w:t>
      </w:r>
      <w:r w:rsidRPr="000272EC">
        <w:rPr>
          <w:rFonts w:ascii="Times New Roman" w:hAnsi="Times New Roman"/>
          <w:b/>
          <w:sz w:val="24"/>
          <w:szCs w:val="24"/>
          <w:lang w:val="nl-NL"/>
        </w:rPr>
        <w:t xml:space="preserve">. </w:t>
      </w:r>
      <w:r w:rsidRPr="000272EC">
        <w:rPr>
          <w:rFonts w:ascii="Times New Roman" w:hAnsi="Times New Roman"/>
          <w:sz w:val="24"/>
          <w:szCs w:val="24"/>
          <w:lang w:val="nl-NL"/>
        </w:rPr>
        <w:t xml:space="preserve">Cho các chất </w:t>
      </w:r>
      <w:r w:rsidR="00F96BC9" w:rsidRPr="000272EC">
        <w:rPr>
          <w:rFonts w:ascii="Times New Roman" w:hAnsi="Times New Roman"/>
          <w:sz w:val="24"/>
          <w:szCs w:val="24"/>
          <w:lang w:val="nl-NL"/>
        </w:rPr>
        <w:t>sau</w:t>
      </w:r>
      <w:r w:rsidRPr="000272EC">
        <w:rPr>
          <w:rFonts w:ascii="Times New Roman" w:hAnsi="Times New Roman"/>
          <w:sz w:val="24"/>
          <w:szCs w:val="24"/>
          <w:lang w:val="nl-NL"/>
        </w:rPr>
        <w:t xml:space="preserve"> đây: HClO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HClO, HF, HNO</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xml:space="preserve">, </w:t>
      </w:r>
      <w:r w:rsidR="00FE6873" w:rsidRPr="000272EC">
        <w:rPr>
          <w:rFonts w:ascii="Times New Roman" w:hAnsi="Times New Roman"/>
          <w:sz w:val="24"/>
          <w:szCs w:val="24"/>
        </w:rPr>
        <w:t>KH</w:t>
      </w:r>
      <w:r w:rsidR="00FE6873" w:rsidRPr="000272EC">
        <w:rPr>
          <w:rFonts w:ascii="Times New Roman" w:hAnsi="Times New Roman"/>
          <w:sz w:val="24"/>
          <w:szCs w:val="24"/>
          <w:vertAlign w:val="subscript"/>
        </w:rPr>
        <w:t>2</w:t>
      </w:r>
      <w:r w:rsidR="00FE6873" w:rsidRPr="000272EC">
        <w:rPr>
          <w:rFonts w:ascii="Times New Roman" w:hAnsi="Times New Roman"/>
          <w:sz w:val="24"/>
          <w:szCs w:val="24"/>
        </w:rPr>
        <w:t>PO</w:t>
      </w:r>
      <w:r w:rsidR="00FE6873" w:rsidRPr="000272EC">
        <w:rPr>
          <w:rFonts w:ascii="Times New Roman" w:hAnsi="Times New Roman"/>
          <w:sz w:val="24"/>
          <w:szCs w:val="24"/>
          <w:vertAlign w:val="subscript"/>
        </w:rPr>
        <w:t>4</w:t>
      </w:r>
      <w:r w:rsidRPr="000272EC">
        <w:rPr>
          <w:rFonts w:ascii="Times New Roman" w:hAnsi="Times New Roman"/>
          <w:sz w:val="24"/>
          <w:szCs w:val="24"/>
          <w:lang w:val="nl-NL"/>
        </w:rPr>
        <w:t>, 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SO</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xml:space="preserve">, </w:t>
      </w:r>
      <w:r w:rsidR="00FE6873" w:rsidRPr="000272EC">
        <w:rPr>
          <w:rFonts w:ascii="Times New Roman" w:hAnsi="Times New Roman"/>
          <w:sz w:val="24"/>
          <w:szCs w:val="24"/>
        </w:rPr>
        <w:t>Ca(OH)</w:t>
      </w:r>
      <w:r w:rsidR="00FE6873" w:rsidRPr="000272EC">
        <w:rPr>
          <w:rFonts w:ascii="Times New Roman" w:hAnsi="Times New Roman"/>
          <w:sz w:val="24"/>
          <w:szCs w:val="24"/>
          <w:vertAlign w:val="subscript"/>
        </w:rPr>
        <w:t>2</w:t>
      </w:r>
      <w:r w:rsidRPr="000272EC">
        <w:rPr>
          <w:rFonts w:ascii="Times New Roman" w:hAnsi="Times New Roman"/>
          <w:sz w:val="24"/>
          <w:szCs w:val="24"/>
          <w:lang w:val="nl-NL"/>
        </w:rPr>
        <w:t>, NaCl, CuSO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CH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COOH. Có bao nhiêu chất trong dãy thuộc loại chất điện li mạnh?</w:t>
      </w:r>
    </w:p>
    <w:p w14:paraId="7AF7FF60" w14:textId="6734AB3F" w:rsidR="00C43E80" w:rsidRPr="000272EC" w:rsidRDefault="00C43E80" w:rsidP="006951F7">
      <w:pPr>
        <w:tabs>
          <w:tab w:val="left" w:pos="283"/>
          <w:tab w:val="left" w:pos="2880"/>
          <w:tab w:val="left" w:pos="5310"/>
          <w:tab w:val="left" w:pos="7830"/>
        </w:tabs>
        <w:spacing w:line="264" w:lineRule="auto"/>
        <w:jc w:val="both"/>
        <w:rPr>
          <w:rFonts w:ascii="Times New Roman" w:hAnsi="Times New Roman"/>
          <w:b/>
          <w:sz w:val="24"/>
          <w:szCs w:val="24"/>
          <w:lang w:val="nl-NL"/>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3</w:t>
      </w:r>
      <w:r w:rsidRPr="000272EC">
        <w:rPr>
          <w:rFonts w:ascii="Times New Roman" w:hAnsi="Times New Roman"/>
          <w:b/>
          <w:sz w:val="24"/>
          <w:szCs w:val="24"/>
          <w:lang w:val="nl-NL"/>
        </w:rPr>
        <w:t xml:space="preserve">. </w:t>
      </w:r>
      <w:r w:rsidRPr="000272EC">
        <w:rPr>
          <w:rFonts w:ascii="Times New Roman" w:hAnsi="Times New Roman"/>
          <w:sz w:val="24"/>
          <w:szCs w:val="24"/>
          <w:lang w:val="nl-NL"/>
        </w:rPr>
        <w:t xml:space="preserve">Cho </w:t>
      </w:r>
      <w:r w:rsidR="00F96BC9" w:rsidRPr="000272EC">
        <w:rPr>
          <w:rFonts w:ascii="Times New Roman" w:hAnsi="Times New Roman"/>
          <w:sz w:val="24"/>
          <w:szCs w:val="24"/>
          <w:lang w:val="nl-NL"/>
        </w:rPr>
        <w:t xml:space="preserve">dãy </w:t>
      </w:r>
      <w:r w:rsidRPr="000272EC">
        <w:rPr>
          <w:rFonts w:ascii="Times New Roman" w:hAnsi="Times New Roman"/>
          <w:sz w:val="24"/>
          <w:szCs w:val="24"/>
          <w:lang w:val="nl-NL"/>
        </w:rPr>
        <w:t>các chất</w:t>
      </w:r>
      <w:r w:rsidR="00F96BC9" w:rsidRPr="000272EC">
        <w:rPr>
          <w:rFonts w:ascii="Times New Roman" w:hAnsi="Times New Roman"/>
          <w:sz w:val="24"/>
          <w:szCs w:val="24"/>
          <w:lang w:val="nl-NL"/>
        </w:rPr>
        <w:t xml:space="preserve"> sau</w:t>
      </w:r>
      <w:r w:rsidRPr="000272EC">
        <w:rPr>
          <w:rFonts w:ascii="Times New Roman" w:hAnsi="Times New Roman"/>
          <w:sz w:val="24"/>
          <w:szCs w:val="24"/>
          <w:lang w:val="nl-NL"/>
        </w:rPr>
        <w:t>: HClO, Fe(OH)</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HNO</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 HCN, HF, HNO</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K</w:t>
      </w:r>
      <w:r w:rsidRPr="000272EC">
        <w:rPr>
          <w:rFonts w:ascii="Times New Roman" w:hAnsi="Times New Roman"/>
          <w:sz w:val="24"/>
          <w:szCs w:val="24"/>
          <w:vertAlign w:val="subscript"/>
          <w:lang w:val="nl-NL"/>
        </w:rPr>
        <w:t>3</w:t>
      </w:r>
      <w:r w:rsidRPr="000272EC">
        <w:rPr>
          <w:rFonts w:ascii="Times New Roman" w:hAnsi="Times New Roman"/>
          <w:sz w:val="24"/>
          <w:szCs w:val="24"/>
          <w:lang w:val="nl-NL"/>
        </w:rPr>
        <w:t>PO</w:t>
      </w:r>
      <w:r w:rsidRPr="000272EC">
        <w:rPr>
          <w:rFonts w:ascii="Times New Roman" w:hAnsi="Times New Roman"/>
          <w:sz w:val="24"/>
          <w:szCs w:val="24"/>
          <w:vertAlign w:val="subscript"/>
          <w:lang w:val="nl-NL"/>
        </w:rPr>
        <w:t>4</w:t>
      </w:r>
      <w:r w:rsidRPr="000272EC">
        <w:rPr>
          <w:rFonts w:ascii="Times New Roman" w:hAnsi="Times New Roman"/>
          <w:sz w:val="24"/>
          <w:szCs w:val="24"/>
          <w:lang w:val="nl-NL"/>
        </w:rPr>
        <w:t>, HCOOH, 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S, Ba(OH)</w:t>
      </w:r>
      <w:r w:rsidRPr="000272EC">
        <w:rPr>
          <w:rFonts w:ascii="Times New Roman" w:hAnsi="Times New Roman"/>
          <w:sz w:val="24"/>
          <w:szCs w:val="24"/>
          <w:vertAlign w:val="subscript"/>
          <w:lang w:val="nl-NL"/>
        </w:rPr>
        <w:t>2</w:t>
      </w:r>
      <w:r w:rsidRPr="000272EC">
        <w:rPr>
          <w:rFonts w:ascii="Times New Roman" w:hAnsi="Times New Roman"/>
          <w:sz w:val="24"/>
          <w:szCs w:val="24"/>
          <w:lang w:val="nl-NL"/>
        </w:rPr>
        <w:t>. Có bao nhiêu chất trong dãy thuộc loại chất điện li yếu?</w:t>
      </w:r>
    </w:p>
    <w:p w14:paraId="52B401AD" w14:textId="6A9A824D" w:rsidR="00C43E80" w:rsidRPr="000272EC" w:rsidRDefault="00C43E80" w:rsidP="006951F7">
      <w:pPr>
        <w:tabs>
          <w:tab w:val="left" w:pos="270"/>
          <w:tab w:val="left" w:pos="2835"/>
          <w:tab w:val="left" w:pos="5245"/>
          <w:tab w:val="left" w:pos="7797"/>
        </w:tabs>
        <w:spacing w:line="264" w:lineRule="auto"/>
        <w:jc w:val="both"/>
        <w:rPr>
          <w:rFonts w:ascii="Times New Roman" w:hAnsi="Times New Roman"/>
          <w:sz w:val="24"/>
          <w:szCs w:val="24"/>
          <w:lang w:val="nl-NL"/>
        </w:rPr>
      </w:pPr>
      <w:r w:rsidRPr="000272EC">
        <w:rPr>
          <w:rFonts w:ascii="Times New Roman" w:hAnsi="Times New Roman"/>
          <w:b/>
          <w:sz w:val="24"/>
          <w:szCs w:val="24"/>
        </w:rPr>
        <w:t xml:space="preserve">Câu </w:t>
      </w:r>
      <w:r w:rsidR="00F60796" w:rsidRPr="000272EC">
        <w:rPr>
          <w:rFonts w:ascii="Times New Roman" w:hAnsi="Times New Roman"/>
          <w:b/>
          <w:sz w:val="24"/>
          <w:szCs w:val="24"/>
        </w:rPr>
        <w:t>4</w:t>
      </w:r>
      <w:r w:rsidRPr="000272EC">
        <w:rPr>
          <w:rFonts w:ascii="Times New Roman" w:hAnsi="Times New Roman"/>
          <w:b/>
          <w:sz w:val="24"/>
          <w:szCs w:val="24"/>
        </w:rPr>
        <w:t xml:space="preserve">. </w:t>
      </w:r>
      <w:r w:rsidRPr="000272EC">
        <w:rPr>
          <w:rFonts w:ascii="Times New Roman" w:hAnsi="Times New Roman"/>
          <w:sz w:val="24"/>
          <w:szCs w:val="24"/>
          <w:lang w:val="pt-BR"/>
        </w:rPr>
        <w:t>Trong dung dịch NaHSO</w:t>
      </w:r>
      <w:r w:rsidRPr="000272EC">
        <w:rPr>
          <w:rFonts w:ascii="Times New Roman" w:hAnsi="Times New Roman"/>
          <w:sz w:val="24"/>
          <w:szCs w:val="24"/>
          <w:vertAlign w:val="subscript"/>
          <w:lang w:val="pt-BR"/>
        </w:rPr>
        <w:t>3</w:t>
      </w:r>
      <w:r w:rsidRPr="000272EC">
        <w:rPr>
          <w:rFonts w:ascii="Times New Roman" w:hAnsi="Times New Roman"/>
          <w:sz w:val="24"/>
          <w:szCs w:val="24"/>
          <w:lang w:val="pt-BR"/>
        </w:rPr>
        <w:t xml:space="preserve"> có bao nhiêu loại ion khác nhau (bỏ qua sự điện li của nước)?</w:t>
      </w:r>
    </w:p>
    <w:p w14:paraId="552678D1" w14:textId="4485ABD3" w:rsidR="00F96BC9" w:rsidRPr="000272EC" w:rsidRDefault="00F96BC9" w:rsidP="006951F7">
      <w:pPr>
        <w:spacing w:line="264" w:lineRule="auto"/>
        <w:jc w:val="both"/>
        <w:rPr>
          <w:rFonts w:ascii="Times New Roman" w:hAnsi="Times New Roman"/>
          <w:sz w:val="24"/>
          <w:szCs w:val="24"/>
        </w:rPr>
      </w:pPr>
      <w:r w:rsidRPr="000272EC">
        <w:rPr>
          <w:rFonts w:ascii="Times New Roman" w:hAnsi="Times New Roman"/>
          <w:b/>
          <w:bCs/>
          <w:sz w:val="24"/>
          <w:szCs w:val="24"/>
        </w:rPr>
        <w:t xml:space="preserve">Câu </w:t>
      </w:r>
      <w:r w:rsidR="00F60796" w:rsidRPr="000272EC">
        <w:rPr>
          <w:rFonts w:ascii="Times New Roman" w:hAnsi="Times New Roman"/>
          <w:b/>
          <w:bCs/>
          <w:sz w:val="24"/>
          <w:szCs w:val="24"/>
        </w:rPr>
        <w:t>5</w:t>
      </w:r>
      <w:r w:rsidRPr="000272EC">
        <w:rPr>
          <w:rFonts w:ascii="Times New Roman" w:hAnsi="Times New Roman"/>
          <w:b/>
          <w:bCs/>
          <w:sz w:val="24"/>
          <w:szCs w:val="24"/>
        </w:rPr>
        <w:t xml:space="preserve">. </w:t>
      </w:r>
      <w:r w:rsidRPr="000272EC">
        <w:rPr>
          <w:rFonts w:ascii="Times New Roman" w:hAnsi="Times New Roman"/>
          <w:bCs/>
          <w:sz w:val="24"/>
          <w:szCs w:val="24"/>
        </w:rPr>
        <w:t>Cho dãy các chất hoặc ion sau:</w:t>
      </w:r>
      <w:r w:rsidRPr="000272EC">
        <w:rPr>
          <w:rFonts w:ascii="Times New Roman" w:hAnsi="Times New Roman"/>
          <w:b/>
          <w:sz w:val="24"/>
          <w:szCs w:val="24"/>
        </w:rPr>
        <w:t xml:space="preserve"> </w:t>
      </w:r>
      <w:r w:rsidRPr="000272EC">
        <w:rPr>
          <w:rFonts w:ascii="Times New Roman" w:hAnsi="Times New Roman"/>
          <w:bCs/>
          <w:sz w:val="24"/>
          <w:szCs w:val="24"/>
        </w:rPr>
        <w:t>NaOH, H</w:t>
      </w:r>
      <w:r w:rsidRPr="000272EC">
        <w:rPr>
          <w:rFonts w:ascii="Times New Roman" w:hAnsi="Times New Roman"/>
          <w:bCs/>
          <w:sz w:val="24"/>
          <w:szCs w:val="24"/>
          <w:vertAlign w:val="subscript"/>
        </w:rPr>
        <w:t>3</w:t>
      </w:r>
      <w:r w:rsidRPr="000272EC">
        <w:rPr>
          <w:rFonts w:ascii="Times New Roman" w:hAnsi="Times New Roman"/>
          <w:bCs/>
          <w:sz w:val="24"/>
          <w:szCs w:val="24"/>
        </w:rPr>
        <w:t>PO</w:t>
      </w:r>
      <w:r w:rsidRPr="000272EC">
        <w:rPr>
          <w:rFonts w:ascii="Times New Roman" w:hAnsi="Times New Roman"/>
          <w:bCs/>
          <w:sz w:val="24"/>
          <w:szCs w:val="24"/>
          <w:vertAlign w:val="subscript"/>
        </w:rPr>
        <w:t>4</w:t>
      </w:r>
      <w:r w:rsidRPr="000272EC">
        <w:rPr>
          <w:rFonts w:ascii="Times New Roman" w:hAnsi="Times New Roman"/>
          <w:bCs/>
          <w:sz w:val="24"/>
          <w:szCs w:val="24"/>
        </w:rPr>
        <w:t>, NH</w:t>
      </w:r>
      <w:r w:rsidRPr="000272EC">
        <w:rPr>
          <w:rFonts w:ascii="Times New Roman" w:hAnsi="Times New Roman"/>
          <w:bCs/>
          <w:sz w:val="24"/>
          <w:szCs w:val="24"/>
          <w:vertAlign w:val="subscript"/>
        </w:rPr>
        <w:t>3</w:t>
      </w:r>
      <w:r w:rsidRPr="000272EC">
        <w:rPr>
          <w:rFonts w:ascii="Times New Roman" w:hAnsi="Times New Roman"/>
          <w:bCs/>
          <w:sz w:val="24"/>
          <w:szCs w:val="24"/>
        </w:rPr>
        <w:t>, K</w:t>
      </w:r>
      <w:r w:rsidRPr="000272EC">
        <w:rPr>
          <w:rFonts w:ascii="Times New Roman" w:hAnsi="Times New Roman"/>
          <w:bCs/>
          <w:sz w:val="24"/>
          <w:szCs w:val="24"/>
          <w:vertAlign w:val="superscript"/>
        </w:rPr>
        <w:t>+</w:t>
      </w:r>
      <w:r w:rsidRPr="000272EC">
        <w:rPr>
          <w:rFonts w:ascii="Times New Roman" w:hAnsi="Times New Roman"/>
          <w:bCs/>
          <w:sz w:val="24"/>
          <w:szCs w:val="24"/>
        </w:rPr>
        <w:t>, Zn</w:t>
      </w:r>
      <w:r w:rsidRPr="000272EC">
        <w:rPr>
          <w:rFonts w:ascii="Times New Roman" w:hAnsi="Times New Roman"/>
          <w:bCs/>
          <w:sz w:val="24"/>
          <w:szCs w:val="24"/>
          <w:vertAlign w:val="superscript"/>
        </w:rPr>
        <w:t>2+</w:t>
      </w:r>
      <w:r w:rsidRPr="000272EC">
        <w:rPr>
          <w:rFonts w:ascii="Times New Roman" w:hAnsi="Times New Roman"/>
          <w:bCs/>
          <w:sz w:val="24"/>
          <w:szCs w:val="24"/>
        </w:rPr>
        <w:t>, SO</w:t>
      </w:r>
      <w:r w:rsidRPr="000272EC">
        <w:rPr>
          <w:rFonts w:ascii="Times New Roman" w:hAnsi="Times New Roman"/>
          <w:bCs/>
          <w:sz w:val="24"/>
          <w:szCs w:val="24"/>
          <w:vertAlign w:val="subscript"/>
        </w:rPr>
        <w:t>4</w:t>
      </w:r>
      <w:r w:rsidRPr="000272EC">
        <w:rPr>
          <w:rFonts w:ascii="Times New Roman" w:hAnsi="Times New Roman"/>
          <w:bCs/>
          <w:sz w:val="24"/>
          <w:szCs w:val="24"/>
          <w:vertAlign w:val="superscript"/>
        </w:rPr>
        <w:t>2-</w:t>
      </w:r>
      <w:r w:rsidRPr="000272EC">
        <w:rPr>
          <w:rFonts w:ascii="Times New Roman" w:hAnsi="Times New Roman"/>
          <w:bCs/>
          <w:sz w:val="24"/>
          <w:szCs w:val="24"/>
        </w:rPr>
        <w:t>, S</w:t>
      </w:r>
      <w:r w:rsidRPr="000272EC">
        <w:rPr>
          <w:rFonts w:ascii="Times New Roman" w:hAnsi="Times New Roman"/>
          <w:bCs/>
          <w:sz w:val="24"/>
          <w:szCs w:val="24"/>
          <w:vertAlign w:val="superscript"/>
        </w:rPr>
        <w:t>2-</w:t>
      </w:r>
      <w:r w:rsidRPr="000272EC">
        <w:rPr>
          <w:rFonts w:ascii="Times New Roman" w:hAnsi="Times New Roman"/>
          <w:bCs/>
          <w:sz w:val="24"/>
          <w:szCs w:val="24"/>
        </w:rPr>
        <w:t>, Al</w:t>
      </w:r>
      <w:r w:rsidRPr="000272EC">
        <w:rPr>
          <w:rFonts w:ascii="Times New Roman" w:hAnsi="Times New Roman"/>
          <w:bCs/>
          <w:sz w:val="24"/>
          <w:szCs w:val="24"/>
          <w:vertAlign w:val="superscript"/>
        </w:rPr>
        <w:t>3+</w:t>
      </w:r>
      <w:r w:rsidRPr="000272EC">
        <w:rPr>
          <w:rFonts w:ascii="Times New Roman" w:hAnsi="Times New Roman"/>
          <w:bCs/>
          <w:sz w:val="24"/>
          <w:szCs w:val="24"/>
        </w:rPr>
        <w:t xml:space="preserve"> và PO</w:t>
      </w:r>
      <w:r w:rsidRPr="000272EC">
        <w:rPr>
          <w:rFonts w:ascii="Times New Roman" w:hAnsi="Times New Roman"/>
          <w:bCs/>
          <w:sz w:val="24"/>
          <w:szCs w:val="24"/>
          <w:vertAlign w:val="subscript"/>
        </w:rPr>
        <w:t>4</w:t>
      </w:r>
      <w:r w:rsidRPr="000272EC">
        <w:rPr>
          <w:rFonts w:ascii="Times New Roman" w:hAnsi="Times New Roman"/>
          <w:bCs/>
          <w:sz w:val="24"/>
          <w:szCs w:val="24"/>
          <w:vertAlign w:val="superscript"/>
        </w:rPr>
        <w:t>3-</w:t>
      </w:r>
      <w:r w:rsidRPr="000272EC">
        <w:rPr>
          <w:rFonts w:ascii="Times New Roman" w:hAnsi="Times New Roman"/>
          <w:bCs/>
          <w:sz w:val="24"/>
          <w:szCs w:val="24"/>
        </w:rPr>
        <w:t>. Theo</w:t>
      </w:r>
      <w:r w:rsidRPr="000272EC">
        <w:rPr>
          <w:rFonts w:ascii="Times New Roman" w:hAnsi="Times New Roman"/>
          <w:sz w:val="24"/>
          <w:szCs w:val="24"/>
        </w:rPr>
        <w:t xml:space="preserve"> thuyết Bronsted – Lowry có bao nhiêu chất hoặc ion trong dãy trên là acid?</w:t>
      </w:r>
    </w:p>
    <w:p w14:paraId="56E46A77" w14:textId="571D8E0D" w:rsidR="002E0AD3" w:rsidRPr="000272EC" w:rsidRDefault="002E0AD3" w:rsidP="006951F7">
      <w:pPr>
        <w:spacing w:line="264" w:lineRule="auto"/>
        <w:jc w:val="both"/>
        <w:rPr>
          <w:rFonts w:ascii="Times New Roman" w:hAnsi="Times New Roman"/>
          <w:sz w:val="24"/>
          <w:szCs w:val="24"/>
        </w:rPr>
      </w:pPr>
      <w:r w:rsidRPr="000272EC">
        <w:rPr>
          <w:rFonts w:ascii="Times New Roman" w:hAnsi="Times New Roman"/>
          <w:b/>
          <w:bCs/>
          <w:sz w:val="24"/>
          <w:szCs w:val="24"/>
        </w:rPr>
        <w:t xml:space="preserve">Câu </w:t>
      </w:r>
      <w:r w:rsidR="00F60796" w:rsidRPr="000272EC">
        <w:rPr>
          <w:rFonts w:ascii="Times New Roman" w:hAnsi="Times New Roman"/>
          <w:b/>
          <w:bCs/>
          <w:sz w:val="24"/>
          <w:szCs w:val="24"/>
        </w:rPr>
        <w:t>6</w:t>
      </w:r>
      <w:r w:rsidRPr="000272EC">
        <w:rPr>
          <w:rFonts w:ascii="Times New Roman" w:hAnsi="Times New Roman"/>
          <w:b/>
          <w:bCs/>
          <w:sz w:val="24"/>
          <w:szCs w:val="24"/>
        </w:rPr>
        <w:t xml:space="preserve">. </w:t>
      </w:r>
      <w:r w:rsidRPr="000272EC">
        <w:rPr>
          <w:rFonts w:ascii="Times New Roman" w:hAnsi="Times New Roman"/>
          <w:bCs/>
          <w:sz w:val="24"/>
          <w:szCs w:val="24"/>
        </w:rPr>
        <w:t>Cho dãy các chất hoặc ion sau:</w:t>
      </w:r>
      <w:r w:rsidRPr="000272EC">
        <w:rPr>
          <w:rFonts w:ascii="Times New Roman" w:hAnsi="Times New Roman"/>
          <w:sz w:val="24"/>
          <w:szCs w:val="24"/>
        </w:rPr>
        <w:t xml:space="preserve"> </w:t>
      </w:r>
      <w:r w:rsidRPr="000272EC">
        <w:rPr>
          <w:rFonts w:ascii="Times New Roman" w:hAnsi="Times New Roman"/>
          <w:bCs/>
          <w:sz w:val="24"/>
          <w:szCs w:val="24"/>
        </w:rPr>
        <w:t>Ca(OH)</w:t>
      </w:r>
      <w:r w:rsidRPr="000272EC">
        <w:rPr>
          <w:rFonts w:ascii="Times New Roman" w:hAnsi="Times New Roman"/>
          <w:bCs/>
          <w:sz w:val="24"/>
          <w:szCs w:val="24"/>
          <w:vertAlign w:val="subscript"/>
        </w:rPr>
        <w:t>2</w:t>
      </w:r>
      <w:r w:rsidRPr="000272EC">
        <w:rPr>
          <w:rFonts w:ascii="Times New Roman" w:hAnsi="Times New Roman"/>
          <w:bCs/>
          <w:sz w:val="24"/>
          <w:szCs w:val="24"/>
        </w:rPr>
        <w:t>, HNO</w:t>
      </w:r>
      <w:r w:rsidRPr="000272EC">
        <w:rPr>
          <w:rFonts w:ascii="Times New Roman" w:hAnsi="Times New Roman"/>
          <w:bCs/>
          <w:sz w:val="24"/>
          <w:szCs w:val="24"/>
          <w:vertAlign w:val="subscript"/>
        </w:rPr>
        <w:t>3</w:t>
      </w:r>
      <w:r w:rsidRPr="000272EC">
        <w:rPr>
          <w:rFonts w:ascii="Times New Roman" w:hAnsi="Times New Roman"/>
          <w:bCs/>
          <w:sz w:val="24"/>
          <w:szCs w:val="24"/>
        </w:rPr>
        <w:t xml:space="preserve">, </w:t>
      </w:r>
      <w:r w:rsidR="005E3087" w:rsidRPr="000272EC">
        <w:rPr>
          <w:rFonts w:ascii="Times New Roman" w:hAnsi="Times New Roman"/>
          <w:bCs/>
          <w:sz w:val="24"/>
          <w:szCs w:val="24"/>
        </w:rPr>
        <w:t>CH</w:t>
      </w:r>
      <w:r w:rsidR="005E3087" w:rsidRPr="000272EC">
        <w:rPr>
          <w:rFonts w:ascii="Times New Roman" w:hAnsi="Times New Roman"/>
          <w:bCs/>
          <w:sz w:val="24"/>
          <w:szCs w:val="24"/>
          <w:vertAlign w:val="subscript"/>
        </w:rPr>
        <w:t>3</w:t>
      </w:r>
      <w:r w:rsidRPr="000272EC">
        <w:rPr>
          <w:rFonts w:ascii="Times New Roman" w:hAnsi="Times New Roman"/>
          <w:bCs/>
          <w:sz w:val="24"/>
          <w:szCs w:val="24"/>
        </w:rPr>
        <w:t>NH</w:t>
      </w:r>
      <w:r w:rsidR="005E3087" w:rsidRPr="000272EC">
        <w:rPr>
          <w:rFonts w:ascii="Times New Roman" w:hAnsi="Times New Roman"/>
          <w:bCs/>
          <w:sz w:val="24"/>
          <w:szCs w:val="24"/>
          <w:vertAlign w:val="subscript"/>
        </w:rPr>
        <w:t>2</w:t>
      </w:r>
      <w:r w:rsidRPr="000272EC">
        <w:rPr>
          <w:rFonts w:ascii="Times New Roman" w:hAnsi="Times New Roman"/>
          <w:bCs/>
          <w:sz w:val="24"/>
          <w:szCs w:val="24"/>
        </w:rPr>
        <w:t>, NH</w:t>
      </w:r>
      <w:r w:rsidRPr="000272EC">
        <w:rPr>
          <w:rFonts w:ascii="Times New Roman" w:hAnsi="Times New Roman"/>
          <w:bCs/>
          <w:sz w:val="24"/>
          <w:szCs w:val="24"/>
          <w:vertAlign w:val="subscript"/>
        </w:rPr>
        <w:t>4</w:t>
      </w:r>
      <w:r w:rsidRPr="000272EC">
        <w:rPr>
          <w:rFonts w:ascii="Times New Roman" w:hAnsi="Times New Roman"/>
          <w:bCs/>
          <w:sz w:val="24"/>
          <w:szCs w:val="24"/>
          <w:vertAlign w:val="superscript"/>
        </w:rPr>
        <w:t>+</w:t>
      </w:r>
      <w:r w:rsidRPr="000272EC">
        <w:rPr>
          <w:rFonts w:ascii="Times New Roman" w:hAnsi="Times New Roman"/>
          <w:bCs/>
          <w:sz w:val="24"/>
          <w:szCs w:val="24"/>
        </w:rPr>
        <w:t>, Ba</w:t>
      </w:r>
      <w:r w:rsidRPr="000272EC">
        <w:rPr>
          <w:rFonts w:ascii="Times New Roman" w:hAnsi="Times New Roman"/>
          <w:bCs/>
          <w:sz w:val="24"/>
          <w:szCs w:val="24"/>
          <w:vertAlign w:val="superscript"/>
        </w:rPr>
        <w:t>2+</w:t>
      </w:r>
      <w:r w:rsidRPr="000272EC">
        <w:rPr>
          <w:rFonts w:ascii="Times New Roman" w:hAnsi="Times New Roman"/>
          <w:bCs/>
          <w:sz w:val="24"/>
          <w:szCs w:val="24"/>
        </w:rPr>
        <w:t>,</w:t>
      </w:r>
      <w:r w:rsidR="005E3087" w:rsidRPr="000272EC">
        <w:rPr>
          <w:rFonts w:ascii="Times New Roman" w:hAnsi="Times New Roman"/>
          <w:bCs/>
          <w:sz w:val="24"/>
          <w:szCs w:val="24"/>
        </w:rPr>
        <w:t xml:space="preserve"> CH</w:t>
      </w:r>
      <w:r w:rsidR="005E3087" w:rsidRPr="000272EC">
        <w:rPr>
          <w:rFonts w:ascii="Times New Roman" w:hAnsi="Times New Roman"/>
          <w:bCs/>
          <w:sz w:val="24"/>
          <w:szCs w:val="24"/>
          <w:vertAlign w:val="subscript"/>
        </w:rPr>
        <w:t>3</w:t>
      </w:r>
      <w:r w:rsidR="005E3087" w:rsidRPr="000272EC">
        <w:rPr>
          <w:rFonts w:ascii="Times New Roman" w:hAnsi="Times New Roman"/>
          <w:bCs/>
          <w:sz w:val="24"/>
          <w:szCs w:val="24"/>
        </w:rPr>
        <w:t>COO</w:t>
      </w:r>
      <w:r w:rsidR="005E3087" w:rsidRPr="000272EC">
        <w:rPr>
          <w:rFonts w:ascii="Times New Roman" w:hAnsi="Times New Roman"/>
          <w:bCs/>
          <w:sz w:val="24"/>
          <w:szCs w:val="24"/>
          <w:vertAlign w:val="superscript"/>
        </w:rPr>
        <w:t>–</w:t>
      </w:r>
      <w:r w:rsidRPr="000272EC">
        <w:rPr>
          <w:rFonts w:ascii="Times New Roman" w:hAnsi="Times New Roman"/>
          <w:bCs/>
          <w:sz w:val="24"/>
          <w:szCs w:val="24"/>
        </w:rPr>
        <w:t xml:space="preserve">, </w:t>
      </w:r>
      <w:r w:rsidR="005E3087" w:rsidRPr="000272EC">
        <w:rPr>
          <w:rFonts w:ascii="Times New Roman" w:hAnsi="Times New Roman"/>
          <w:bCs/>
          <w:sz w:val="24"/>
          <w:szCs w:val="24"/>
        </w:rPr>
        <w:t>HSO</w:t>
      </w:r>
      <w:r w:rsidR="005E3087" w:rsidRPr="000272EC">
        <w:rPr>
          <w:rFonts w:ascii="Times New Roman" w:hAnsi="Times New Roman"/>
          <w:bCs/>
          <w:sz w:val="24"/>
          <w:szCs w:val="24"/>
          <w:vertAlign w:val="subscript"/>
        </w:rPr>
        <w:t>4</w:t>
      </w:r>
      <w:r w:rsidR="005E3087" w:rsidRPr="000272EC">
        <w:rPr>
          <w:rFonts w:ascii="Times New Roman" w:hAnsi="Times New Roman"/>
          <w:bCs/>
          <w:sz w:val="24"/>
          <w:szCs w:val="24"/>
          <w:vertAlign w:val="superscript"/>
        </w:rPr>
        <w:t>–</w:t>
      </w:r>
      <w:r w:rsidRPr="000272EC">
        <w:rPr>
          <w:rFonts w:ascii="Times New Roman" w:hAnsi="Times New Roman"/>
          <w:bCs/>
          <w:sz w:val="24"/>
          <w:szCs w:val="24"/>
        </w:rPr>
        <w:t>, SO</w:t>
      </w:r>
      <w:r w:rsidRPr="000272EC">
        <w:rPr>
          <w:rFonts w:ascii="Times New Roman" w:hAnsi="Times New Roman"/>
          <w:bCs/>
          <w:sz w:val="24"/>
          <w:szCs w:val="24"/>
          <w:vertAlign w:val="subscript"/>
        </w:rPr>
        <w:t>3</w:t>
      </w:r>
      <w:r w:rsidRPr="000272EC">
        <w:rPr>
          <w:rFonts w:ascii="Times New Roman" w:hAnsi="Times New Roman"/>
          <w:bCs/>
          <w:sz w:val="24"/>
          <w:szCs w:val="24"/>
          <w:vertAlign w:val="superscript"/>
        </w:rPr>
        <w:t>2</w:t>
      </w:r>
      <w:r w:rsidRPr="000272EC">
        <w:rPr>
          <w:rFonts w:ascii="Times New Roman" w:hAnsi="Times New Roman"/>
          <w:bCs/>
          <w:sz w:val="24"/>
          <w:szCs w:val="24"/>
        </w:rPr>
        <w:t xml:space="preserve"> và Fe</w:t>
      </w:r>
      <w:r w:rsidRPr="000272EC">
        <w:rPr>
          <w:rFonts w:ascii="Times New Roman" w:hAnsi="Times New Roman"/>
          <w:bCs/>
          <w:sz w:val="24"/>
          <w:szCs w:val="24"/>
          <w:vertAlign w:val="superscript"/>
        </w:rPr>
        <w:t>3+</w:t>
      </w:r>
      <w:r w:rsidRPr="000272EC">
        <w:rPr>
          <w:rFonts w:ascii="Times New Roman" w:hAnsi="Times New Roman"/>
          <w:bCs/>
          <w:sz w:val="24"/>
          <w:szCs w:val="24"/>
        </w:rPr>
        <w:t>. Theo</w:t>
      </w:r>
      <w:r w:rsidRPr="000272EC">
        <w:rPr>
          <w:rFonts w:ascii="Times New Roman" w:hAnsi="Times New Roman"/>
          <w:sz w:val="24"/>
          <w:szCs w:val="24"/>
        </w:rPr>
        <w:t xml:space="preserve"> thuyết Bronsted – Lowry có bao nhiêu chất trong dãy trên là base?</w:t>
      </w:r>
    </w:p>
    <w:p w14:paraId="6CD6CB81" w14:textId="23DF5EBE" w:rsidR="00F96BC9" w:rsidRPr="000272EC" w:rsidRDefault="00F96BC9" w:rsidP="006951F7">
      <w:pPr>
        <w:spacing w:line="264" w:lineRule="auto"/>
        <w:jc w:val="both"/>
        <w:rPr>
          <w:rFonts w:ascii="Times New Roman" w:hAnsi="Times New Roman"/>
          <w:sz w:val="24"/>
          <w:szCs w:val="24"/>
        </w:rPr>
      </w:pPr>
      <w:r w:rsidRPr="000272EC">
        <w:rPr>
          <w:rFonts w:ascii="Times New Roman" w:hAnsi="Times New Roman"/>
          <w:b/>
          <w:bCs/>
          <w:sz w:val="24"/>
          <w:szCs w:val="24"/>
        </w:rPr>
        <w:t xml:space="preserve">Câu </w:t>
      </w:r>
      <w:r w:rsidR="00F60796" w:rsidRPr="000272EC">
        <w:rPr>
          <w:rFonts w:ascii="Times New Roman" w:hAnsi="Times New Roman"/>
          <w:b/>
          <w:bCs/>
          <w:sz w:val="24"/>
          <w:szCs w:val="24"/>
        </w:rPr>
        <w:t>7</w:t>
      </w:r>
      <w:r w:rsidRPr="000272EC">
        <w:rPr>
          <w:rFonts w:ascii="Times New Roman" w:hAnsi="Times New Roman"/>
          <w:b/>
          <w:bCs/>
          <w:sz w:val="24"/>
          <w:szCs w:val="24"/>
        </w:rPr>
        <w:t xml:space="preserve">. </w:t>
      </w:r>
      <w:r w:rsidRPr="000272EC">
        <w:rPr>
          <w:rFonts w:ascii="Times New Roman" w:hAnsi="Times New Roman"/>
          <w:bCs/>
          <w:sz w:val="24"/>
          <w:szCs w:val="24"/>
        </w:rPr>
        <w:t>Cho dãy các chất hoặc ion sau:</w:t>
      </w:r>
      <w:r w:rsidRPr="000272EC">
        <w:rPr>
          <w:rFonts w:ascii="Times New Roman" w:hAnsi="Times New Roman"/>
          <w:sz w:val="24"/>
          <w:szCs w:val="24"/>
        </w:rPr>
        <w:t xml:space="preserve"> (NH</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rPr>
        <w:t>, KHCO</w:t>
      </w:r>
      <w:r w:rsidRPr="000272EC">
        <w:rPr>
          <w:rFonts w:ascii="Times New Roman" w:hAnsi="Times New Roman"/>
          <w:sz w:val="24"/>
          <w:szCs w:val="24"/>
          <w:vertAlign w:val="subscript"/>
        </w:rPr>
        <w:t>3</w:t>
      </w:r>
      <w:r w:rsidRPr="000272EC">
        <w:rPr>
          <w:rFonts w:ascii="Times New Roman" w:hAnsi="Times New Roman"/>
          <w:sz w:val="24"/>
          <w:szCs w:val="24"/>
        </w:rPr>
        <w:t>, Al(OH)</w:t>
      </w:r>
      <w:r w:rsidRPr="000272EC">
        <w:rPr>
          <w:rFonts w:ascii="Times New Roman" w:hAnsi="Times New Roman"/>
          <w:sz w:val="24"/>
          <w:szCs w:val="24"/>
          <w:vertAlign w:val="subscript"/>
        </w:rPr>
        <w:t>3</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O, HS</w:t>
      </w:r>
      <w:r w:rsidRPr="000272EC">
        <w:rPr>
          <w:rFonts w:ascii="Times New Roman" w:hAnsi="Times New Roman"/>
          <w:sz w:val="24"/>
          <w:szCs w:val="24"/>
          <w:vertAlign w:val="superscript"/>
        </w:rPr>
        <w:t>-</w:t>
      </w:r>
      <w:r w:rsidRPr="000272EC">
        <w:rPr>
          <w:rFonts w:ascii="Times New Roman" w:hAnsi="Times New Roman"/>
          <w:sz w:val="24"/>
          <w:szCs w:val="24"/>
        </w:rPr>
        <w:t>, H</w:t>
      </w:r>
      <w:r w:rsidRPr="000272EC">
        <w:rPr>
          <w:rFonts w:ascii="Times New Roman" w:hAnsi="Times New Roman"/>
          <w:sz w:val="24"/>
          <w:szCs w:val="24"/>
          <w:vertAlign w:val="subscript"/>
        </w:rPr>
        <w:t>2</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 xml:space="preserve"> Cu</w:t>
      </w:r>
      <w:r w:rsidRPr="000272EC">
        <w:rPr>
          <w:rFonts w:ascii="Times New Roman" w:hAnsi="Times New Roman"/>
          <w:sz w:val="24"/>
          <w:szCs w:val="24"/>
          <w:vertAlign w:val="superscript"/>
        </w:rPr>
        <w:t>2+</w:t>
      </w:r>
      <w:r w:rsidRPr="000272EC">
        <w:rPr>
          <w:rFonts w:ascii="Times New Roman" w:hAnsi="Times New Roman"/>
          <w:sz w:val="24"/>
          <w:szCs w:val="24"/>
        </w:rPr>
        <w:t xml:space="preserve"> và CH</w:t>
      </w:r>
      <w:r w:rsidRPr="000272EC">
        <w:rPr>
          <w:rFonts w:ascii="Times New Roman" w:hAnsi="Times New Roman"/>
          <w:sz w:val="24"/>
          <w:szCs w:val="24"/>
          <w:vertAlign w:val="subscript"/>
        </w:rPr>
        <w:t>3</w:t>
      </w:r>
      <w:r w:rsidRPr="000272EC">
        <w:rPr>
          <w:rFonts w:ascii="Times New Roman" w:hAnsi="Times New Roman"/>
          <w:sz w:val="24"/>
          <w:szCs w:val="24"/>
        </w:rPr>
        <w:t>COO</w:t>
      </w:r>
      <w:r w:rsidRPr="000272EC">
        <w:rPr>
          <w:rFonts w:ascii="Times New Roman" w:hAnsi="Times New Roman"/>
          <w:sz w:val="24"/>
          <w:szCs w:val="24"/>
          <w:vertAlign w:val="superscript"/>
        </w:rPr>
        <w:t>-</w:t>
      </w:r>
      <w:r w:rsidRPr="000272EC">
        <w:rPr>
          <w:rFonts w:ascii="Times New Roman" w:hAnsi="Times New Roman"/>
          <w:sz w:val="24"/>
          <w:szCs w:val="24"/>
        </w:rPr>
        <w:t>. T</w:t>
      </w:r>
      <w:r w:rsidRPr="000272EC">
        <w:rPr>
          <w:rFonts w:ascii="Times New Roman" w:hAnsi="Times New Roman"/>
          <w:bCs/>
          <w:sz w:val="24"/>
          <w:szCs w:val="24"/>
        </w:rPr>
        <w:t>heo</w:t>
      </w:r>
      <w:r w:rsidRPr="000272EC">
        <w:rPr>
          <w:rFonts w:ascii="Times New Roman" w:hAnsi="Times New Roman"/>
          <w:sz w:val="24"/>
          <w:szCs w:val="24"/>
        </w:rPr>
        <w:t xml:space="preserve"> thuyết Bronsted – Lowry có bao nhiêu chất hoặc ion trong dãy trên là chất lưỡng tính?</w:t>
      </w:r>
    </w:p>
    <w:p w14:paraId="5F9D51D9" w14:textId="4B426694" w:rsidR="00C43E80" w:rsidRPr="000272EC" w:rsidRDefault="00C43E80" w:rsidP="006951F7">
      <w:pPr>
        <w:tabs>
          <w:tab w:val="left" w:pos="2880"/>
          <w:tab w:val="left" w:pos="5310"/>
          <w:tab w:val="left" w:pos="7830"/>
        </w:tabs>
        <w:spacing w:line="264" w:lineRule="auto"/>
        <w:jc w:val="both"/>
        <w:rPr>
          <w:rFonts w:ascii="Times New Roman" w:hAnsi="Times New Roman"/>
          <w:b/>
          <w:sz w:val="24"/>
          <w:szCs w:val="24"/>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8</w:t>
      </w:r>
      <w:r w:rsidRPr="000272EC">
        <w:rPr>
          <w:rFonts w:ascii="Times New Roman" w:hAnsi="Times New Roman"/>
          <w:b/>
          <w:sz w:val="24"/>
          <w:szCs w:val="24"/>
          <w:lang w:val="nl-NL"/>
        </w:rPr>
        <w:t xml:space="preserve">. </w:t>
      </w:r>
      <w:r w:rsidRPr="000272EC">
        <w:rPr>
          <w:rFonts w:ascii="Times New Roman" w:hAnsi="Times New Roman"/>
          <w:sz w:val="24"/>
          <w:szCs w:val="24"/>
        </w:rPr>
        <w:t>Cho các chất sau: HCl, Na</w:t>
      </w:r>
      <w:r w:rsidRPr="000272EC">
        <w:rPr>
          <w:rFonts w:ascii="Times New Roman" w:hAnsi="Times New Roman"/>
          <w:sz w:val="24"/>
          <w:szCs w:val="24"/>
          <w:vertAlign w:val="subscript"/>
        </w:rPr>
        <w:t>2</w:t>
      </w:r>
      <w:r w:rsidRPr="000272EC">
        <w:rPr>
          <w:rFonts w:ascii="Times New Roman" w:hAnsi="Times New Roman"/>
          <w:sz w:val="24"/>
          <w:szCs w:val="24"/>
        </w:rPr>
        <w:t>CO</w:t>
      </w:r>
      <w:r w:rsidRPr="000272EC">
        <w:rPr>
          <w:rFonts w:ascii="Times New Roman" w:hAnsi="Times New Roman"/>
          <w:sz w:val="24"/>
          <w:szCs w:val="24"/>
          <w:vertAlign w:val="subscript"/>
        </w:rPr>
        <w:t>3</w:t>
      </w:r>
      <w:r w:rsidRPr="000272EC">
        <w:rPr>
          <w:rFonts w:ascii="Times New Roman" w:hAnsi="Times New Roman"/>
          <w:sz w:val="24"/>
          <w:szCs w:val="24"/>
        </w:rPr>
        <w:t>, AlCl</w:t>
      </w:r>
      <w:r w:rsidRPr="000272EC">
        <w:rPr>
          <w:rFonts w:ascii="Times New Roman" w:hAnsi="Times New Roman"/>
          <w:sz w:val="24"/>
          <w:szCs w:val="24"/>
          <w:vertAlign w:val="subscript"/>
        </w:rPr>
        <w:t>3</w:t>
      </w:r>
      <w:r w:rsidRPr="000272EC">
        <w:rPr>
          <w:rFonts w:ascii="Times New Roman" w:hAnsi="Times New Roman"/>
          <w:sz w:val="24"/>
          <w:szCs w:val="24"/>
        </w:rPr>
        <w:t>, Fe(NO</w:t>
      </w:r>
      <w:r w:rsidRPr="000272EC">
        <w:rPr>
          <w:rFonts w:ascii="Times New Roman" w:hAnsi="Times New Roman"/>
          <w:sz w:val="24"/>
          <w:szCs w:val="24"/>
          <w:vertAlign w:val="subscript"/>
        </w:rPr>
        <w:t>3</w:t>
      </w:r>
      <w:r w:rsidRPr="000272EC">
        <w:rPr>
          <w:rFonts w:ascii="Times New Roman" w:hAnsi="Times New Roman"/>
          <w:sz w:val="24"/>
          <w:szCs w:val="24"/>
        </w:rPr>
        <w:t>)</w:t>
      </w:r>
      <w:r w:rsidRPr="000272EC">
        <w:rPr>
          <w:rFonts w:ascii="Times New Roman" w:hAnsi="Times New Roman"/>
          <w:sz w:val="24"/>
          <w:szCs w:val="24"/>
          <w:vertAlign w:val="subscript"/>
        </w:rPr>
        <w:t>3</w:t>
      </w:r>
      <w:r w:rsidRPr="000272EC">
        <w:rPr>
          <w:rFonts w:ascii="Times New Roman" w:hAnsi="Times New Roman"/>
          <w:sz w:val="24"/>
          <w:szCs w:val="24"/>
        </w:rPr>
        <w:t>, KOH, H</w:t>
      </w:r>
      <w:r w:rsidRPr="000272EC">
        <w:rPr>
          <w:rFonts w:ascii="Times New Roman" w:hAnsi="Times New Roman"/>
          <w:sz w:val="24"/>
          <w:szCs w:val="24"/>
          <w:vertAlign w:val="subscript"/>
        </w:rPr>
        <w:t>3</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rPr>
        <w:t>, K</w:t>
      </w:r>
      <w:r w:rsidRPr="000272EC">
        <w:rPr>
          <w:rFonts w:ascii="Times New Roman" w:hAnsi="Times New Roman"/>
          <w:sz w:val="24"/>
          <w:szCs w:val="24"/>
          <w:vertAlign w:val="subscript"/>
        </w:rPr>
        <w:t>3</w:t>
      </w:r>
      <w:r w:rsidRPr="000272EC">
        <w:rPr>
          <w:rFonts w:ascii="Times New Roman" w:hAnsi="Times New Roman"/>
          <w:sz w:val="24"/>
          <w:szCs w:val="24"/>
        </w:rPr>
        <w:t>PO</w:t>
      </w:r>
      <w:r w:rsidRPr="000272EC">
        <w:rPr>
          <w:rFonts w:ascii="Times New Roman" w:hAnsi="Times New Roman"/>
          <w:sz w:val="24"/>
          <w:szCs w:val="24"/>
          <w:vertAlign w:val="subscript"/>
        </w:rPr>
        <w:t>4</w:t>
      </w:r>
      <w:r w:rsidRPr="000272EC">
        <w:rPr>
          <w:rFonts w:ascii="Times New Roman" w:hAnsi="Times New Roman"/>
          <w:sz w:val="24"/>
          <w:szCs w:val="24"/>
        </w:rPr>
        <w:t>. Có bao nhiêu chất khi hòa tan trong nước tạo dung dịch làm quỳ tím chuyển màu xanh?</w:t>
      </w:r>
    </w:p>
    <w:p w14:paraId="228F7F03" w14:textId="4D662783" w:rsidR="00FE6873" w:rsidRPr="000272EC" w:rsidRDefault="00FE6873" w:rsidP="006951F7">
      <w:pPr>
        <w:tabs>
          <w:tab w:val="left" w:pos="283"/>
          <w:tab w:val="left" w:pos="2880"/>
          <w:tab w:val="left" w:pos="5310"/>
          <w:tab w:val="left" w:pos="7830"/>
          <w:tab w:val="left" w:pos="8788"/>
        </w:tabs>
        <w:spacing w:line="264" w:lineRule="auto"/>
        <w:jc w:val="both"/>
        <w:rPr>
          <w:rFonts w:ascii="Times New Roman" w:hAnsi="Times New Roman"/>
          <w:sz w:val="24"/>
          <w:szCs w:val="24"/>
          <w:shd w:val="clear" w:color="auto" w:fill="FFFFFF"/>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9</w:t>
      </w:r>
      <w:r w:rsidRPr="000272EC">
        <w:rPr>
          <w:rFonts w:ascii="Times New Roman" w:hAnsi="Times New Roman"/>
          <w:b/>
          <w:sz w:val="24"/>
          <w:szCs w:val="24"/>
          <w:lang w:val="nl-NL"/>
        </w:rPr>
        <w:t xml:space="preserve">. </w:t>
      </w:r>
      <w:r w:rsidRPr="000272EC">
        <w:rPr>
          <w:rFonts w:ascii="Times New Roman" w:hAnsi="Times New Roman"/>
          <w:sz w:val="24"/>
          <w:szCs w:val="24"/>
          <w:shd w:val="clear" w:color="auto" w:fill="FFFFFF"/>
        </w:rPr>
        <w:t>Cho các dung dịch muối sau đây: NaHCO</w:t>
      </w:r>
      <w:r w:rsidRPr="000272EC">
        <w:rPr>
          <w:rFonts w:ascii="Times New Roman" w:hAnsi="Times New Roman"/>
          <w:sz w:val="24"/>
          <w:szCs w:val="24"/>
          <w:shd w:val="clear" w:color="auto" w:fill="FFFFFF"/>
          <w:vertAlign w:val="subscript"/>
        </w:rPr>
        <w:t>3</w:t>
      </w:r>
      <w:r w:rsidRPr="000272EC">
        <w:rPr>
          <w:rFonts w:ascii="Times New Roman" w:hAnsi="Times New Roman"/>
          <w:sz w:val="24"/>
          <w:szCs w:val="24"/>
          <w:shd w:val="clear" w:color="auto" w:fill="FFFFFF"/>
        </w:rPr>
        <w:t>; K</w:t>
      </w:r>
      <w:r w:rsidRPr="000272EC">
        <w:rPr>
          <w:rFonts w:ascii="Times New Roman" w:hAnsi="Times New Roman"/>
          <w:sz w:val="24"/>
          <w:szCs w:val="24"/>
          <w:shd w:val="clear" w:color="auto" w:fill="FFFFFF"/>
          <w:vertAlign w:val="subscript"/>
        </w:rPr>
        <w:t>2</w:t>
      </w:r>
      <w:r w:rsidRPr="000272EC">
        <w:rPr>
          <w:rFonts w:ascii="Times New Roman" w:hAnsi="Times New Roman"/>
          <w:sz w:val="24"/>
          <w:szCs w:val="24"/>
          <w:shd w:val="clear" w:color="auto" w:fill="FFFFFF"/>
        </w:rPr>
        <w:t>S; CuSO</w:t>
      </w:r>
      <w:r w:rsidRPr="000272EC">
        <w:rPr>
          <w:rFonts w:ascii="Times New Roman" w:hAnsi="Times New Roman"/>
          <w:sz w:val="24"/>
          <w:szCs w:val="24"/>
          <w:shd w:val="clear" w:color="auto" w:fill="FFFFFF"/>
          <w:vertAlign w:val="subscript"/>
        </w:rPr>
        <w:t>4</w:t>
      </w:r>
      <w:r w:rsidRPr="000272EC">
        <w:rPr>
          <w:rFonts w:ascii="Times New Roman" w:hAnsi="Times New Roman"/>
          <w:sz w:val="24"/>
          <w:szCs w:val="24"/>
          <w:shd w:val="clear" w:color="auto" w:fill="FFFFFF"/>
        </w:rPr>
        <w:t>; FeCl</w:t>
      </w:r>
      <w:r w:rsidRPr="000272EC">
        <w:rPr>
          <w:rFonts w:ascii="Times New Roman" w:hAnsi="Times New Roman"/>
          <w:sz w:val="24"/>
          <w:szCs w:val="24"/>
          <w:shd w:val="clear" w:color="auto" w:fill="FFFFFF"/>
          <w:vertAlign w:val="subscript"/>
        </w:rPr>
        <w:t>3</w:t>
      </w:r>
      <w:r w:rsidRPr="000272EC">
        <w:rPr>
          <w:rFonts w:ascii="Times New Roman" w:hAnsi="Times New Roman"/>
          <w:sz w:val="24"/>
          <w:szCs w:val="24"/>
          <w:shd w:val="clear" w:color="auto" w:fill="FFFFFF"/>
        </w:rPr>
        <w:t>; Al</w:t>
      </w:r>
      <w:r w:rsidRPr="000272EC">
        <w:rPr>
          <w:rFonts w:ascii="Times New Roman" w:hAnsi="Times New Roman"/>
          <w:sz w:val="24"/>
          <w:szCs w:val="24"/>
          <w:shd w:val="clear" w:color="auto" w:fill="FFFFFF"/>
          <w:vertAlign w:val="subscript"/>
        </w:rPr>
        <w:t>2</w:t>
      </w:r>
      <w:r w:rsidRPr="000272EC">
        <w:rPr>
          <w:rFonts w:ascii="Times New Roman" w:hAnsi="Times New Roman"/>
          <w:sz w:val="24"/>
          <w:szCs w:val="24"/>
          <w:shd w:val="clear" w:color="auto" w:fill="FFFFFF"/>
        </w:rPr>
        <w:t>(SO</w:t>
      </w:r>
      <w:r w:rsidRPr="000272EC">
        <w:rPr>
          <w:rFonts w:ascii="Times New Roman" w:hAnsi="Times New Roman"/>
          <w:sz w:val="24"/>
          <w:szCs w:val="24"/>
          <w:shd w:val="clear" w:color="auto" w:fill="FFFFFF"/>
          <w:vertAlign w:val="subscript"/>
        </w:rPr>
        <w:t>4</w:t>
      </w:r>
      <w:r w:rsidRPr="000272EC">
        <w:rPr>
          <w:rFonts w:ascii="Times New Roman" w:hAnsi="Times New Roman"/>
          <w:sz w:val="24"/>
          <w:szCs w:val="24"/>
          <w:shd w:val="clear" w:color="auto" w:fill="FFFFFF"/>
        </w:rPr>
        <w:t>)</w:t>
      </w:r>
      <w:r w:rsidRPr="000272EC">
        <w:rPr>
          <w:rFonts w:ascii="Times New Roman" w:hAnsi="Times New Roman"/>
          <w:sz w:val="24"/>
          <w:szCs w:val="24"/>
          <w:shd w:val="clear" w:color="auto" w:fill="FFFFFF"/>
          <w:vertAlign w:val="subscript"/>
        </w:rPr>
        <w:t>3</w:t>
      </w:r>
      <w:r w:rsidRPr="000272EC">
        <w:rPr>
          <w:rFonts w:ascii="Times New Roman" w:hAnsi="Times New Roman"/>
          <w:sz w:val="24"/>
          <w:szCs w:val="24"/>
          <w:shd w:val="clear" w:color="auto" w:fill="FFFFFF"/>
        </w:rPr>
        <w:t xml:space="preserve">; KCl. </w:t>
      </w:r>
      <w:r w:rsidRPr="000272EC">
        <w:rPr>
          <w:rFonts w:ascii="Times New Roman" w:hAnsi="Times New Roman"/>
          <w:sz w:val="24"/>
          <w:szCs w:val="24"/>
        </w:rPr>
        <w:t>Có bao nhiêu dung dịch</w:t>
      </w:r>
      <w:r w:rsidRPr="000272EC">
        <w:rPr>
          <w:rFonts w:ascii="Times New Roman" w:hAnsi="Times New Roman"/>
          <w:sz w:val="24"/>
          <w:szCs w:val="24"/>
          <w:shd w:val="clear" w:color="auto" w:fill="FFFFFF"/>
        </w:rPr>
        <w:t xml:space="preserve"> có pH &lt; 7 là</w:t>
      </w:r>
    </w:p>
    <w:p w14:paraId="3C9976CC" w14:textId="1250CE72" w:rsidR="009C60C3" w:rsidRPr="000272EC" w:rsidRDefault="009C60C3"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10</w:t>
      </w:r>
      <w:r w:rsidRPr="000272EC">
        <w:rPr>
          <w:rFonts w:ascii="Times New Roman" w:hAnsi="Times New Roman"/>
          <w:b/>
          <w:sz w:val="24"/>
          <w:szCs w:val="24"/>
        </w:rPr>
        <w:t xml:space="preserve">. </w:t>
      </w:r>
      <w:r w:rsidRPr="000272EC">
        <w:rPr>
          <w:rFonts w:ascii="Times New Roman" w:hAnsi="Times New Roman"/>
          <w:sz w:val="24"/>
          <w:szCs w:val="24"/>
        </w:rPr>
        <w:t>Hòa tan các chất sau vào nước để được các dung dịch riêng rẽ: NaCl, CaO, SO</w:t>
      </w:r>
      <w:r w:rsidRPr="000272EC">
        <w:rPr>
          <w:rFonts w:ascii="Times New Roman" w:hAnsi="Times New Roman"/>
          <w:sz w:val="24"/>
          <w:szCs w:val="24"/>
          <w:vertAlign w:val="subscript"/>
        </w:rPr>
        <w:t>3</w:t>
      </w:r>
      <w:r w:rsidRPr="000272EC">
        <w:rPr>
          <w:rFonts w:ascii="Times New Roman" w:hAnsi="Times New Roman"/>
          <w:sz w:val="24"/>
          <w:szCs w:val="24"/>
        </w:rPr>
        <w:t>, C</w:t>
      </w:r>
      <w:r w:rsidRPr="000272EC">
        <w:rPr>
          <w:rFonts w:ascii="Times New Roman" w:hAnsi="Times New Roman"/>
          <w:sz w:val="24"/>
          <w:szCs w:val="24"/>
          <w:vertAlign w:val="subscript"/>
        </w:rPr>
        <w:t>6</w:t>
      </w:r>
      <w:r w:rsidRPr="000272EC">
        <w:rPr>
          <w:rFonts w:ascii="Times New Roman" w:hAnsi="Times New Roman"/>
          <w:sz w:val="24"/>
          <w:szCs w:val="24"/>
        </w:rPr>
        <w:t>H</w:t>
      </w:r>
      <w:r w:rsidRPr="000272EC">
        <w:rPr>
          <w:rFonts w:ascii="Times New Roman" w:hAnsi="Times New Roman"/>
          <w:sz w:val="24"/>
          <w:szCs w:val="24"/>
          <w:vertAlign w:val="subscript"/>
        </w:rPr>
        <w:t>12</w:t>
      </w:r>
      <w:r w:rsidRPr="000272EC">
        <w:rPr>
          <w:rFonts w:ascii="Times New Roman" w:hAnsi="Times New Roman"/>
          <w:sz w:val="24"/>
          <w:szCs w:val="24"/>
        </w:rPr>
        <w:t>O</w:t>
      </w:r>
      <w:r w:rsidRPr="000272EC">
        <w:rPr>
          <w:rFonts w:ascii="Times New Roman" w:hAnsi="Times New Roman"/>
          <w:sz w:val="24"/>
          <w:szCs w:val="24"/>
          <w:vertAlign w:val="subscript"/>
        </w:rPr>
        <w:t>6</w:t>
      </w:r>
      <w:r w:rsidRPr="000272EC">
        <w:rPr>
          <w:rFonts w:ascii="Times New Roman" w:hAnsi="Times New Roman"/>
          <w:sz w:val="24"/>
          <w:szCs w:val="24"/>
        </w:rPr>
        <w:t>, (glucose), CH</w:t>
      </w:r>
      <w:r w:rsidRPr="000272EC">
        <w:rPr>
          <w:rFonts w:ascii="Times New Roman" w:hAnsi="Times New Roman"/>
          <w:sz w:val="24"/>
          <w:szCs w:val="24"/>
          <w:vertAlign w:val="subscript"/>
        </w:rPr>
        <w:t>3</w:t>
      </w:r>
      <w:r w:rsidRPr="000272EC">
        <w:rPr>
          <w:rFonts w:ascii="Times New Roman" w:hAnsi="Times New Roman"/>
          <w:sz w:val="24"/>
          <w:szCs w:val="24"/>
        </w:rPr>
        <w:t>COONa, C</w:t>
      </w:r>
      <w:r w:rsidRPr="000272EC">
        <w:rPr>
          <w:rFonts w:ascii="Times New Roman" w:hAnsi="Times New Roman"/>
          <w:sz w:val="24"/>
          <w:szCs w:val="24"/>
          <w:vertAlign w:val="subscript"/>
        </w:rPr>
        <w:t>2</w:t>
      </w:r>
      <w:r w:rsidRPr="000272EC">
        <w:rPr>
          <w:rFonts w:ascii="Times New Roman" w:hAnsi="Times New Roman"/>
          <w:sz w:val="24"/>
          <w:szCs w:val="24"/>
        </w:rPr>
        <w:t>H</w:t>
      </w:r>
      <w:r w:rsidRPr="000272EC">
        <w:rPr>
          <w:rFonts w:ascii="Times New Roman" w:hAnsi="Times New Roman"/>
          <w:sz w:val="24"/>
          <w:szCs w:val="24"/>
          <w:vertAlign w:val="subscript"/>
        </w:rPr>
        <w:t>5</w:t>
      </w:r>
      <w:r w:rsidRPr="000272EC">
        <w:rPr>
          <w:rFonts w:ascii="Times New Roman" w:hAnsi="Times New Roman"/>
          <w:sz w:val="24"/>
          <w:szCs w:val="24"/>
        </w:rPr>
        <w:t>OH, Al</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w:t>
      </w:r>
      <w:r w:rsidRPr="000272EC">
        <w:rPr>
          <w:rFonts w:ascii="Times New Roman" w:hAnsi="Times New Roman"/>
          <w:sz w:val="24"/>
          <w:szCs w:val="24"/>
          <w:vertAlign w:val="subscript"/>
        </w:rPr>
        <w:t>3</w:t>
      </w:r>
      <w:r w:rsidRPr="000272EC">
        <w:rPr>
          <w:rFonts w:ascii="Times New Roman" w:hAnsi="Times New Roman"/>
          <w:sz w:val="24"/>
          <w:szCs w:val="24"/>
        </w:rPr>
        <w:t>. Trong các dung dịch tạo ra có bao nhiêu dung dịch có thể dẫn điện?</w:t>
      </w:r>
    </w:p>
    <w:p w14:paraId="3A9582AC" w14:textId="1C66606F" w:rsidR="00960D20" w:rsidRPr="000272EC" w:rsidRDefault="0058400A"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11</w:t>
      </w:r>
      <w:r w:rsidRPr="000272EC">
        <w:rPr>
          <w:rFonts w:ascii="Times New Roman" w:hAnsi="Times New Roman"/>
          <w:b/>
          <w:sz w:val="24"/>
          <w:szCs w:val="24"/>
        </w:rPr>
        <w:t xml:space="preserve">. </w:t>
      </w:r>
      <w:r w:rsidR="00960D20" w:rsidRPr="000272EC">
        <w:rPr>
          <w:rFonts w:ascii="Times New Roman" w:hAnsi="Times New Roman"/>
          <w:bCs/>
          <w:sz w:val="24"/>
          <w:szCs w:val="24"/>
        </w:rPr>
        <w:t xml:space="preserve">Hoa đậu biết chứa các hợp chất mang màu và màu sắc của chúng thay đổi theo pH của môi trường. Một học sinh tiến hành thí nghiệm sử dụng nước ép của hoa đậu biết cho lần lượt vào các mẫu dung dịch: </w:t>
      </w:r>
      <w:r w:rsidRPr="000272EC">
        <w:rPr>
          <w:rFonts w:ascii="Times New Roman" w:hAnsi="Times New Roman"/>
          <w:sz w:val="24"/>
          <w:szCs w:val="24"/>
        </w:rPr>
        <w:t>giấm ăn, nước C sủi, nước rửa bát, nước soda</w:t>
      </w:r>
      <w:r w:rsidR="00960D20" w:rsidRPr="000272EC">
        <w:rPr>
          <w:rFonts w:ascii="Times New Roman" w:hAnsi="Times New Roman"/>
          <w:sz w:val="24"/>
          <w:szCs w:val="24"/>
        </w:rPr>
        <w:t xml:space="preserve"> và </w:t>
      </w:r>
      <w:r w:rsidRPr="000272EC">
        <w:rPr>
          <w:rFonts w:ascii="Times New Roman" w:hAnsi="Times New Roman"/>
          <w:sz w:val="24"/>
          <w:szCs w:val="24"/>
        </w:rPr>
        <w:t>nước muối</w:t>
      </w:r>
      <w:r w:rsidR="00960D20" w:rsidRPr="000272EC">
        <w:rPr>
          <w:rFonts w:ascii="Times New Roman" w:hAnsi="Times New Roman"/>
          <w:sz w:val="24"/>
          <w:szCs w:val="24"/>
        </w:rPr>
        <w:t xml:space="preserve"> và thu được hiện tượng sau:</w:t>
      </w:r>
    </w:p>
    <w:tbl>
      <w:tblPr>
        <w:tblW w:w="9970" w:type="dxa"/>
        <w:jc w:val="center"/>
        <w:tblCellMar>
          <w:left w:w="0" w:type="dxa"/>
          <w:right w:w="0" w:type="dxa"/>
        </w:tblCellMar>
        <w:tblLook w:val="04A0" w:firstRow="1" w:lastRow="0" w:firstColumn="1" w:lastColumn="0" w:noHBand="0" w:noVBand="1"/>
      </w:tblPr>
      <w:tblGrid>
        <w:gridCol w:w="2413"/>
        <w:gridCol w:w="1258"/>
        <w:gridCol w:w="1344"/>
        <w:gridCol w:w="1521"/>
        <w:gridCol w:w="1701"/>
        <w:gridCol w:w="1733"/>
      </w:tblGrid>
      <w:tr w:rsidR="00960D20" w:rsidRPr="000272EC" w14:paraId="7F27F425" w14:textId="77777777" w:rsidTr="00787753">
        <w:trPr>
          <w:jc w:val="center"/>
        </w:trPr>
        <w:tc>
          <w:tcPr>
            <w:tcW w:w="1210" w:type="pct"/>
            <w:tcBorders>
              <w:top w:val="single" w:sz="8" w:space="0" w:color="auto"/>
              <w:left w:val="single" w:sz="8" w:space="0" w:color="auto"/>
              <w:bottom w:val="single" w:sz="8" w:space="0" w:color="auto"/>
              <w:right w:val="single" w:sz="8" w:space="0" w:color="auto"/>
            </w:tcBorders>
            <w:shd w:val="clear" w:color="auto" w:fill="auto"/>
            <w:hideMark/>
          </w:tcPr>
          <w:p w14:paraId="39262AE5" w14:textId="795281CF" w:rsidR="00960D20" w:rsidRPr="000272EC" w:rsidRDefault="00960D20" w:rsidP="006951F7">
            <w:pPr>
              <w:pStyle w:val="pn"/>
              <w:spacing w:line="264" w:lineRule="auto"/>
              <w:jc w:val="center"/>
              <w:rPr>
                <w:szCs w:val="24"/>
              </w:rPr>
            </w:pPr>
            <w:r w:rsidRPr="000272EC">
              <w:rPr>
                <w:szCs w:val="24"/>
              </w:rPr>
              <w:t>Dung dịch</w:t>
            </w:r>
          </w:p>
        </w:tc>
        <w:tc>
          <w:tcPr>
            <w:tcW w:w="63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084867A4" w14:textId="77777777" w:rsidR="00960D20" w:rsidRPr="000272EC" w:rsidRDefault="00960D20" w:rsidP="006951F7">
            <w:pPr>
              <w:pStyle w:val="pn"/>
              <w:spacing w:line="264" w:lineRule="auto"/>
              <w:jc w:val="center"/>
              <w:rPr>
                <w:szCs w:val="24"/>
              </w:rPr>
            </w:pPr>
            <w:r w:rsidRPr="000272EC">
              <w:rPr>
                <w:szCs w:val="24"/>
              </w:rPr>
              <w:t>Giấm ăn</w:t>
            </w:r>
          </w:p>
        </w:tc>
        <w:tc>
          <w:tcPr>
            <w:tcW w:w="674"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5CBCA6E3" w14:textId="77777777" w:rsidR="00960D20" w:rsidRPr="000272EC" w:rsidRDefault="00960D20" w:rsidP="006951F7">
            <w:pPr>
              <w:pStyle w:val="pn"/>
              <w:spacing w:line="264" w:lineRule="auto"/>
              <w:jc w:val="center"/>
              <w:rPr>
                <w:szCs w:val="24"/>
              </w:rPr>
            </w:pPr>
            <w:r w:rsidRPr="000272EC">
              <w:rPr>
                <w:szCs w:val="24"/>
              </w:rPr>
              <w:t>Nước C sủi</w:t>
            </w:r>
          </w:p>
        </w:tc>
        <w:tc>
          <w:tcPr>
            <w:tcW w:w="763"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4C5B4807" w14:textId="77777777" w:rsidR="00960D20" w:rsidRPr="000272EC" w:rsidRDefault="00960D20" w:rsidP="006951F7">
            <w:pPr>
              <w:pStyle w:val="pn"/>
              <w:spacing w:line="264" w:lineRule="auto"/>
              <w:jc w:val="center"/>
              <w:rPr>
                <w:szCs w:val="24"/>
              </w:rPr>
            </w:pPr>
            <w:r w:rsidRPr="000272EC">
              <w:rPr>
                <w:szCs w:val="24"/>
              </w:rPr>
              <w:t>Nước rửa bát</w:t>
            </w:r>
          </w:p>
        </w:tc>
        <w:tc>
          <w:tcPr>
            <w:tcW w:w="853"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64E70E28" w14:textId="77777777" w:rsidR="00960D20" w:rsidRPr="000272EC" w:rsidRDefault="00960D20" w:rsidP="006951F7">
            <w:pPr>
              <w:pStyle w:val="pn"/>
              <w:spacing w:line="264" w:lineRule="auto"/>
              <w:jc w:val="center"/>
              <w:rPr>
                <w:szCs w:val="24"/>
              </w:rPr>
            </w:pPr>
            <w:r w:rsidRPr="000272EC">
              <w:rPr>
                <w:szCs w:val="24"/>
              </w:rPr>
              <w:t>Nước soda</w:t>
            </w:r>
          </w:p>
        </w:tc>
        <w:tc>
          <w:tcPr>
            <w:tcW w:w="86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0F16F7AA" w14:textId="77777777" w:rsidR="00960D20" w:rsidRPr="000272EC" w:rsidRDefault="00960D20" w:rsidP="006951F7">
            <w:pPr>
              <w:pStyle w:val="pn"/>
              <w:spacing w:line="264" w:lineRule="auto"/>
              <w:jc w:val="center"/>
              <w:rPr>
                <w:szCs w:val="24"/>
              </w:rPr>
            </w:pPr>
            <w:r w:rsidRPr="000272EC">
              <w:rPr>
                <w:szCs w:val="24"/>
              </w:rPr>
              <w:t>Nước muối</w:t>
            </w:r>
          </w:p>
        </w:tc>
      </w:tr>
      <w:tr w:rsidR="00960D20" w:rsidRPr="000272EC" w14:paraId="4AFEDCBE" w14:textId="77777777" w:rsidTr="00787753">
        <w:trPr>
          <w:jc w:val="center"/>
        </w:trPr>
        <w:tc>
          <w:tcPr>
            <w:tcW w:w="121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FBCCC1D" w14:textId="77777777" w:rsidR="00960D20" w:rsidRPr="000272EC" w:rsidRDefault="00960D20" w:rsidP="006951F7">
            <w:pPr>
              <w:pStyle w:val="pn"/>
              <w:spacing w:line="264" w:lineRule="auto"/>
              <w:jc w:val="center"/>
              <w:rPr>
                <w:szCs w:val="24"/>
              </w:rPr>
            </w:pPr>
            <w:r w:rsidRPr="000272EC">
              <w:rPr>
                <w:szCs w:val="24"/>
              </w:rPr>
              <w:t>Màu của chất chỉ thị</w:t>
            </w:r>
          </w:p>
        </w:tc>
        <w:tc>
          <w:tcPr>
            <w:tcW w:w="631"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8EF503F" w14:textId="77777777" w:rsidR="00960D20" w:rsidRPr="000272EC" w:rsidRDefault="00960D20" w:rsidP="006951F7">
            <w:pPr>
              <w:pStyle w:val="pn"/>
              <w:spacing w:line="264" w:lineRule="auto"/>
              <w:jc w:val="center"/>
              <w:rPr>
                <w:szCs w:val="24"/>
              </w:rPr>
            </w:pPr>
            <w:r w:rsidRPr="000272EC">
              <w:rPr>
                <w:szCs w:val="24"/>
              </w:rPr>
              <w:t>Đỏ tím</w:t>
            </w:r>
          </w:p>
        </w:tc>
        <w:tc>
          <w:tcPr>
            <w:tcW w:w="674"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FE66751" w14:textId="77777777" w:rsidR="00960D20" w:rsidRPr="000272EC" w:rsidRDefault="00960D20" w:rsidP="006951F7">
            <w:pPr>
              <w:pStyle w:val="pn"/>
              <w:spacing w:line="264" w:lineRule="auto"/>
              <w:jc w:val="center"/>
              <w:rPr>
                <w:szCs w:val="24"/>
              </w:rPr>
            </w:pPr>
            <w:r w:rsidRPr="000272EC">
              <w:rPr>
                <w:szCs w:val="24"/>
              </w:rPr>
              <w:t>Đỏ tím</w:t>
            </w:r>
          </w:p>
        </w:tc>
        <w:tc>
          <w:tcPr>
            <w:tcW w:w="763"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5164D98" w14:textId="77777777" w:rsidR="00960D20" w:rsidRPr="000272EC" w:rsidRDefault="00960D20" w:rsidP="006951F7">
            <w:pPr>
              <w:pStyle w:val="pn"/>
              <w:spacing w:line="264" w:lineRule="auto"/>
              <w:jc w:val="center"/>
              <w:rPr>
                <w:szCs w:val="24"/>
              </w:rPr>
            </w:pPr>
            <w:r w:rsidRPr="000272EC">
              <w:rPr>
                <w:szCs w:val="24"/>
              </w:rPr>
              <w:t>Xanh vàng</w:t>
            </w:r>
          </w:p>
        </w:tc>
        <w:tc>
          <w:tcPr>
            <w:tcW w:w="853"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3AB786B" w14:textId="77777777" w:rsidR="00960D20" w:rsidRPr="000272EC" w:rsidRDefault="00960D20" w:rsidP="006951F7">
            <w:pPr>
              <w:pStyle w:val="pn"/>
              <w:spacing w:line="264" w:lineRule="auto"/>
              <w:jc w:val="center"/>
              <w:rPr>
                <w:szCs w:val="24"/>
              </w:rPr>
            </w:pPr>
            <w:r w:rsidRPr="000272EC">
              <w:rPr>
                <w:szCs w:val="24"/>
              </w:rPr>
              <w:t>Đỏ tím</w:t>
            </w:r>
          </w:p>
        </w:tc>
        <w:tc>
          <w:tcPr>
            <w:tcW w:w="869"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4375D30" w14:textId="77777777" w:rsidR="00960D20" w:rsidRPr="000272EC" w:rsidRDefault="00960D20" w:rsidP="006951F7">
            <w:pPr>
              <w:pStyle w:val="pn"/>
              <w:spacing w:line="264" w:lineRule="auto"/>
              <w:jc w:val="center"/>
              <w:rPr>
                <w:szCs w:val="24"/>
              </w:rPr>
            </w:pPr>
            <w:r w:rsidRPr="000272EC">
              <w:rPr>
                <w:szCs w:val="24"/>
              </w:rPr>
              <w:t>Không đổi màu</w:t>
            </w:r>
          </w:p>
        </w:tc>
      </w:tr>
    </w:tbl>
    <w:p w14:paraId="2FC1F5C6" w14:textId="4E0FDC2A" w:rsidR="0058400A" w:rsidRPr="000272EC" w:rsidRDefault="00960D20" w:rsidP="006951F7">
      <w:pPr>
        <w:tabs>
          <w:tab w:val="left" w:pos="270"/>
          <w:tab w:val="left" w:pos="2880"/>
          <w:tab w:val="left" w:pos="5310"/>
          <w:tab w:val="left" w:pos="7830"/>
        </w:tabs>
        <w:spacing w:line="264" w:lineRule="auto"/>
        <w:jc w:val="both"/>
        <w:rPr>
          <w:rFonts w:ascii="Times New Roman" w:hAnsi="Times New Roman"/>
          <w:bCs/>
          <w:sz w:val="24"/>
          <w:szCs w:val="24"/>
        </w:rPr>
      </w:pPr>
      <w:r w:rsidRPr="000272EC">
        <w:rPr>
          <w:rFonts w:ascii="Times New Roman" w:hAnsi="Times New Roman"/>
          <w:sz w:val="24"/>
          <w:szCs w:val="24"/>
        </w:rPr>
        <w:t>Có bao nhiêu mẫu chất có môi trường acid?</w:t>
      </w:r>
    </w:p>
    <w:p w14:paraId="2FD084C3" w14:textId="523F794C" w:rsidR="003D18A8" w:rsidRPr="000272EC" w:rsidRDefault="003D18A8" w:rsidP="006951F7">
      <w:pPr>
        <w:tabs>
          <w:tab w:val="left" w:pos="283"/>
          <w:tab w:val="left" w:pos="2835"/>
          <w:tab w:val="left" w:pos="5386"/>
          <w:tab w:val="left" w:pos="7937"/>
        </w:tabs>
        <w:spacing w:line="264" w:lineRule="auto"/>
        <w:jc w:val="both"/>
        <w:rPr>
          <w:rFonts w:ascii="Times New Roman" w:hAnsi="Times New Roman"/>
          <w:sz w:val="24"/>
          <w:szCs w:val="24"/>
        </w:rPr>
      </w:pPr>
      <w:r w:rsidRPr="000272EC">
        <w:rPr>
          <w:rFonts w:ascii="Times New Roman" w:hAnsi="Times New Roman"/>
          <w:b/>
          <w:iCs/>
          <w:sz w:val="24"/>
          <w:szCs w:val="24"/>
        </w:rPr>
        <w:t xml:space="preserve">Câu </w:t>
      </w:r>
      <w:r w:rsidR="00F60796" w:rsidRPr="000272EC">
        <w:rPr>
          <w:rFonts w:ascii="Times New Roman" w:hAnsi="Times New Roman"/>
          <w:b/>
          <w:iCs/>
          <w:sz w:val="24"/>
          <w:szCs w:val="24"/>
        </w:rPr>
        <w:t>12</w:t>
      </w:r>
      <w:r w:rsidRPr="000272EC">
        <w:rPr>
          <w:rFonts w:ascii="Times New Roman" w:hAnsi="Times New Roman"/>
          <w:b/>
          <w:iCs/>
          <w:sz w:val="24"/>
          <w:szCs w:val="24"/>
        </w:rPr>
        <w:t xml:space="preserve">. </w:t>
      </w:r>
      <w:r w:rsidRPr="000272EC">
        <w:rPr>
          <w:rFonts w:ascii="Times New Roman" w:hAnsi="Times New Roman"/>
          <w:sz w:val="24"/>
          <w:szCs w:val="24"/>
        </w:rPr>
        <w:t>Aspirin là một loại thuốc có thành phần chính là acetylsalicylic acid. Nếu hòa tan thuốc này vào nước, người ta xác định được [H</w:t>
      </w:r>
      <w:r w:rsidRPr="000272EC">
        <w:rPr>
          <w:rFonts w:ascii="Times New Roman" w:hAnsi="Times New Roman"/>
          <w:sz w:val="24"/>
          <w:szCs w:val="24"/>
          <w:vertAlign w:val="superscript"/>
        </w:rPr>
        <w:t>+</w:t>
      </w:r>
      <w:r w:rsidRPr="000272EC">
        <w:rPr>
          <w:rFonts w:ascii="Times New Roman" w:hAnsi="Times New Roman"/>
          <w:sz w:val="24"/>
          <w:szCs w:val="24"/>
        </w:rPr>
        <w:t>] của dung dịch tạo thành là 1,585.10</w:t>
      </w:r>
      <w:r w:rsidRPr="000272EC">
        <w:rPr>
          <w:rFonts w:ascii="Times New Roman" w:hAnsi="Times New Roman"/>
          <w:sz w:val="24"/>
          <w:szCs w:val="24"/>
          <w:vertAlign w:val="superscript"/>
        </w:rPr>
        <w:t xml:space="preserve">-3 </w:t>
      </w:r>
      <w:r w:rsidRPr="000272EC">
        <w:rPr>
          <w:rFonts w:ascii="Times New Roman" w:hAnsi="Times New Roman"/>
          <w:sz w:val="24"/>
          <w:szCs w:val="24"/>
        </w:rPr>
        <w:t xml:space="preserve">M. Dung dịch tạo thành đó có pH bằng bao nhiêu? </w:t>
      </w:r>
      <w:r w:rsidRPr="000272EC">
        <w:rPr>
          <w:rFonts w:ascii="Times New Roman" w:hAnsi="Times New Roman"/>
          <w:i/>
          <w:iCs/>
          <w:sz w:val="24"/>
          <w:szCs w:val="24"/>
        </w:rPr>
        <w:t>(Kết quả làm tròn đến hàng phần mười).</w:t>
      </w:r>
    </w:p>
    <w:p w14:paraId="2D4D5528" w14:textId="3BFC60E1" w:rsidR="003D18A8" w:rsidRPr="000272EC" w:rsidRDefault="003D18A8" w:rsidP="006951F7">
      <w:pPr>
        <w:tabs>
          <w:tab w:val="left" w:pos="270"/>
          <w:tab w:val="left" w:pos="2835"/>
          <w:tab w:val="left" w:pos="5245"/>
          <w:tab w:val="left" w:pos="7797"/>
        </w:tabs>
        <w:spacing w:line="264" w:lineRule="auto"/>
        <w:jc w:val="both"/>
        <w:rPr>
          <w:rFonts w:ascii="Times New Roman" w:hAnsi="Times New Roman"/>
          <w:sz w:val="24"/>
          <w:szCs w:val="24"/>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13.</w:t>
      </w:r>
      <w:r w:rsidRPr="000272EC">
        <w:rPr>
          <w:rFonts w:ascii="Times New Roman" w:hAnsi="Times New Roman"/>
          <w:b/>
          <w:sz w:val="24"/>
          <w:szCs w:val="24"/>
          <w:lang w:val="nl-NL"/>
        </w:rPr>
        <w:t xml:space="preserve"> </w:t>
      </w:r>
      <w:r w:rsidRPr="000272EC">
        <w:rPr>
          <w:rFonts w:ascii="Times New Roman" w:hAnsi="Times New Roman"/>
          <w:sz w:val="24"/>
          <w:szCs w:val="24"/>
        </w:rPr>
        <w:t xml:space="preserve">Một loại dung dịch nước rửa bát có nồng độ ion </w:t>
      </w:r>
      <w:r w:rsidRPr="000272EC">
        <w:rPr>
          <w:rFonts w:ascii="Times New Roman" w:hAnsi="Times New Roman"/>
          <w:position w:val="-6"/>
          <w:sz w:val="24"/>
          <w:szCs w:val="24"/>
        </w:rPr>
        <w:object w:dxaOrig="520" w:dyaOrig="340" w14:anchorId="77E4A57C">
          <v:shape id="_x0000_i1103" type="#_x0000_t75" style="width:25.5pt;height:16.5pt" o:ole="">
            <v:imagedata r:id="rId94" o:title=""/>
          </v:shape>
          <o:OLEObject Type="Embed" ProgID="Equation.DSMT4" ShapeID="_x0000_i1103" DrawAspect="Content" ObjectID="_1818587005" r:id="rId95"/>
        </w:object>
      </w:r>
      <w:r w:rsidRPr="000272EC">
        <w:rPr>
          <w:rFonts w:ascii="Times New Roman" w:hAnsi="Times New Roman"/>
          <w:sz w:val="24"/>
          <w:szCs w:val="24"/>
        </w:rPr>
        <w:t xml:space="preserve"> là </w:t>
      </w:r>
      <w:r w:rsidRPr="000272EC">
        <w:rPr>
          <w:rFonts w:ascii="Times New Roman" w:hAnsi="Times New Roman"/>
          <w:position w:val="-6"/>
          <w:sz w:val="24"/>
          <w:szCs w:val="24"/>
        </w:rPr>
        <w:object w:dxaOrig="580" w:dyaOrig="340" w14:anchorId="19AD7E3C">
          <v:shape id="_x0000_i1104" type="#_x0000_t75" style="width:28.5pt;height:16.5pt" o:ole="">
            <v:imagedata r:id="rId96" o:title=""/>
          </v:shape>
          <o:OLEObject Type="Embed" ProgID="Equation.DSMT4" ShapeID="_x0000_i1104" DrawAspect="Content" ObjectID="_1818587006" r:id="rId97"/>
        </w:object>
      </w:r>
      <w:r w:rsidRPr="000272EC">
        <w:rPr>
          <w:rFonts w:ascii="Times New Roman" w:hAnsi="Times New Roman"/>
          <w:sz w:val="24"/>
          <w:szCs w:val="24"/>
        </w:rPr>
        <w:t xml:space="preserve"> mol/L. Giá trị pH của dung dịch bằng bao nhiêu?</w:t>
      </w:r>
    </w:p>
    <w:p w14:paraId="29DCA796" w14:textId="2C8B8B75" w:rsidR="003D18A8" w:rsidRPr="000272EC" w:rsidRDefault="003D18A8" w:rsidP="006951F7">
      <w:pPr>
        <w:tabs>
          <w:tab w:val="left" w:pos="270"/>
          <w:tab w:val="left" w:pos="2835"/>
          <w:tab w:val="left" w:pos="5245"/>
          <w:tab w:val="left" w:pos="7797"/>
        </w:tabs>
        <w:spacing w:line="264" w:lineRule="auto"/>
        <w:jc w:val="both"/>
        <w:rPr>
          <w:rFonts w:ascii="Times New Roman" w:hAnsi="Times New Roman"/>
          <w:sz w:val="24"/>
          <w:szCs w:val="24"/>
        </w:rPr>
      </w:pPr>
      <w:bookmarkStart w:id="4" w:name="_Hlk141998475"/>
      <w:r w:rsidRPr="000272EC">
        <w:rPr>
          <w:rFonts w:ascii="Times New Roman" w:hAnsi="Times New Roman"/>
          <w:b/>
          <w:sz w:val="24"/>
          <w:szCs w:val="24"/>
        </w:rPr>
        <w:t xml:space="preserve">Câu </w:t>
      </w:r>
      <w:r w:rsidR="00F60796" w:rsidRPr="000272EC">
        <w:rPr>
          <w:rFonts w:ascii="Times New Roman" w:hAnsi="Times New Roman"/>
          <w:b/>
          <w:sz w:val="24"/>
          <w:szCs w:val="24"/>
        </w:rPr>
        <w:t>14</w:t>
      </w:r>
      <w:r w:rsidRPr="000272EC">
        <w:rPr>
          <w:rFonts w:ascii="Times New Roman" w:hAnsi="Times New Roman"/>
          <w:b/>
          <w:sz w:val="24"/>
          <w:szCs w:val="24"/>
        </w:rPr>
        <w:t xml:space="preserve">. </w:t>
      </w:r>
      <w:r w:rsidRPr="000272EC">
        <w:rPr>
          <w:rFonts w:ascii="Times New Roman" w:hAnsi="Times New Roman"/>
          <w:sz w:val="24"/>
          <w:szCs w:val="24"/>
        </w:rPr>
        <w:t>Dung dịch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có pH = 1. Nồng độ mol của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là bao nhiêu mol/L?</w:t>
      </w:r>
    </w:p>
    <w:p w14:paraId="770E9F3B" w14:textId="28EAC0A8" w:rsidR="003D18A8" w:rsidRPr="000272EC" w:rsidRDefault="003D18A8" w:rsidP="006951F7">
      <w:pPr>
        <w:tabs>
          <w:tab w:val="left" w:pos="2880"/>
          <w:tab w:val="left" w:pos="5310"/>
          <w:tab w:val="left" w:pos="7830"/>
        </w:tabs>
        <w:spacing w:line="264" w:lineRule="auto"/>
        <w:jc w:val="both"/>
        <w:rPr>
          <w:rFonts w:ascii="Times New Roman" w:hAnsi="Times New Roman"/>
          <w:b/>
          <w:bCs/>
          <w:i/>
          <w:sz w:val="24"/>
          <w:szCs w:val="24"/>
        </w:rPr>
      </w:pPr>
      <w:bookmarkStart w:id="5" w:name="_Hlk141999605"/>
      <w:bookmarkEnd w:id="4"/>
      <w:r w:rsidRPr="000272EC">
        <w:rPr>
          <w:rFonts w:ascii="Times New Roman" w:hAnsi="Times New Roman"/>
          <w:b/>
          <w:sz w:val="24"/>
          <w:szCs w:val="24"/>
        </w:rPr>
        <w:t xml:space="preserve">Câu </w:t>
      </w:r>
      <w:r w:rsidR="00F60796" w:rsidRPr="000272EC">
        <w:rPr>
          <w:rFonts w:ascii="Times New Roman" w:hAnsi="Times New Roman"/>
          <w:b/>
          <w:sz w:val="24"/>
          <w:szCs w:val="24"/>
        </w:rPr>
        <w:t>15</w:t>
      </w:r>
      <w:r w:rsidRPr="000272EC">
        <w:rPr>
          <w:rFonts w:ascii="Times New Roman" w:hAnsi="Times New Roman"/>
          <w:b/>
          <w:sz w:val="24"/>
          <w:szCs w:val="24"/>
        </w:rPr>
        <w:t xml:space="preserve">. </w:t>
      </w:r>
      <w:r w:rsidRPr="000272EC">
        <w:rPr>
          <w:rFonts w:ascii="Times New Roman" w:hAnsi="Times New Roman"/>
          <w:sz w:val="24"/>
          <w:szCs w:val="24"/>
        </w:rPr>
        <w:t>D</w:t>
      </w:r>
      <w:r w:rsidRPr="000272EC">
        <w:rPr>
          <w:rFonts w:ascii="Times New Roman" w:hAnsi="Times New Roman"/>
          <w:sz w:val="24"/>
          <w:szCs w:val="24"/>
          <w:lang w:val="vi-VN"/>
        </w:rPr>
        <w:t xml:space="preserve">ung dịch </w:t>
      </w:r>
      <w:r w:rsidRPr="000272EC">
        <w:rPr>
          <w:rFonts w:ascii="Times New Roman" w:hAnsi="Times New Roman"/>
          <w:sz w:val="24"/>
          <w:szCs w:val="24"/>
        </w:rPr>
        <w:t>NaOH</w:t>
      </w:r>
      <w:r w:rsidRPr="000272EC">
        <w:rPr>
          <w:rFonts w:ascii="Times New Roman" w:hAnsi="Times New Roman"/>
          <w:sz w:val="24"/>
          <w:szCs w:val="24"/>
          <w:lang w:val="vi-VN"/>
        </w:rPr>
        <w:t xml:space="preserve"> 0,01M </w:t>
      </w:r>
      <w:r w:rsidRPr="000272EC">
        <w:rPr>
          <w:rFonts w:ascii="Times New Roman" w:hAnsi="Times New Roman"/>
          <w:sz w:val="24"/>
          <w:szCs w:val="24"/>
        </w:rPr>
        <w:t>có pH bằng bao nhiêu?</w:t>
      </w:r>
    </w:p>
    <w:bookmarkEnd w:id="5"/>
    <w:p w14:paraId="17A23E9F" w14:textId="4895087E" w:rsidR="00787753" w:rsidRPr="000272EC" w:rsidRDefault="00787753" w:rsidP="006951F7">
      <w:pPr>
        <w:spacing w:line="264" w:lineRule="auto"/>
        <w:jc w:val="both"/>
        <w:rPr>
          <w:rFonts w:ascii="Arial" w:hAnsi="Arial" w:cs="Arial"/>
          <w:color w:val="000000"/>
          <w:sz w:val="26"/>
          <w:szCs w:val="26"/>
          <w:shd w:val="clear" w:color="auto" w:fill="FFFFFF"/>
        </w:rPr>
      </w:pPr>
      <w:r w:rsidRPr="000272EC">
        <w:rPr>
          <w:rFonts w:ascii="Times New Roman" w:hAnsi="Times New Roman"/>
          <w:b/>
          <w:sz w:val="24"/>
          <w:szCs w:val="24"/>
        </w:rPr>
        <w:t xml:space="preserve">Câu </w:t>
      </w:r>
      <w:r w:rsidR="00F60796" w:rsidRPr="000272EC">
        <w:rPr>
          <w:rFonts w:ascii="Times New Roman" w:hAnsi="Times New Roman"/>
          <w:b/>
          <w:sz w:val="24"/>
          <w:szCs w:val="24"/>
        </w:rPr>
        <w:t>16</w:t>
      </w:r>
      <w:r w:rsidRPr="000272EC">
        <w:rPr>
          <w:rFonts w:ascii="Times New Roman" w:hAnsi="Times New Roman"/>
          <w:b/>
          <w:sz w:val="24"/>
          <w:szCs w:val="24"/>
        </w:rPr>
        <w:t xml:space="preserve">. </w:t>
      </w:r>
      <w:r w:rsidRPr="000272EC">
        <w:rPr>
          <w:rStyle w:val="pnChar"/>
          <w:szCs w:val="24"/>
        </w:rPr>
        <w:t>Cần bao nhiêu gam NaOH để pha chế 250 mL dung dịch có pH = 12.</w:t>
      </w:r>
    </w:p>
    <w:p w14:paraId="3429F8ED" w14:textId="2841653C" w:rsidR="00E36154" w:rsidRPr="000272EC" w:rsidRDefault="00E36154" w:rsidP="006951F7">
      <w:pPr>
        <w:pStyle w:val="pn"/>
        <w:spacing w:line="264" w:lineRule="auto"/>
        <w:jc w:val="both"/>
      </w:pPr>
      <w:r w:rsidRPr="000272EC">
        <w:rPr>
          <w:b/>
          <w:szCs w:val="24"/>
        </w:rPr>
        <w:t xml:space="preserve">Câu </w:t>
      </w:r>
      <w:r w:rsidR="00F60796" w:rsidRPr="000272EC">
        <w:rPr>
          <w:b/>
          <w:szCs w:val="24"/>
        </w:rPr>
        <w:t>17</w:t>
      </w:r>
      <w:r w:rsidRPr="000272EC">
        <w:rPr>
          <w:b/>
          <w:szCs w:val="24"/>
        </w:rPr>
        <w:t xml:space="preserve">. </w:t>
      </w:r>
      <w:r w:rsidRPr="000272EC">
        <w:t>Ở 25</w:t>
      </w:r>
      <w:r w:rsidRPr="000272EC">
        <w:rPr>
          <w:vertAlign w:val="superscript"/>
        </w:rPr>
        <w:t>o</w:t>
      </w:r>
      <w:r w:rsidRPr="000272EC">
        <w:t>C, pH của một dung dịch Ba(OH)</w:t>
      </w:r>
      <w:r w:rsidRPr="000272EC">
        <w:rPr>
          <w:vertAlign w:val="subscript"/>
        </w:rPr>
        <w:t>2</w:t>
      </w:r>
      <w:r w:rsidRPr="000272EC">
        <w:t> là 10,66. Để thu được 125 mL dung dịch Ba(OH)</w:t>
      </w:r>
      <w:r w:rsidRPr="000272EC">
        <w:rPr>
          <w:vertAlign w:val="subscript"/>
        </w:rPr>
        <w:t>2</w:t>
      </w:r>
      <w:r w:rsidRPr="000272EC">
        <w:t> trên thì khối lượng Ba(OH)</w:t>
      </w:r>
      <w:r w:rsidRPr="000272EC">
        <w:rPr>
          <w:vertAlign w:val="subscript"/>
        </w:rPr>
        <w:t>2</w:t>
      </w:r>
      <w:r w:rsidRPr="000272EC">
        <w:t xml:space="preserve"> cần phải hoà tan là bao nhiêu </w:t>
      </w:r>
      <w:r w:rsidR="00E14F50" w:rsidRPr="000272EC">
        <w:t>mg</w:t>
      </w:r>
      <w:r w:rsidRPr="000272EC">
        <w:t xml:space="preserve"> (bỏ qua sự thay đổi thể tích nếu có)?</w:t>
      </w:r>
      <w:r w:rsidR="00E14F50" w:rsidRPr="000272EC">
        <w:t xml:space="preserve"> </w:t>
      </w:r>
      <w:r w:rsidR="00E14F50" w:rsidRPr="000272EC">
        <w:rPr>
          <w:i/>
          <w:iCs/>
        </w:rPr>
        <w:t>(Đáp án làm tròn đến hàng phần mười).</w:t>
      </w:r>
    </w:p>
    <w:p w14:paraId="1A1368B8" w14:textId="69CE7617" w:rsidR="003D18A8" w:rsidRPr="000272EC" w:rsidRDefault="003D18A8" w:rsidP="006951F7">
      <w:pPr>
        <w:tabs>
          <w:tab w:val="left" w:pos="270"/>
          <w:tab w:val="left" w:pos="2880"/>
          <w:tab w:val="left" w:pos="5310"/>
          <w:tab w:val="left" w:pos="7830"/>
        </w:tabs>
        <w:spacing w:line="264" w:lineRule="auto"/>
        <w:jc w:val="both"/>
        <w:rPr>
          <w:rFonts w:ascii="Times New Roman" w:hAnsi="Times New Roman"/>
          <w:sz w:val="24"/>
          <w:szCs w:val="24"/>
        </w:rPr>
      </w:pPr>
      <w:bookmarkStart w:id="6" w:name="_Hlk142000440"/>
      <w:r w:rsidRPr="000272EC">
        <w:rPr>
          <w:rFonts w:ascii="Times New Roman" w:hAnsi="Times New Roman"/>
          <w:b/>
          <w:sz w:val="24"/>
          <w:szCs w:val="24"/>
        </w:rPr>
        <w:t xml:space="preserve">Câu </w:t>
      </w:r>
      <w:r w:rsidR="00F60796" w:rsidRPr="000272EC">
        <w:rPr>
          <w:rFonts w:ascii="Times New Roman" w:hAnsi="Times New Roman"/>
          <w:b/>
          <w:sz w:val="24"/>
          <w:szCs w:val="24"/>
        </w:rPr>
        <w:t>18</w:t>
      </w:r>
      <w:r w:rsidRPr="000272EC">
        <w:rPr>
          <w:rFonts w:ascii="Times New Roman" w:hAnsi="Times New Roman"/>
          <w:b/>
          <w:sz w:val="24"/>
          <w:szCs w:val="24"/>
        </w:rPr>
        <w:t xml:space="preserve">. </w:t>
      </w:r>
      <w:r w:rsidRPr="000272EC">
        <w:rPr>
          <w:rFonts w:ascii="Times New Roman" w:hAnsi="Times New Roman"/>
          <w:sz w:val="24"/>
          <w:szCs w:val="24"/>
        </w:rPr>
        <w:t>Một dung dịch chứa 0,02 mol Cu</w:t>
      </w:r>
      <w:r w:rsidRPr="000272EC">
        <w:rPr>
          <w:rFonts w:ascii="Times New Roman" w:hAnsi="Times New Roman"/>
          <w:sz w:val="24"/>
          <w:szCs w:val="24"/>
          <w:vertAlign w:val="superscript"/>
        </w:rPr>
        <w:t>2+</w:t>
      </w:r>
      <w:r w:rsidRPr="000272EC">
        <w:rPr>
          <w:rFonts w:ascii="Times New Roman" w:hAnsi="Times New Roman"/>
          <w:sz w:val="24"/>
          <w:szCs w:val="24"/>
        </w:rPr>
        <w:t>, 0,03 mol K</w:t>
      </w:r>
      <w:r w:rsidRPr="000272EC">
        <w:rPr>
          <w:rFonts w:ascii="Times New Roman" w:hAnsi="Times New Roman"/>
          <w:sz w:val="24"/>
          <w:szCs w:val="24"/>
          <w:vertAlign w:val="superscript"/>
        </w:rPr>
        <w:t>+</w:t>
      </w:r>
      <w:r w:rsidRPr="000272EC">
        <w:rPr>
          <w:rFonts w:ascii="Times New Roman" w:hAnsi="Times New Roman"/>
          <w:sz w:val="24"/>
          <w:szCs w:val="24"/>
        </w:rPr>
        <w:t>, x mol Cl</w:t>
      </w:r>
      <w:r w:rsidRPr="000272EC">
        <w:rPr>
          <w:rFonts w:ascii="Times New Roman" w:hAnsi="Times New Roman"/>
          <w:sz w:val="24"/>
          <w:szCs w:val="24"/>
          <w:vertAlign w:val="superscript"/>
        </w:rPr>
        <w:t>–</w:t>
      </w:r>
      <w:r w:rsidRPr="000272EC">
        <w:rPr>
          <w:rFonts w:ascii="Times New Roman" w:hAnsi="Times New Roman"/>
          <w:sz w:val="24"/>
          <w:szCs w:val="24"/>
        </w:rPr>
        <w:t xml:space="preserve"> và y mol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xml:space="preserve">. Tổng khối lượng các muối tan có trong dung dịch là 5,435 gam. Tổng giá trị (x + y) bằng bao nhiêu? </w:t>
      </w:r>
    </w:p>
    <w:bookmarkEnd w:id="6"/>
    <w:p w14:paraId="2DE5D4B3" w14:textId="66A5C4A5" w:rsidR="003D18A8" w:rsidRPr="000272EC" w:rsidRDefault="003D18A8" w:rsidP="006951F7">
      <w:pPr>
        <w:tabs>
          <w:tab w:val="left" w:pos="270"/>
          <w:tab w:val="left" w:pos="2880"/>
          <w:tab w:val="left" w:pos="5310"/>
          <w:tab w:val="left" w:pos="7830"/>
        </w:tabs>
        <w:spacing w:line="264" w:lineRule="auto"/>
        <w:jc w:val="both"/>
        <w:rPr>
          <w:rFonts w:ascii="Times New Roman" w:hAnsi="Times New Roman"/>
          <w:color w:val="000000"/>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19</w:t>
      </w:r>
      <w:r w:rsidRPr="000272EC">
        <w:rPr>
          <w:rFonts w:ascii="Times New Roman" w:hAnsi="Times New Roman"/>
          <w:b/>
          <w:sz w:val="24"/>
          <w:szCs w:val="24"/>
        </w:rPr>
        <w:t xml:space="preserve">. </w:t>
      </w:r>
      <w:r w:rsidR="008424D1" w:rsidRPr="000272EC">
        <w:rPr>
          <w:rFonts w:ascii="Times New Roman" w:hAnsi="Times New Roman"/>
          <w:color w:val="000000" w:themeColor="text1"/>
          <w:sz w:val="24"/>
          <w:szCs w:val="24"/>
        </w:rPr>
        <w:t>Giá trị</w:t>
      </w:r>
      <w:r w:rsidR="008424D1" w:rsidRPr="000272EC">
        <w:rPr>
          <w:rFonts w:ascii="Times New Roman" w:hAnsi="Times New Roman"/>
          <w:color w:val="000000" w:themeColor="text1"/>
          <w:sz w:val="24"/>
          <w:szCs w:val="24"/>
          <w:lang w:val="vi-VN"/>
        </w:rPr>
        <w:t xml:space="preserve"> pH của dung dịch thu được</w:t>
      </w:r>
      <w:r w:rsidR="008424D1" w:rsidRPr="000272EC">
        <w:rPr>
          <w:rFonts w:ascii="Times New Roman" w:hAnsi="Times New Roman"/>
          <w:color w:val="000000" w:themeColor="text1"/>
          <w:sz w:val="24"/>
          <w:szCs w:val="24"/>
        </w:rPr>
        <w:t xml:space="preserve"> là bao nhiêu</w:t>
      </w:r>
      <w:r w:rsidR="008424D1" w:rsidRPr="000272EC">
        <w:rPr>
          <w:rFonts w:ascii="Times New Roman" w:hAnsi="Times New Roman"/>
          <w:color w:val="000000" w:themeColor="text1"/>
          <w:sz w:val="24"/>
          <w:szCs w:val="24"/>
          <w:lang w:val="vi-VN"/>
        </w:rPr>
        <w:t xml:space="preserve"> khi trộn </w:t>
      </w:r>
      <w:r w:rsidR="008424D1" w:rsidRPr="000272EC">
        <w:rPr>
          <w:rFonts w:ascii="Times New Roman" w:hAnsi="Times New Roman"/>
          <w:color w:val="000000" w:themeColor="text1"/>
          <w:sz w:val="24"/>
          <w:szCs w:val="24"/>
          <w:shd w:val="clear" w:color="auto" w:fill="FFFFFF"/>
        </w:rPr>
        <w:t>200 mL dung dịch H</w:t>
      </w:r>
      <w:r w:rsidR="008424D1" w:rsidRPr="000272EC">
        <w:rPr>
          <w:rFonts w:ascii="Times New Roman" w:hAnsi="Times New Roman"/>
          <w:color w:val="000000" w:themeColor="text1"/>
          <w:sz w:val="24"/>
          <w:szCs w:val="24"/>
          <w:vertAlign w:val="subscript"/>
        </w:rPr>
        <w:t>2</w:t>
      </w:r>
      <w:r w:rsidR="008424D1" w:rsidRPr="000272EC">
        <w:rPr>
          <w:rFonts w:ascii="Times New Roman" w:hAnsi="Times New Roman"/>
          <w:color w:val="000000" w:themeColor="text1"/>
          <w:sz w:val="24"/>
          <w:szCs w:val="24"/>
          <w:shd w:val="clear" w:color="auto" w:fill="FFFFFF"/>
        </w:rPr>
        <w:t>SO</w:t>
      </w:r>
      <w:r w:rsidR="008424D1" w:rsidRPr="000272EC">
        <w:rPr>
          <w:rFonts w:ascii="Times New Roman" w:hAnsi="Times New Roman"/>
          <w:color w:val="000000" w:themeColor="text1"/>
          <w:sz w:val="24"/>
          <w:szCs w:val="24"/>
          <w:vertAlign w:val="subscript"/>
        </w:rPr>
        <w:t>4 </w:t>
      </w:r>
      <w:r w:rsidR="008424D1" w:rsidRPr="000272EC">
        <w:rPr>
          <w:rFonts w:ascii="Times New Roman" w:hAnsi="Times New Roman"/>
          <w:color w:val="000000" w:themeColor="text1"/>
          <w:sz w:val="24"/>
          <w:szCs w:val="24"/>
          <w:shd w:val="clear" w:color="auto" w:fill="FFFFFF"/>
        </w:rPr>
        <w:t>0,05M với 300mL dung dịch HCl 0,1M</w:t>
      </w:r>
      <w:r w:rsidR="008424D1" w:rsidRPr="000272EC">
        <w:rPr>
          <w:rFonts w:ascii="Times New Roman" w:hAnsi="Times New Roman"/>
          <w:color w:val="000000" w:themeColor="text1"/>
          <w:sz w:val="24"/>
          <w:szCs w:val="24"/>
          <w:shd w:val="clear" w:color="auto" w:fill="FFFFFF"/>
          <w:lang w:val="vi-VN"/>
        </w:rPr>
        <w:t>.</w:t>
      </w:r>
    </w:p>
    <w:p w14:paraId="3064B650" w14:textId="41AC1342" w:rsidR="009C60C3" w:rsidRPr="000272EC" w:rsidRDefault="009C60C3" w:rsidP="006951F7">
      <w:pPr>
        <w:spacing w:line="264" w:lineRule="auto"/>
        <w:jc w:val="both"/>
        <w:rPr>
          <w:rFonts w:ascii="Times New Roman" w:hAnsi="Times New Roman"/>
          <w:color w:val="FF0000"/>
          <w:sz w:val="24"/>
          <w:szCs w:val="24"/>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20</w:t>
      </w:r>
      <w:r w:rsidRPr="000272EC">
        <w:rPr>
          <w:rFonts w:ascii="Times New Roman" w:hAnsi="Times New Roman"/>
          <w:b/>
          <w:sz w:val="24"/>
          <w:szCs w:val="24"/>
          <w:lang w:val="nl-NL"/>
        </w:rPr>
        <w:t xml:space="preserve">. </w:t>
      </w:r>
      <w:r w:rsidRPr="000272EC">
        <w:rPr>
          <w:rFonts w:ascii="Times New Roman" w:hAnsi="Times New Roman"/>
          <w:bCs/>
          <w:iCs/>
          <w:sz w:val="24"/>
          <w:szCs w:val="24"/>
        </w:rPr>
        <w:t>Cốc A chứa 50 mL dung dịch KOH 0,10M được chuẩn độ với dung dịch HNO</w:t>
      </w:r>
      <w:r w:rsidRPr="000272EC">
        <w:rPr>
          <w:rFonts w:ascii="Times New Roman" w:hAnsi="Times New Roman"/>
          <w:bCs/>
          <w:iCs/>
          <w:sz w:val="24"/>
          <w:szCs w:val="24"/>
          <w:vertAlign w:val="subscript"/>
        </w:rPr>
        <w:t>3</w:t>
      </w:r>
      <w:r w:rsidRPr="000272EC">
        <w:rPr>
          <w:rFonts w:ascii="Times New Roman" w:hAnsi="Times New Roman"/>
          <w:bCs/>
          <w:iCs/>
          <w:sz w:val="24"/>
          <w:szCs w:val="24"/>
        </w:rPr>
        <w:t xml:space="preserve"> 0,10M. Sau khi thêm 52 mL dung dịch HNO</w:t>
      </w:r>
      <w:r w:rsidRPr="000272EC">
        <w:rPr>
          <w:rFonts w:ascii="Times New Roman" w:hAnsi="Times New Roman"/>
          <w:bCs/>
          <w:iCs/>
          <w:sz w:val="24"/>
          <w:szCs w:val="24"/>
          <w:vertAlign w:val="subscript"/>
        </w:rPr>
        <w:t>3</w:t>
      </w:r>
      <w:r w:rsidRPr="000272EC">
        <w:rPr>
          <w:rFonts w:ascii="Times New Roman" w:hAnsi="Times New Roman"/>
          <w:bCs/>
          <w:iCs/>
          <w:sz w:val="24"/>
          <w:szCs w:val="24"/>
        </w:rPr>
        <w:t xml:space="preserve"> vào, dung dịch trong cốc A có pH bằng bao nhiêu? </w:t>
      </w:r>
      <w:r w:rsidRPr="000272EC">
        <w:rPr>
          <w:rFonts w:ascii="Times New Roman" w:hAnsi="Times New Roman"/>
          <w:i/>
          <w:iCs/>
          <w:sz w:val="24"/>
          <w:szCs w:val="24"/>
        </w:rPr>
        <w:t>(Kết quả làm tròn đến hàng phần mười).</w:t>
      </w:r>
    </w:p>
    <w:p w14:paraId="04C7F5B9" w14:textId="1B2B7138" w:rsidR="00FE6873" w:rsidRPr="000272EC" w:rsidRDefault="00FE6873" w:rsidP="006951F7">
      <w:pPr>
        <w:spacing w:line="264" w:lineRule="auto"/>
        <w:jc w:val="both"/>
        <w:rPr>
          <w:rFonts w:ascii="Times New Roman" w:hAnsi="Times New Roman"/>
          <w:b/>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21</w:t>
      </w:r>
      <w:r w:rsidRPr="000272EC">
        <w:rPr>
          <w:rFonts w:ascii="Times New Roman" w:hAnsi="Times New Roman"/>
          <w:b/>
          <w:sz w:val="24"/>
          <w:szCs w:val="24"/>
        </w:rPr>
        <w:t>.</w:t>
      </w:r>
      <w:r w:rsidRPr="000272EC">
        <w:rPr>
          <w:rFonts w:ascii="Times New Roman" w:hAnsi="Times New Roman"/>
          <w:b/>
          <w:iCs/>
          <w:sz w:val="24"/>
          <w:szCs w:val="24"/>
        </w:rPr>
        <w:t xml:space="preserve"> </w:t>
      </w:r>
      <w:r w:rsidRPr="000272EC">
        <w:rPr>
          <w:rFonts w:ascii="Times New Roman" w:hAnsi="Times New Roman"/>
          <w:sz w:val="24"/>
          <w:szCs w:val="24"/>
        </w:rPr>
        <w:t>Thêm nước vào 10 mL dung dịch HCl 1 mol/L, thu được 10 L dung dịch X. Dung dịch X có pH giảm bao nhiêu đơn vị so với dung dịch ban đầu?</w:t>
      </w:r>
    </w:p>
    <w:p w14:paraId="5393594F" w14:textId="49864C70" w:rsidR="002B2208" w:rsidRPr="000272EC" w:rsidRDefault="002B2208" w:rsidP="006951F7">
      <w:pPr>
        <w:tabs>
          <w:tab w:val="left" w:pos="270"/>
          <w:tab w:val="left" w:pos="2880"/>
          <w:tab w:val="left" w:pos="5310"/>
          <w:tab w:val="left" w:pos="7830"/>
        </w:tabs>
        <w:spacing w:line="264" w:lineRule="auto"/>
        <w:jc w:val="both"/>
        <w:rPr>
          <w:rFonts w:ascii="Times New Roman" w:hAnsi="Times New Roman"/>
          <w:sz w:val="24"/>
          <w:szCs w:val="24"/>
          <w:lang w:val="nl-NL"/>
        </w:rPr>
      </w:pPr>
      <w:r w:rsidRPr="000272EC">
        <w:rPr>
          <w:rFonts w:ascii="Times New Roman" w:hAnsi="Times New Roman"/>
          <w:b/>
          <w:iCs/>
          <w:sz w:val="24"/>
          <w:szCs w:val="24"/>
        </w:rPr>
        <w:t xml:space="preserve">Câu </w:t>
      </w:r>
      <w:r w:rsidR="00F60796" w:rsidRPr="000272EC">
        <w:rPr>
          <w:rFonts w:ascii="Times New Roman" w:hAnsi="Times New Roman"/>
          <w:b/>
          <w:iCs/>
          <w:sz w:val="24"/>
          <w:szCs w:val="24"/>
        </w:rPr>
        <w:t>22</w:t>
      </w:r>
      <w:r w:rsidRPr="000272EC">
        <w:rPr>
          <w:rFonts w:ascii="Times New Roman" w:hAnsi="Times New Roman"/>
          <w:b/>
          <w:iCs/>
          <w:sz w:val="24"/>
          <w:szCs w:val="24"/>
        </w:rPr>
        <w:t xml:space="preserve">. </w:t>
      </w:r>
      <w:r w:rsidRPr="000272EC">
        <w:rPr>
          <w:rFonts w:ascii="Times New Roman" w:hAnsi="Times New Roman"/>
          <w:sz w:val="24"/>
          <w:szCs w:val="24"/>
          <w:lang w:val="nl-NL"/>
        </w:rPr>
        <w:t>Pha loãng 1 L dung dịch NaOH có pH = 13 bằng bao nhiêu lít nước để được dung dịch mới có pH = 11?</w:t>
      </w:r>
    </w:p>
    <w:p w14:paraId="0AC4D92E" w14:textId="6E989D0F" w:rsidR="00C25335" w:rsidRPr="000272EC" w:rsidRDefault="00C25335" w:rsidP="006951F7">
      <w:pPr>
        <w:tabs>
          <w:tab w:val="left" w:pos="283"/>
          <w:tab w:val="left" w:pos="2835"/>
          <w:tab w:val="left" w:pos="5386"/>
          <w:tab w:val="left" w:pos="7937"/>
        </w:tabs>
        <w:spacing w:line="264" w:lineRule="auto"/>
        <w:jc w:val="both"/>
        <w:rPr>
          <w:rFonts w:ascii="Times New Roman" w:hAnsi="Times New Roman"/>
          <w:bCs/>
          <w:iCs/>
          <w:sz w:val="24"/>
          <w:szCs w:val="24"/>
        </w:rPr>
      </w:pPr>
      <w:r w:rsidRPr="000272EC">
        <w:rPr>
          <w:rFonts w:ascii="Times New Roman" w:hAnsi="Times New Roman"/>
          <w:b/>
          <w:bCs/>
          <w:sz w:val="24"/>
          <w:szCs w:val="24"/>
        </w:rPr>
        <w:lastRenderedPageBreak/>
        <w:t xml:space="preserve">Câu </w:t>
      </w:r>
      <w:r w:rsidR="00F60796" w:rsidRPr="000272EC">
        <w:rPr>
          <w:rFonts w:ascii="Times New Roman" w:hAnsi="Times New Roman"/>
          <w:b/>
          <w:bCs/>
          <w:sz w:val="24"/>
          <w:szCs w:val="24"/>
        </w:rPr>
        <w:t>23</w:t>
      </w:r>
      <w:r w:rsidRPr="000272EC">
        <w:rPr>
          <w:rFonts w:ascii="Times New Roman" w:hAnsi="Times New Roman"/>
          <w:b/>
          <w:bCs/>
          <w:sz w:val="24"/>
          <w:szCs w:val="24"/>
        </w:rPr>
        <w:t>.</w:t>
      </w:r>
      <w:r w:rsidRPr="000272EC">
        <w:rPr>
          <w:rFonts w:ascii="Times New Roman" w:hAnsi="Times New Roman"/>
          <w:sz w:val="24"/>
          <w:szCs w:val="24"/>
        </w:rPr>
        <w:t xml:space="preserve"> </w:t>
      </w:r>
      <w:r w:rsidRPr="000272EC">
        <w:rPr>
          <w:rFonts w:ascii="Times New Roman" w:hAnsi="Times New Roman"/>
          <w:bCs/>
          <w:iCs/>
          <w:sz w:val="24"/>
          <w:szCs w:val="24"/>
        </w:rPr>
        <w:t xml:space="preserve">Để chuẩn độ </w:t>
      </w:r>
      <w:r w:rsidR="006F68CB" w:rsidRPr="000272EC">
        <w:rPr>
          <w:rFonts w:ascii="Times New Roman" w:hAnsi="Times New Roman"/>
          <w:bCs/>
          <w:iCs/>
          <w:sz w:val="24"/>
          <w:szCs w:val="24"/>
        </w:rPr>
        <w:t>10</w:t>
      </w:r>
      <w:r w:rsidRPr="000272EC">
        <w:rPr>
          <w:rFonts w:ascii="Times New Roman" w:hAnsi="Times New Roman"/>
          <w:bCs/>
          <w:iCs/>
          <w:sz w:val="24"/>
          <w:szCs w:val="24"/>
        </w:rPr>
        <w:t>0 mL dung dịch CH</w:t>
      </w:r>
      <w:r w:rsidRPr="000272EC">
        <w:rPr>
          <w:rFonts w:ascii="Times New Roman" w:hAnsi="Times New Roman"/>
          <w:bCs/>
          <w:iCs/>
          <w:sz w:val="24"/>
          <w:szCs w:val="24"/>
          <w:vertAlign w:val="subscript"/>
        </w:rPr>
        <w:t>3</w:t>
      </w:r>
      <w:r w:rsidRPr="000272EC">
        <w:rPr>
          <w:rFonts w:ascii="Times New Roman" w:hAnsi="Times New Roman"/>
          <w:bCs/>
          <w:iCs/>
          <w:sz w:val="24"/>
          <w:szCs w:val="24"/>
          <w:vertAlign w:val="subscript"/>
        </w:rPr>
        <w:softHyphen/>
      </w:r>
      <w:r w:rsidRPr="000272EC">
        <w:rPr>
          <w:rFonts w:ascii="Times New Roman" w:hAnsi="Times New Roman"/>
          <w:bCs/>
          <w:iCs/>
          <w:sz w:val="24"/>
          <w:szCs w:val="24"/>
        </w:rPr>
        <w:t xml:space="preserve">COOH chưa biết nồng độ đã dùng trung bình hết </w:t>
      </w:r>
      <w:r w:rsidR="006F68CB" w:rsidRPr="000272EC">
        <w:rPr>
          <w:rFonts w:ascii="Times New Roman" w:hAnsi="Times New Roman"/>
          <w:bCs/>
          <w:iCs/>
          <w:sz w:val="24"/>
          <w:szCs w:val="24"/>
        </w:rPr>
        <w:t>150</w:t>
      </w:r>
      <w:r w:rsidRPr="000272EC">
        <w:rPr>
          <w:rFonts w:ascii="Times New Roman" w:hAnsi="Times New Roman"/>
          <w:bCs/>
          <w:iCs/>
          <w:sz w:val="24"/>
          <w:szCs w:val="24"/>
        </w:rPr>
        <w:t xml:space="preserve"> mL dung dịch NaOH 0,</w:t>
      </w:r>
      <w:r w:rsidR="006F68CB" w:rsidRPr="000272EC">
        <w:rPr>
          <w:rFonts w:ascii="Times New Roman" w:hAnsi="Times New Roman"/>
          <w:bCs/>
          <w:iCs/>
          <w:sz w:val="24"/>
          <w:szCs w:val="24"/>
        </w:rPr>
        <w:t>1</w:t>
      </w:r>
      <w:r w:rsidRPr="000272EC">
        <w:rPr>
          <w:rFonts w:ascii="Times New Roman" w:hAnsi="Times New Roman"/>
          <w:bCs/>
          <w:iCs/>
          <w:sz w:val="24"/>
          <w:szCs w:val="24"/>
        </w:rPr>
        <w:t xml:space="preserve"> M. </w:t>
      </w:r>
      <w:r w:rsidR="006F68CB" w:rsidRPr="000272EC">
        <w:rPr>
          <w:rFonts w:ascii="Times New Roman" w:hAnsi="Times New Roman"/>
          <w:bCs/>
          <w:iCs/>
          <w:sz w:val="24"/>
          <w:szCs w:val="24"/>
        </w:rPr>
        <w:t>N</w:t>
      </w:r>
      <w:r w:rsidRPr="000272EC">
        <w:rPr>
          <w:rFonts w:ascii="Times New Roman" w:hAnsi="Times New Roman"/>
          <w:bCs/>
          <w:iCs/>
          <w:sz w:val="24"/>
          <w:szCs w:val="24"/>
        </w:rPr>
        <w:t>ồng độ mol của dung dịch CH</w:t>
      </w:r>
      <w:r w:rsidRPr="000272EC">
        <w:rPr>
          <w:rFonts w:ascii="Times New Roman" w:hAnsi="Times New Roman"/>
          <w:bCs/>
          <w:iCs/>
          <w:sz w:val="24"/>
          <w:szCs w:val="24"/>
          <w:vertAlign w:val="subscript"/>
        </w:rPr>
        <w:t>3</w:t>
      </w:r>
      <w:r w:rsidRPr="000272EC">
        <w:rPr>
          <w:rFonts w:ascii="Times New Roman" w:hAnsi="Times New Roman"/>
          <w:bCs/>
          <w:iCs/>
          <w:sz w:val="24"/>
          <w:szCs w:val="24"/>
        </w:rPr>
        <w:t>COOH</w:t>
      </w:r>
      <w:r w:rsidR="006F68CB" w:rsidRPr="000272EC">
        <w:rPr>
          <w:rFonts w:ascii="Times New Roman" w:hAnsi="Times New Roman"/>
          <w:bCs/>
          <w:iCs/>
          <w:sz w:val="24"/>
          <w:szCs w:val="24"/>
        </w:rPr>
        <w:t xml:space="preserve"> là bao nhiêu mol/L?</w:t>
      </w:r>
    </w:p>
    <w:p w14:paraId="3037D718" w14:textId="555EDC17" w:rsidR="006F68CB" w:rsidRPr="000272EC" w:rsidRDefault="006F68CB" w:rsidP="006951F7">
      <w:pPr>
        <w:tabs>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lang w:val="nl-NL"/>
        </w:rPr>
        <w:t xml:space="preserve">Câu </w:t>
      </w:r>
      <w:r w:rsidR="00F60796" w:rsidRPr="000272EC">
        <w:rPr>
          <w:rFonts w:ascii="Times New Roman" w:hAnsi="Times New Roman"/>
          <w:b/>
          <w:sz w:val="24"/>
          <w:szCs w:val="24"/>
          <w:lang w:val="nl-NL"/>
        </w:rPr>
        <w:t>24</w:t>
      </w:r>
      <w:r w:rsidRPr="000272EC">
        <w:rPr>
          <w:rFonts w:ascii="Times New Roman" w:hAnsi="Times New Roman"/>
          <w:b/>
          <w:sz w:val="24"/>
          <w:szCs w:val="24"/>
          <w:lang w:val="nl-NL"/>
        </w:rPr>
        <w:t xml:space="preserve">. </w:t>
      </w:r>
      <w:r w:rsidRPr="000272EC">
        <w:rPr>
          <w:rFonts w:ascii="Times New Roman" w:hAnsi="Times New Roman"/>
          <w:sz w:val="24"/>
          <w:szCs w:val="24"/>
        </w:rPr>
        <w:t>Cho m gam sodium vào nước, thu được 1,5 lít dung dịch có pH = 13. Giá trị của m là bao nhiêu?</w:t>
      </w:r>
    </w:p>
    <w:p w14:paraId="6080F69F" w14:textId="101A5D3C" w:rsidR="00FE6873" w:rsidRPr="000272EC" w:rsidRDefault="00FE6873" w:rsidP="006951F7">
      <w:pPr>
        <w:pBdr>
          <w:top w:val="nil"/>
          <w:left w:val="nil"/>
          <w:bottom w:val="nil"/>
          <w:right w:val="nil"/>
          <w:between w:val="nil"/>
        </w:pBd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25</w:t>
      </w:r>
      <w:r w:rsidRPr="000272EC">
        <w:rPr>
          <w:rFonts w:ascii="Times New Roman" w:hAnsi="Times New Roman"/>
          <w:b/>
          <w:sz w:val="24"/>
          <w:szCs w:val="24"/>
        </w:rPr>
        <w:t xml:space="preserve">. </w:t>
      </w:r>
      <w:r w:rsidRPr="000272EC">
        <w:rPr>
          <w:rFonts w:ascii="Times New Roman" w:hAnsi="Times New Roman"/>
          <w:sz w:val="24"/>
          <w:szCs w:val="24"/>
        </w:rPr>
        <w:t>Trộn 100 mL dung dịch hỗn hợp gồm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0,05M và HCl 0,1M với 100 mL dung dịch hỗn hợp gồm NaOH 0,2M và Ba(OH)</w:t>
      </w:r>
      <w:r w:rsidRPr="000272EC">
        <w:rPr>
          <w:rFonts w:ascii="Times New Roman" w:hAnsi="Times New Roman"/>
          <w:sz w:val="24"/>
          <w:szCs w:val="24"/>
          <w:vertAlign w:val="subscript"/>
        </w:rPr>
        <w:t>2</w:t>
      </w:r>
      <w:r w:rsidRPr="000272EC">
        <w:rPr>
          <w:rFonts w:ascii="Times New Roman" w:hAnsi="Times New Roman"/>
          <w:sz w:val="24"/>
          <w:szCs w:val="24"/>
        </w:rPr>
        <w:t xml:space="preserve"> 0,1M thu được dung dịch X. Dung dịch X có pH bằng bao nhiêu?</w:t>
      </w:r>
    </w:p>
    <w:p w14:paraId="0178E9BF" w14:textId="29A31535" w:rsidR="009C60C3" w:rsidRPr="000272EC" w:rsidRDefault="009C60C3" w:rsidP="006951F7">
      <w:pPr>
        <w:spacing w:line="264" w:lineRule="auto"/>
        <w:jc w:val="both"/>
        <w:rPr>
          <w:rFonts w:ascii="Times New Roman" w:hAnsi="Times New Roman"/>
          <w:sz w:val="24"/>
          <w:szCs w:val="24"/>
        </w:rPr>
      </w:pPr>
      <w:r w:rsidRPr="000272EC">
        <w:rPr>
          <w:rFonts w:ascii="Times New Roman" w:hAnsi="Times New Roman"/>
          <w:b/>
          <w:iCs/>
          <w:sz w:val="24"/>
          <w:szCs w:val="24"/>
        </w:rPr>
        <w:t xml:space="preserve">Câu </w:t>
      </w:r>
      <w:r w:rsidR="00F60796" w:rsidRPr="000272EC">
        <w:rPr>
          <w:rFonts w:ascii="Times New Roman" w:hAnsi="Times New Roman"/>
          <w:b/>
          <w:iCs/>
          <w:sz w:val="24"/>
          <w:szCs w:val="24"/>
        </w:rPr>
        <w:t>26</w:t>
      </w:r>
      <w:r w:rsidRPr="000272EC">
        <w:rPr>
          <w:rFonts w:ascii="Times New Roman" w:hAnsi="Times New Roman"/>
          <w:b/>
          <w:iCs/>
          <w:sz w:val="24"/>
          <w:szCs w:val="24"/>
        </w:rPr>
        <w:t xml:space="preserve">. </w:t>
      </w:r>
      <w:r w:rsidRPr="000272EC">
        <w:rPr>
          <w:rFonts w:ascii="Times New Roman" w:hAnsi="Times New Roman"/>
          <w:sz w:val="24"/>
          <w:szCs w:val="24"/>
        </w:rPr>
        <w:t>Nabica là một loại thuốc có thành phần chính là NaHCO</w:t>
      </w:r>
      <w:r w:rsidRPr="000272EC">
        <w:rPr>
          <w:rFonts w:ascii="Times New Roman" w:hAnsi="Times New Roman"/>
          <w:sz w:val="24"/>
          <w:szCs w:val="24"/>
          <w:vertAlign w:val="subscript"/>
        </w:rPr>
        <w:t>3</w:t>
      </w:r>
      <w:r w:rsidRPr="000272EC">
        <w:rPr>
          <w:rFonts w:ascii="Times New Roman" w:hAnsi="Times New Roman"/>
          <w:sz w:val="24"/>
          <w:szCs w:val="24"/>
        </w:rPr>
        <w:t>, được dùng để trung hòa bớt lượng acid HCl dư trong dạ dày. Giả thiết nồng độ dung dịch HCl trong dạ dày là 0,035 M, thể tích dung dịch HCl được trung hòa khi bệnh nhân uống 0,588 g bột NaHCO</w:t>
      </w:r>
      <w:r w:rsidRPr="000272EC">
        <w:rPr>
          <w:rFonts w:ascii="Times New Roman" w:hAnsi="Times New Roman"/>
          <w:sz w:val="24"/>
          <w:szCs w:val="24"/>
          <w:vertAlign w:val="subscript"/>
        </w:rPr>
        <w:t>3</w:t>
      </w:r>
      <w:r w:rsidRPr="000272EC">
        <w:rPr>
          <w:rFonts w:ascii="Times New Roman" w:hAnsi="Times New Roman"/>
          <w:sz w:val="24"/>
          <w:szCs w:val="24"/>
        </w:rPr>
        <w:t xml:space="preserve"> là bao nhiêu mL?</w:t>
      </w:r>
    </w:p>
    <w:p w14:paraId="0E5FE8F6" w14:textId="4528219F" w:rsidR="008C3080" w:rsidRPr="000272EC" w:rsidRDefault="008C3080" w:rsidP="006951F7">
      <w:pPr>
        <w:tabs>
          <w:tab w:val="left" w:pos="283"/>
          <w:tab w:val="left" w:pos="2835"/>
          <w:tab w:val="left" w:pos="5386"/>
          <w:tab w:val="left" w:pos="7937"/>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27</w:t>
      </w:r>
      <w:r w:rsidRPr="000272EC">
        <w:rPr>
          <w:rFonts w:ascii="Times New Roman" w:hAnsi="Times New Roman"/>
          <w:b/>
          <w:sz w:val="24"/>
          <w:szCs w:val="24"/>
        </w:rPr>
        <w:t xml:space="preserve">. </w:t>
      </w:r>
      <w:r w:rsidRPr="000272EC">
        <w:rPr>
          <w:rFonts w:ascii="Times New Roman" w:hAnsi="Times New Roman"/>
          <w:sz w:val="24"/>
          <w:szCs w:val="24"/>
        </w:rPr>
        <w:t xml:space="preserve">Chuẩn độ 100,0mL dung dịch NaOH 0,1M bằng dung dịch HCl 1,0M. Thể tích dung dịch HCl cần thêm để dung dịch thu được có pH = 12 là bao nhiêu mL? </w:t>
      </w:r>
      <w:r w:rsidRPr="000272EC">
        <w:rPr>
          <w:rFonts w:ascii="Times New Roman" w:hAnsi="Times New Roman"/>
          <w:i/>
          <w:iCs/>
          <w:sz w:val="24"/>
          <w:szCs w:val="24"/>
        </w:rPr>
        <w:t>(Kết quả làm tròn đến hàng phần mười).</w:t>
      </w:r>
    </w:p>
    <w:p w14:paraId="2D55744D" w14:textId="76179B33" w:rsidR="00103B4D" w:rsidRPr="000272EC" w:rsidRDefault="00103B4D" w:rsidP="006951F7">
      <w:pPr>
        <w:tabs>
          <w:tab w:val="left" w:pos="270"/>
          <w:tab w:val="left" w:pos="2880"/>
          <w:tab w:val="left" w:pos="5310"/>
          <w:tab w:val="left" w:pos="7830"/>
        </w:tabs>
        <w:spacing w:line="264" w:lineRule="auto"/>
        <w:jc w:val="both"/>
        <w:rPr>
          <w:rFonts w:ascii="Times New Roman" w:hAnsi="Times New Roman"/>
          <w:sz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28</w:t>
      </w:r>
      <w:r w:rsidRPr="000272EC">
        <w:rPr>
          <w:rFonts w:ascii="Times New Roman" w:hAnsi="Times New Roman"/>
          <w:b/>
          <w:sz w:val="24"/>
          <w:szCs w:val="24"/>
        </w:rPr>
        <w:t xml:space="preserve">. </w:t>
      </w:r>
      <w:r w:rsidRPr="000272EC">
        <w:rPr>
          <w:rFonts w:ascii="Times New Roman" w:hAnsi="Times New Roman"/>
          <w:sz w:val="24"/>
        </w:rPr>
        <w:t>Một mẫu dung dịch H</w:t>
      </w:r>
      <w:r w:rsidRPr="000272EC">
        <w:rPr>
          <w:rFonts w:ascii="Times New Roman" w:hAnsi="Times New Roman"/>
          <w:sz w:val="24"/>
          <w:vertAlign w:val="subscript"/>
        </w:rPr>
        <w:t>2</w:t>
      </w:r>
      <w:r w:rsidRPr="000272EC">
        <w:rPr>
          <w:rFonts w:ascii="Times New Roman" w:hAnsi="Times New Roman"/>
          <w:sz w:val="24"/>
        </w:rPr>
        <w:t>SO</w:t>
      </w:r>
      <w:r w:rsidRPr="000272EC">
        <w:rPr>
          <w:rFonts w:ascii="Times New Roman" w:hAnsi="Times New Roman"/>
          <w:sz w:val="24"/>
          <w:vertAlign w:val="subscript"/>
        </w:rPr>
        <w:t>4</w:t>
      </w:r>
      <w:r w:rsidRPr="000272EC">
        <w:rPr>
          <w:rFonts w:ascii="Times New Roman" w:hAnsi="Times New Roman"/>
          <w:sz w:val="24"/>
        </w:rPr>
        <w:t xml:space="preserve"> (gọi là mẫu A) được phân tích bằng cách thêm </w:t>
      </w:r>
      <w:r w:rsidR="008D1223" w:rsidRPr="000272EC">
        <w:rPr>
          <w:rFonts w:ascii="Times New Roman" w:hAnsi="Times New Roman"/>
          <w:sz w:val="24"/>
        </w:rPr>
        <w:t>5</w:t>
      </w:r>
      <w:r w:rsidRPr="000272EC">
        <w:rPr>
          <w:rFonts w:ascii="Times New Roman" w:hAnsi="Times New Roman"/>
          <w:sz w:val="24"/>
        </w:rPr>
        <w:t>0 mL dung dịch NaOH 0,</w:t>
      </w:r>
      <w:r w:rsidR="008D1223" w:rsidRPr="000272EC">
        <w:rPr>
          <w:rFonts w:ascii="Times New Roman" w:hAnsi="Times New Roman"/>
          <w:sz w:val="24"/>
        </w:rPr>
        <w:t>4</w:t>
      </w:r>
      <w:r w:rsidRPr="000272EC">
        <w:rPr>
          <w:rFonts w:ascii="Times New Roman" w:hAnsi="Times New Roman"/>
          <w:sz w:val="24"/>
        </w:rPr>
        <w:t xml:space="preserve"> M vào </w:t>
      </w:r>
      <w:r w:rsidR="008D1223" w:rsidRPr="000272EC">
        <w:rPr>
          <w:rFonts w:ascii="Times New Roman" w:hAnsi="Times New Roman"/>
          <w:sz w:val="24"/>
        </w:rPr>
        <w:t>1</w:t>
      </w:r>
      <w:r w:rsidRPr="000272EC">
        <w:rPr>
          <w:rFonts w:ascii="Times New Roman" w:hAnsi="Times New Roman"/>
          <w:sz w:val="24"/>
        </w:rPr>
        <w:t>00 mL dung dịch mẫu A rồi lắc đều. Sau khi phản ứng xảy ra, người ta thấy trong hỗn hợp dung dịch còn dư ion OH</w:t>
      </w:r>
      <w:r w:rsidRPr="000272EC">
        <w:rPr>
          <w:rFonts w:ascii="Times New Roman" w:hAnsi="Times New Roman"/>
          <w:sz w:val="24"/>
          <w:vertAlign w:val="superscript"/>
        </w:rPr>
        <w:t>–</w:t>
      </w:r>
      <w:r w:rsidRPr="000272EC">
        <w:rPr>
          <w:rFonts w:ascii="Times New Roman" w:hAnsi="Times New Roman"/>
          <w:sz w:val="24"/>
        </w:rPr>
        <w:t xml:space="preserve">. Phần ion dư này cần </w:t>
      </w:r>
      <w:r w:rsidR="008D1223" w:rsidRPr="000272EC">
        <w:rPr>
          <w:rFonts w:ascii="Times New Roman" w:hAnsi="Times New Roman"/>
          <w:sz w:val="24"/>
        </w:rPr>
        <w:t>1</w:t>
      </w:r>
      <w:r w:rsidRPr="000272EC">
        <w:rPr>
          <w:rFonts w:ascii="Times New Roman" w:hAnsi="Times New Roman"/>
          <w:sz w:val="24"/>
        </w:rPr>
        <w:t>0 mL HCl 0,</w:t>
      </w:r>
      <w:r w:rsidR="008D1223" w:rsidRPr="000272EC">
        <w:rPr>
          <w:rFonts w:ascii="Times New Roman" w:hAnsi="Times New Roman"/>
          <w:sz w:val="24"/>
        </w:rPr>
        <w:t>2</w:t>
      </w:r>
      <w:r w:rsidRPr="000272EC">
        <w:rPr>
          <w:rFonts w:ascii="Times New Roman" w:hAnsi="Times New Roman"/>
          <w:sz w:val="24"/>
        </w:rPr>
        <w:t xml:space="preserve"> M để trung hoà. Tính nồng độ mol.L</w:t>
      </w:r>
      <w:r w:rsidRPr="000272EC">
        <w:rPr>
          <w:rFonts w:ascii="Times New Roman" w:hAnsi="Times New Roman"/>
          <w:sz w:val="24"/>
          <w:vertAlign w:val="superscript"/>
        </w:rPr>
        <w:t>–1</w:t>
      </w:r>
      <w:r w:rsidRPr="000272EC">
        <w:rPr>
          <w:rFonts w:ascii="Times New Roman" w:hAnsi="Times New Roman"/>
          <w:sz w:val="24"/>
        </w:rPr>
        <w:t> của mẫu A.</w:t>
      </w:r>
    </w:p>
    <w:p w14:paraId="07A51E83" w14:textId="4B1AF426" w:rsidR="008C3080" w:rsidRPr="000272EC" w:rsidRDefault="008C3080" w:rsidP="006951F7">
      <w:pPr>
        <w:tabs>
          <w:tab w:val="left" w:pos="283"/>
          <w:tab w:val="left" w:pos="2835"/>
          <w:tab w:val="left" w:pos="5245"/>
          <w:tab w:val="left" w:pos="7797"/>
        </w:tabs>
        <w:spacing w:line="264" w:lineRule="auto"/>
        <w:jc w:val="both"/>
        <w:rPr>
          <w:rFonts w:ascii="Times New Roman" w:hAnsi="Times New Roman"/>
          <w:sz w:val="24"/>
          <w:szCs w:val="24"/>
          <w:lang w:val="fr-FR"/>
        </w:rPr>
      </w:pPr>
      <w:r w:rsidRPr="000272EC">
        <w:rPr>
          <w:rFonts w:ascii="Times New Roman" w:hAnsi="Times New Roman"/>
          <w:b/>
          <w:sz w:val="24"/>
          <w:szCs w:val="24"/>
        </w:rPr>
        <w:t xml:space="preserve">Câu </w:t>
      </w:r>
      <w:r w:rsidR="00F60796" w:rsidRPr="000272EC">
        <w:rPr>
          <w:rFonts w:ascii="Times New Roman" w:hAnsi="Times New Roman"/>
          <w:b/>
          <w:sz w:val="24"/>
          <w:szCs w:val="24"/>
        </w:rPr>
        <w:t>29</w:t>
      </w:r>
      <w:r w:rsidRPr="000272EC">
        <w:rPr>
          <w:rFonts w:ascii="Times New Roman" w:hAnsi="Times New Roman"/>
          <w:b/>
          <w:sz w:val="24"/>
          <w:szCs w:val="24"/>
        </w:rPr>
        <w:t xml:space="preserve">. </w:t>
      </w:r>
      <w:r w:rsidRPr="000272EC">
        <w:rPr>
          <w:rFonts w:ascii="Times New Roman" w:hAnsi="Times New Roman"/>
          <w:sz w:val="24"/>
          <w:szCs w:val="24"/>
          <w:lang w:val="fr-FR"/>
        </w:rPr>
        <w:t>Trộn 300 mL dung dịch chứa NaOH 0,2M và Ba(OH)</w:t>
      </w:r>
      <w:r w:rsidRPr="000272EC">
        <w:rPr>
          <w:rFonts w:ascii="Times New Roman" w:hAnsi="Times New Roman"/>
          <w:sz w:val="24"/>
          <w:szCs w:val="24"/>
          <w:vertAlign w:val="subscript"/>
          <w:lang w:val="fr-FR"/>
        </w:rPr>
        <w:t>2</w:t>
      </w:r>
      <w:r w:rsidRPr="000272EC">
        <w:rPr>
          <w:rFonts w:ascii="Times New Roman" w:hAnsi="Times New Roman"/>
          <w:sz w:val="24"/>
          <w:szCs w:val="24"/>
          <w:lang w:val="fr-FR"/>
        </w:rPr>
        <w:t xml:space="preserve"> 0,05M với 200 ml dung dịch H</w:t>
      </w:r>
      <w:r w:rsidRPr="000272EC">
        <w:rPr>
          <w:rFonts w:ascii="Times New Roman" w:hAnsi="Times New Roman"/>
          <w:sz w:val="24"/>
          <w:szCs w:val="24"/>
          <w:vertAlign w:val="subscript"/>
          <w:lang w:val="fr-FR"/>
        </w:rPr>
        <w:t>2</w:t>
      </w:r>
      <w:r w:rsidRPr="000272EC">
        <w:rPr>
          <w:rFonts w:ascii="Times New Roman" w:hAnsi="Times New Roman"/>
          <w:sz w:val="24"/>
          <w:szCs w:val="24"/>
          <w:lang w:val="fr-FR"/>
        </w:rPr>
        <w:t>SO</w:t>
      </w:r>
      <w:r w:rsidRPr="000272EC">
        <w:rPr>
          <w:rFonts w:ascii="Times New Roman" w:hAnsi="Times New Roman"/>
          <w:sz w:val="24"/>
          <w:szCs w:val="24"/>
          <w:vertAlign w:val="subscript"/>
          <w:lang w:val="fr-FR"/>
        </w:rPr>
        <w:t>4</w:t>
      </w:r>
      <w:r w:rsidRPr="000272EC">
        <w:rPr>
          <w:rFonts w:ascii="Times New Roman" w:hAnsi="Times New Roman"/>
          <w:sz w:val="24"/>
          <w:szCs w:val="24"/>
          <w:lang w:val="fr-FR"/>
        </w:rPr>
        <w:t xml:space="preserve"> xM và HCl 0,</w:t>
      </w:r>
      <w:r w:rsidR="009663DD" w:rsidRPr="000272EC">
        <w:rPr>
          <w:rFonts w:ascii="Times New Roman" w:hAnsi="Times New Roman"/>
          <w:sz w:val="24"/>
          <w:szCs w:val="24"/>
          <w:lang w:val="fr-FR"/>
        </w:rPr>
        <w:t>2</w:t>
      </w:r>
      <w:r w:rsidRPr="000272EC">
        <w:rPr>
          <w:rFonts w:ascii="Times New Roman" w:hAnsi="Times New Roman"/>
          <w:sz w:val="24"/>
          <w:szCs w:val="24"/>
          <w:lang w:val="fr-FR"/>
        </w:rPr>
        <w:t>75M, thu được 500 mL dung dịch có pH = 2. Giá trị của x là bao nhiêu?</w:t>
      </w:r>
    </w:p>
    <w:p w14:paraId="4B7A0F34" w14:textId="1BD4957D" w:rsidR="008424D1" w:rsidRPr="000272EC" w:rsidRDefault="008424D1"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30</w:t>
      </w:r>
      <w:r w:rsidRPr="000272EC">
        <w:rPr>
          <w:rFonts w:ascii="Times New Roman" w:hAnsi="Times New Roman"/>
          <w:b/>
          <w:sz w:val="24"/>
          <w:szCs w:val="24"/>
        </w:rPr>
        <w:t xml:space="preserve">. </w:t>
      </w:r>
      <w:r w:rsidRPr="000272EC">
        <w:rPr>
          <w:rFonts w:ascii="Times New Roman" w:hAnsi="Times New Roman"/>
          <w:sz w:val="24"/>
          <w:szCs w:val="24"/>
        </w:rPr>
        <w:t>A là dung dịch H</w:t>
      </w:r>
      <w:r w:rsidRPr="000272EC">
        <w:rPr>
          <w:rFonts w:ascii="Times New Roman" w:hAnsi="Times New Roman"/>
          <w:sz w:val="24"/>
          <w:szCs w:val="24"/>
          <w:vertAlign w:val="subscript"/>
        </w:rPr>
        <w:t>2</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rPr>
        <w:t xml:space="preserve"> 0,5M, B là dung dịch NaOH 0,6M. Trộn V</w:t>
      </w:r>
      <w:r w:rsidRPr="000272EC">
        <w:rPr>
          <w:rFonts w:ascii="Times New Roman" w:hAnsi="Times New Roman"/>
          <w:sz w:val="24"/>
          <w:szCs w:val="24"/>
          <w:vertAlign w:val="subscript"/>
        </w:rPr>
        <w:t>1</w:t>
      </w:r>
      <w:r w:rsidRPr="000272EC">
        <w:rPr>
          <w:rFonts w:ascii="Times New Roman" w:hAnsi="Times New Roman"/>
          <w:sz w:val="24"/>
          <w:szCs w:val="24"/>
        </w:rPr>
        <w:t xml:space="preserve"> lít</w:t>
      </w:r>
      <w:r w:rsidRPr="000272EC">
        <w:rPr>
          <w:rFonts w:ascii="Times New Roman" w:hAnsi="Times New Roman"/>
          <w:sz w:val="24"/>
          <w:szCs w:val="24"/>
          <w:lang w:val="vi-VN"/>
        </w:rPr>
        <w:t xml:space="preserve"> </w:t>
      </w:r>
      <w:r w:rsidRPr="000272EC">
        <w:rPr>
          <w:rFonts w:ascii="Times New Roman" w:hAnsi="Times New Roman"/>
          <w:sz w:val="24"/>
          <w:szCs w:val="24"/>
        </w:rPr>
        <w:t>A với V</w:t>
      </w:r>
      <w:r w:rsidRPr="000272EC">
        <w:rPr>
          <w:rFonts w:ascii="Times New Roman" w:hAnsi="Times New Roman"/>
          <w:sz w:val="24"/>
          <w:szCs w:val="24"/>
          <w:vertAlign w:val="subscript"/>
        </w:rPr>
        <w:t>2</w:t>
      </w:r>
      <w:r w:rsidRPr="000272EC">
        <w:rPr>
          <w:rFonts w:ascii="Times New Roman" w:hAnsi="Times New Roman"/>
          <w:sz w:val="24"/>
          <w:szCs w:val="24"/>
        </w:rPr>
        <w:t xml:space="preserve"> lít</w:t>
      </w:r>
      <w:r w:rsidRPr="000272EC">
        <w:rPr>
          <w:rFonts w:ascii="Times New Roman" w:hAnsi="Times New Roman"/>
          <w:sz w:val="24"/>
          <w:szCs w:val="24"/>
          <w:lang w:val="vi-VN"/>
        </w:rPr>
        <w:t xml:space="preserve"> </w:t>
      </w:r>
      <w:r w:rsidRPr="000272EC">
        <w:rPr>
          <w:rFonts w:ascii="Times New Roman" w:hAnsi="Times New Roman"/>
          <w:sz w:val="24"/>
          <w:szCs w:val="24"/>
        </w:rPr>
        <w:t>B thu được (V</w:t>
      </w:r>
      <w:r w:rsidRPr="000272EC">
        <w:rPr>
          <w:rFonts w:ascii="Times New Roman" w:hAnsi="Times New Roman"/>
          <w:sz w:val="24"/>
          <w:szCs w:val="24"/>
          <w:vertAlign w:val="subscript"/>
        </w:rPr>
        <w:t xml:space="preserve">1 </w:t>
      </w:r>
      <w:r w:rsidRPr="000272EC">
        <w:rPr>
          <w:rFonts w:ascii="Times New Roman" w:hAnsi="Times New Roman"/>
          <w:sz w:val="24"/>
          <w:szCs w:val="24"/>
        </w:rPr>
        <w:t>+ V</w:t>
      </w:r>
      <w:r w:rsidRPr="000272EC">
        <w:rPr>
          <w:rFonts w:ascii="Times New Roman" w:hAnsi="Times New Roman"/>
          <w:sz w:val="24"/>
          <w:szCs w:val="24"/>
          <w:vertAlign w:val="subscript"/>
        </w:rPr>
        <w:t>2</w:t>
      </w:r>
      <w:r w:rsidRPr="000272EC">
        <w:rPr>
          <w:rFonts w:ascii="Times New Roman" w:hAnsi="Times New Roman"/>
          <w:sz w:val="24"/>
          <w:szCs w:val="24"/>
        </w:rPr>
        <w:t>) lít</w:t>
      </w:r>
      <w:r w:rsidRPr="000272EC">
        <w:rPr>
          <w:rFonts w:ascii="Times New Roman" w:hAnsi="Times New Roman"/>
          <w:sz w:val="24"/>
          <w:szCs w:val="24"/>
          <w:lang w:val="vi-VN"/>
        </w:rPr>
        <w:t xml:space="preserve"> </w:t>
      </w:r>
      <w:r w:rsidRPr="000272EC">
        <w:rPr>
          <w:rFonts w:ascii="Times New Roman" w:hAnsi="Times New Roman"/>
          <w:sz w:val="24"/>
          <w:szCs w:val="24"/>
        </w:rPr>
        <w:t>dung dịch có pH = 1. Tỉ lệ V</w:t>
      </w:r>
      <w:r w:rsidRPr="000272EC">
        <w:rPr>
          <w:rFonts w:ascii="Times New Roman" w:hAnsi="Times New Roman"/>
          <w:sz w:val="24"/>
          <w:szCs w:val="24"/>
          <w:vertAlign w:val="subscript"/>
        </w:rPr>
        <w:t>1</w:t>
      </w:r>
      <w:r w:rsidRPr="000272EC">
        <w:rPr>
          <w:rFonts w:ascii="Times New Roman" w:hAnsi="Times New Roman"/>
          <w:sz w:val="24"/>
          <w:szCs w:val="24"/>
        </w:rPr>
        <w:t xml:space="preserve"> : V</w:t>
      </w:r>
      <w:r w:rsidRPr="000272EC">
        <w:rPr>
          <w:rFonts w:ascii="Times New Roman" w:hAnsi="Times New Roman"/>
          <w:sz w:val="24"/>
          <w:szCs w:val="24"/>
          <w:vertAlign w:val="subscript"/>
        </w:rPr>
        <w:t>2</w:t>
      </w:r>
      <w:r w:rsidRPr="000272EC">
        <w:rPr>
          <w:rFonts w:ascii="Times New Roman" w:hAnsi="Times New Roman"/>
          <w:sz w:val="24"/>
          <w:szCs w:val="24"/>
        </w:rPr>
        <w:t xml:space="preserve"> là bao nhiêu?</w:t>
      </w:r>
      <w:r w:rsidRPr="000272EC">
        <w:rPr>
          <w:rFonts w:ascii="Times New Roman" w:hAnsi="Times New Roman"/>
          <w:i/>
          <w:iCs/>
          <w:sz w:val="24"/>
          <w:szCs w:val="24"/>
        </w:rPr>
        <w:t xml:space="preserve"> (Kết quả làm tròn đến hàng phần trăm).</w:t>
      </w:r>
    </w:p>
    <w:p w14:paraId="447589A9" w14:textId="1A8C5E76" w:rsidR="008424D1" w:rsidRPr="000272EC" w:rsidRDefault="008424D1" w:rsidP="006951F7">
      <w:pPr>
        <w:tabs>
          <w:tab w:val="left" w:pos="270"/>
          <w:tab w:val="left" w:pos="2880"/>
          <w:tab w:val="left" w:pos="5310"/>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31</w:t>
      </w:r>
      <w:r w:rsidRPr="000272EC">
        <w:rPr>
          <w:rFonts w:ascii="Times New Roman" w:hAnsi="Times New Roman"/>
          <w:b/>
          <w:sz w:val="24"/>
          <w:szCs w:val="24"/>
        </w:rPr>
        <w:t xml:space="preserve">. </w:t>
      </w:r>
      <w:r w:rsidRPr="000272EC">
        <w:rPr>
          <w:rFonts w:ascii="Times New Roman" w:hAnsi="Times New Roman"/>
          <w:sz w:val="24"/>
          <w:szCs w:val="24"/>
        </w:rPr>
        <w:t>Trộn a lít dung dịch KOH có pH = 12,0 với 2,00 lít dung dịch HCl có pH = 3,0 thu được dung dịch Y có pH =11,0. Giá trị của a là bao nhiêu?</w:t>
      </w:r>
      <w:r w:rsidRPr="000272EC">
        <w:rPr>
          <w:rFonts w:ascii="Times New Roman" w:hAnsi="Times New Roman"/>
          <w:i/>
          <w:iCs/>
          <w:sz w:val="24"/>
          <w:szCs w:val="24"/>
        </w:rPr>
        <w:t xml:space="preserve"> (Kết quả làm tròn đến hàng phần trăm).</w:t>
      </w:r>
    </w:p>
    <w:p w14:paraId="62BB9890" w14:textId="1664C5F3" w:rsidR="009663DD" w:rsidRPr="000272EC" w:rsidRDefault="009663DD" w:rsidP="006951F7">
      <w:pPr>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32</w:t>
      </w:r>
      <w:r w:rsidRPr="000272EC">
        <w:rPr>
          <w:rFonts w:ascii="Times New Roman" w:hAnsi="Times New Roman"/>
          <w:b/>
          <w:sz w:val="24"/>
          <w:szCs w:val="24"/>
        </w:rPr>
        <w:t xml:space="preserve">. </w:t>
      </w:r>
      <w:r w:rsidRPr="000272EC">
        <w:rPr>
          <w:rFonts w:ascii="Times New Roman" w:hAnsi="Times New Roman"/>
          <w:sz w:val="24"/>
          <w:szCs w:val="24"/>
        </w:rPr>
        <w:t xml:space="preserve">Hòa tan hoàn toàn a gam CaO vào nước thu được 500 mL dung dịch nước vôi trong (dung dịch A). Chuẩn độ 5 mL dung dịch A bằng HCl 0,1 M thấy hết 12,1 mL. Giá trị của a là bao nhiêu? </w:t>
      </w:r>
      <w:r w:rsidRPr="000272EC">
        <w:rPr>
          <w:rFonts w:ascii="Times New Roman" w:hAnsi="Times New Roman"/>
          <w:i/>
          <w:iCs/>
          <w:sz w:val="24"/>
          <w:szCs w:val="24"/>
        </w:rPr>
        <w:t>(Kết quả làm tròn đến hàng phần mười).</w:t>
      </w:r>
    </w:p>
    <w:p w14:paraId="03D66784" w14:textId="3DD31D48" w:rsidR="009663DD" w:rsidRPr="000272EC" w:rsidRDefault="009663DD" w:rsidP="006951F7">
      <w:pPr>
        <w:tabs>
          <w:tab w:val="left" w:pos="283"/>
          <w:tab w:val="left" w:pos="2835"/>
          <w:tab w:val="left" w:pos="5386"/>
          <w:tab w:val="left" w:pos="7937"/>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33</w:t>
      </w:r>
      <w:r w:rsidRPr="000272EC">
        <w:rPr>
          <w:rFonts w:ascii="Times New Roman" w:hAnsi="Times New Roman"/>
          <w:b/>
          <w:sz w:val="24"/>
          <w:szCs w:val="24"/>
        </w:rPr>
        <w:t xml:space="preserve">. </w:t>
      </w:r>
      <w:r w:rsidRPr="000272EC">
        <w:rPr>
          <w:rFonts w:ascii="Times New Roman" w:hAnsi="Times New Roman"/>
          <w:sz w:val="24"/>
          <w:szCs w:val="24"/>
        </w:rPr>
        <w:t>Một học sinh thực hiện thí nghiệm sau: Lấy 10 mL dung dịch HCl 0,2 M cho vào 5 mL dung dịch NH</w:t>
      </w:r>
      <w:r w:rsidRPr="000272EC">
        <w:rPr>
          <w:rFonts w:ascii="Times New Roman" w:hAnsi="Times New Roman"/>
          <w:sz w:val="24"/>
          <w:szCs w:val="24"/>
          <w:vertAlign w:val="subscript"/>
        </w:rPr>
        <w:t>3</w:t>
      </w:r>
      <w:r w:rsidRPr="000272EC">
        <w:rPr>
          <w:rFonts w:ascii="Times New Roman" w:hAnsi="Times New Roman"/>
          <w:sz w:val="24"/>
          <w:szCs w:val="24"/>
        </w:rPr>
        <w:t xml:space="preserve"> thu được dung dịch A. Chuẩn độ lượng HCl dư trong dung dịch A bằng dung dịch NaOH 0,1 M thấy phản ứng hết 10,2 mL. Tính nồng độ của dung dịch NH</w:t>
      </w:r>
      <w:r w:rsidRPr="000272EC">
        <w:rPr>
          <w:rFonts w:ascii="Times New Roman" w:hAnsi="Times New Roman"/>
          <w:sz w:val="24"/>
          <w:szCs w:val="24"/>
          <w:vertAlign w:val="subscript"/>
        </w:rPr>
        <w:t>3</w:t>
      </w:r>
      <w:r w:rsidRPr="000272EC">
        <w:rPr>
          <w:rFonts w:ascii="Times New Roman" w:hAnsi="Times New Roman"/>
          <w:sz w:val="24"/>
          <w:szCs w:val="24"/>
        </w:rPr>
        <w:t xml:space="preserve"> ban đầu.</w:t>
      </w:r>
      <w:r w:rsidR="002B2208" w:rsidRPr="000272EC">
        <w:rPr>
          <w:rFonts w:ascii="Times New Roman" w:hAnsi="Times New Roman"/>
          <w:i/>
          <w:iCs/>
          <w:sz w:val="24"/>
          <w:szCs w:val="24"/>
        </w:rPr>
        <w:t xml:space="preserve"> (Kết quả làm tròn đến hàng phần mười).</w:t>
      </w:r>
    </w:p>
    <w:p w14:paraId="28142AED" w14:textId="00DAF0A8" w:rsidR="002B2208" w:rsidRPr="000272EC" w:rsidRDefault="002B2208" w:rsidP="006951F7">
      <w:pPr>
        <w:spacing w:line="264" w:lineRule="auto"/>
        <w:jc w:val="both"/>
        <w:rPr>
          <w:rFonts w:ascii="Times New Roman" w:hAnsi="Times New Roman"/>
          <w:sz w:val="24"/>
          <w:szCs w:val="24"/>
        </w:rPr>
      </w:pPr>
      <w:r w:rsidRPr="000272EC">
        <w:rPr>
          <w:rFonts w:ascii="Times New Roman" w:hAnsi="Times New Roman"/>
          <w:b/>
          <w:iCs/>
          <w:sz w:val="24"/>
          <w:szCs w:val="24"/>
        </w:rPr>
        <w:t xml:space="preserve">Câu </w:t>
      </w:r>
      <w:r w:rsidR="00F60796" w:rsidRPr="000272EC">
        <w:rPr>
          <w:rFonts w:ascii="Times New Roman" w:hAnsi="Times New Roman"/>
          <w:b/>
          <w:iCs/>
          <w:sz w:val="24"/>
          <w:szCs w:val="24"/>
        </w:rPr>
        <w:t>34</w:t>
      </w:r>
      <w:r w:rsidRPr="000272EC">
        <w:rPr>
          <w:rFonts w:ascii="Times New Roman" w:hAnsi="Times New Roman"/>
          <w:b/>
          <w:iCs/>
          <w:sz w:val="24"/>
          <w:szCs w:val="24"/>
        </w:rPr>
        <w:t xml:space="preserve">. </w:t>
      </w:r>
      <w:r w:rsidRPr="000272EC">
        <w:rPr>
          <w:rFonts w:ascii="Times New Roman" w:hAnsi="Times New Roman"/>
          <w:sz w:val="24"/>
          <w:szCs w:val="24"/>
        </w:rPr>
        <w:t xml:space="preserve">Ascobic acid (vitamin C) là một acid hữu cơ được kí hiệu đơn giản là HAsc, phân tử khối là 176. Một học sinh hoà tan 5,0 g ascorbic acid vào 250 mL nước. Tính pH của dung dịch thu được, biết trong dung dịch có cân bằng sau: HAsc </w:t>
      </w:r>
      <w:r w:rsidRPr="000272EC">
        <w:rPr>
          <w:position w:val="-8"/>
        </w:rPr>
        <w:object w:dxaOrig="620" w:dyaOrig="380" w14:anchorId="08FC51CC">
          <v:shape id="_x0000_i1105" type="#_x0000_t75" style="width:31.5pt;height:19.5pt" o:ole="">
            <v:imagedata r:id="rId98" o:title=""/>
          </v:shape>
          <o:OLEObject Type="Embed" ProgID="Equation.DSMT4" ShapeID="_x0000_i1105" DrawAspect="Content" ObjectID="_1818587007" r:id="rId99"/>
        </w:object>
      </w:r>
      <w:r w:rsidRPr="000272EC">
        <w:rPr>
          <w:rFonts w:ascii="Times New Roman" w:hAnsi="Times New Roman"/>
          <w:sz w:val="24"/>
          <w:szCs w:val="24"/>
        </w:rPr>
        <w:t xml:space="preserve"> H</w:t>
      </w:r>
      <w:r w:rsidRPr="000272EC">
        <w:rPr>
          <w:rFonts w:ascii="Times New Roman" w:hAnsi="Times New Roman"/>
          <w:sz w:val="24"/>
          <w:szCs w:val="24"/>
          <w:vertAlign w:val="superscript"/>
        </w:rPr>
        <w:t xml:space="preserve">+   </w:t>
      </w:r>
      <w:r w:rsidRPr="000272EC">
        <w:rPr>
          <w:rFonts w:ascii="Times New Roman" w:hAnsi="Times New Roman"/>
          <w:sz w:val="24"/>
          <w:szCs w:val="24"/>
        </w:rPr>
        <w:t>+ Asc</w:t>
      </w:r>
      <w:r w:rsidRPr="000272EC">
        <w:rPr>
          <w:rFonts w:ascii="Times New Roman" w:hAnsi="Times New Roman"/>
          <w:sz w:val="24"/>
          <w:szCs w:val="24"/>
          <w:vertAlign w:val="superscript"/>
        </w:rPr>
        <w:t xml:space="preserve">- </w:t>
      </w:r>
      <w:r w:rsidRPr="000272EC">
        <w:rPr>
          <w:rFonts w:ascii="Times New Roman" w:hAnsi="Times New Roman"/>
          <w:sz w:val="24"/>
          <w:szCs w:val="24"/>
        </w:rPr>
        <w:tab/>
      </w:r>
      <w:r w:rsidRPr="000272EC">
        <w:rPr>
          <w:rFonts w:ascii="Times New Roman" w:hAnsi="Times New Roman"/>
          <w:sz w:val="24"/>
          <w:szCs w:val="24"/>
        </w:rPr>
        <w:tab/>
        <w:t>K</w:t>
      </w:r>
      <w:r w:rsidRPr="000272EC">
        <w:rPr>
          <w:rFonts w:ascii="Times New Roman" w:hAnsi="Times New Roman"/>
          <w:sz w:val="24"/>
          <w:szCs w:val="24"/>
          <w:vertAlign w:val="subscript"/>
        </w:rPr>
        <w:t xml:space="preserve">a </w:t>
      </w:r>
      <w:r w:rsidRPr="000272EC">
        <w:rPr>
          <w:rFonts w:ascii="Times New Roman" w:hAnsi="Times New Roman"/>
          <w:sz w:val="24"/>
          <w:szCs w:val="24"/>
        </w:rPr>
        <w:t>= 8.10</w:t>
      </w:r>
      <w:r w:rsidRPr="000272EC">
        <w:rPr>
          <w:rFonts w:ascii="Times New Roman" w:hAnsi="Times New Roman"/>
          <w:sz w:val="24"/>
          <w:szCs w:val="24"/>
          <w:vertAlign w:val="superscript"/>
        </w:rPr>
        <w:t>-5</w:t>
      </w:r>
    </w:p>
    <w:p w14:paraId="07CEE07F" w14:textId="26872B0D" w:rsidR="002B2208" w:rsidRPr="000272EC" w:rsidRDefault="002B2208" w:rsidP="006951F7">
      <w:pPr>
        <w:spacing w:line="264" w:lineRule="auto"/>
        <w:jc w:val="both"/>
        <w:rPr>
          <w:rFonts w:ascii="Times New Roman" w:hAnsi="Times New Roman"/>
          <w:sz w:val="24"/>
          <w:szCs w:val="24"/>
        </w:rPr>
      </w:pPr>
      <w:r w:rsidRPr="000272EC">
        <w:rPr>
          <w:rFonts w:ascii="Times New Roman" w:hAnsi="Times New Roman"/>
          <w:i/>
          <w:iCs/>
          <w:sz w:val="24"/>
          <w:szCs w:val="24"/>
        </w:rPr>
        <w:t>(Kết quả làm tròn đến hàng phần mười).</w:t>
      </w:r>
    </w:p>
    <w:p w14:paraId="275CD999" w14:textId="7444F366" w:rsidR="002B2208" w:rsidRPr="000272EC" w:rsidRDefault="002B2208" w:rsidP="006951F7">
      <w:pPr>
        <w:tabs>
          <w:tab w:val="left" w:pos="270"/>
          <w:tab w:val="left" w:pos="2835"/>
          <w:tab w:val="left" w:pos="2880"/>
          <w:tab w:val="left" w:pos="5245"/>
          <w:tab w:val="left" w:pos="5310"/>
          <w:tab w:val="left" w:pos="7797"/>
          <w:tab w:val="left" w:pos="7830"/>
        </w:tabs>
        <w:spacing w:line="264" w:lineRule="auto"/>
        <w:jc w:val="both"/>
        <w:rPr>
          <w:rFonts w:ascii="Times New Roman" w:hAnsi="Times New Roman"/>
          <w:sz w:val="24"/>
          <w:szCs w:val="24"/>
        </w:rPr>
      </w:pPr>
      <w:r w:rsidRPr="000272EC">
        <w:rPr>
          <w:rFonts w:ascii="Times New Roman" w:hAnsi="Times New Roman"/>
          <w:b/>
          <w:sz w:val="24"/>
          <w:szCs w:val="24"/>
        </w:rPr>
        <w:t xml:space="preserve">Câu </w:t>
      </w:r>
      <w:r w:rsidR="00F60796" w:rsidRPr="000272EC">
        <w:rPr>
          <w:rFonts w:ascii="Times New Roman" w:hAnsi="Times New Roman"/>
          <w:b/>
          <w:sz w:val="24"/>
          <w:szCs w:val="24"/>
        </w:rPr>
        <w:t>35</w:t>
      </w:r>
      <w:r w:rsidRPr="000272EC">
        <w:rPr>
          <w:rFonts w:ascii="Times New Roman" w:hAnsi="Times New Roman"/>
          <w:b/>
          <w:sz w:val="24"/>
          <w:szCs w:val="24"/>
        </w:rPr>
        <w:t>.</w:t>
      </w:r>
      <w:r w:rsidRPr="000272EC">
        <w:rPr>
          <w:rFonts w:ascii="Times New Roman" w:hAnsi="Times New Roman"/>
          <w:sz w:val="24"/>
          <w:szCs w:val="24"/>
        </w:rPr>
        <w:t xml:space="preserve"> Một dung dịch X có chứa 0,01 mol Ba</w:t>
      </w:r>
      <w:r w:rsidRPr="000272EC">
        <w:rPr>
          <w:rFonts w:ascii="Times New Roman" w:hAnsi="Times New Roman"/>
          <w:sz w:val="24"/>
          <w:szCs w:val="24"/>
          <w:vertAlign w:val="superscript"/>
        </w:rPr>
        <w:t>2+</w:t>
      </w:r>
      <w:r w:rsidRPr="000272EC">
        <w:rPr>
          <w:rFonts w:ascii="Times New Roman" w:hAnsi="Times New Roman"/>
          <w:sz w:val="24"/>
          <w:szCs w:val="24"/>
        </w:rPr>
        <w:t>, 0,01 mol NO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w:t>
      </w:r>
      <w:r w:rsidRPr="000272EC">
        <w:rPr>
          <w:rFonts w:ascii="Times New Roman" w:hAnsi="Times New Roman"/>
          <w:sz w:val="24"/>
          <w:szCs w:val="24"/>
        </w:rPr>
        <w:t>, a mol OH</w:t>
      </w:r>
      <w:r w:rsidRPr="000272EC">
        <w:rPr>
          <w:rFonts w:ascii="Times New Roman" w:hAnsi="Times New Roman"/>
          <w:sz w:val="24"/>
          <w:szCs w:val="24"/>
          <w:vertAlign w:val="superscript"/>
        </w:rPr>
        <w:t>-</w:t>
      </w:r>
      <w:r w:rsidRPr="000272EC">
        <w:rPr>
          <w:rFonts w:ascii="Times New Roman" w:hAnsi="Times New Roman"/>
          <w:sz w:val="24"/>
          <w:szCs w:val="24"/>
        </w:rPr>
        <w:t xml:space="preserve"> và b mol Na</w:t>
      </w:r>
      <w:r w:rsidRPr="000272EC">
        <w:rPr>
          <w:rFonts w:ascii="Times New Roman" w:hAnsi="Times New Roman"/>
          <w:sz w:val="24"/>
          <w:szCs w:val="24"/>
          <w:vertAlign w:val="superscript"/>
        </w:rPr>
        <w:t>+</w:t>
      </w:r>
      <w:r w:rsidRPr="000272EC">
        <w:rPr>
          <w:rFonts w:ascii="Times New Roman" w:hAnsi="Times New Roman"/>
          <w:sz w:val="24"/>
          <w:szCs w:val="24"/>
        </w:rPr>
        <w:t>. Để trung hoà hết một nửa dung dịch X người ta cần dùng 200 mL dung dịch HCl 0,1M. Khối lượng chất rắn thu được khi cô cạn dung dịch X là bao nhiêu gam?</w:t>
      </w:r>
    </w:p>
    <w:p w14:paraId="13081BBA" w14:textId="259D6713" w:rsidR="000832B8" w:rsidRPr="000272EC" w:rsidRDefault="000832B8" w:rsidP="006951F7">
      <w:pPr>
        <w:spacing w:line="264" w:lineRule="auto"/>
        <w:jc w:val="both"/>
        <w:rPr>
          <w:rFonts w:ascii="Times New Roman" w:hAnsi="Times New Roman"/>
          <w:b/>
          <w:color w:val="0000FF"/>
          <w:sz w:val="24"/>
          <w:szCs w:val="24"/>
        </w:rPr>
      </w:pPr>
      <w:r w:rsidRPr="000272EC">
        <w:rPr>
          <w:rFonts w:ascii="Times New Roman" w:hAnsi="Times New Roman"/>
          <w:b/>
          <w:bCs/>
          <w:sz w:val="24"/>
          <w:szCs w:val="24"/>
        </w:rPr>
        <w:t xml:space="preserve">Câu </w:t>
      </w:r>
      <w:r w:rsidR="00F60796" w:rsidRPr="000272EC">
        <w:rPr>
          <w:rFonts w:ascii="Times New Roman" w:hAnsi="Times New Roman"/>
          <w:b/>
          <w:bCs/>
          <w:sz w:val="24"/>
          <w:szCs w:val="24"/>
        </w:rPr>
        <w:t>36</w:t>
      </w:r>
      <w:r w:rsidRPr="000272EC">
        <w:rPr>
          <w:rFonts w:ascii="Times New Roman" w:hAnsi="Times New Roman"/>
          <w:b/>
          <w:bCs/>
          <w:sz w:val="24"/>
          <w:szCs w:val="24"/>
        </w:rPr>
        <w:t>.</w:t>
      </w:r>
      <w:r w:rsidRPr="000272EC">
        <w:rPr>
          <w:rFonts w:ascii="Times New Roman" w:hAnsi="Times New Roman"/>
          <w:sz w:val="24"/>
          <w:szCs w:val="24"/>
        </w:rPr>
        <w:t xml:space="preserve"> Dung dịch X chứa 0,12 mol Na</w:t>
      </w:r>
      <w:r w:rsidRPr="000272EC">
        <w:rPr>
          <w:rFonts w:ascii="Times New Roman" w:hAnsi="Times New Roman"/>
          <w:sz w:val="24"/>
          <w:szCs w:val="24"/>
          <w:vertAlign w:val="superscript"/>
        </w:rPr>
        <w:t>+</w:t>
      </w:r>
      <w:r w:rsidRPr="000272EC">
        <w:rPr>
          <w:rFonts w:ascii="Times New Roman" w:hAnsi="Times New Roman"/>
          <w:sz w:val="24"/>
          <w:szCs w:val="24"/>
        </w:rPr>
        <w:t>; x mol</w:t>
      </w:r>
      <w:r w:rsidRPr="000272EC">
        <w:rPr>
          <w:rFonts w:ascii="Times New Roman" w:hAnsi="Times New Roman"/>
          <w:sz w:val="24"/>
          <w:szCs w:val="24"/>
          <w:vertAlign w:val="subscript"/>
        </w:rPr>
        <w:t xml:space="preserve"> </w:t>
      </w:r>
      <w:r w:rsidRPr="000272EC">
        <w:rPr>
          <w:rFonts w:ascii="Times New Roman" w:hAnsi="Times New Roman"/>
          <w:sz w:val="24"/>
          <w:szCs w:val="24"/>
        </w:rPr>
        <w:t>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0,12 mol Cl</w:t>
      </w:r>
      <w:r w:rsidRPr="000272EC">
        <w:rPr>
          <w:rFonts w:ascii="Times New Roman" w:hAnsi="Times New Roman"/>
          <w:sz w:val="24"/>
          <w:szCs w:val="24"/>
          <w:vertAlign w:val="superscript"/>
        </w:rPr>
        <w:t>−</w:t>
      </w:r>
      <w:r w:rsidRPr="000272EC">
        <w:rPr>
          <w:rFonts w:ascii="Times New Roman" w:hAnsi="Times New Roman"/>
          <w:sz w:val="24"/>
          <w:szCs w:val="24"/>
        </w:rPr>
        <w:t xml:space="preserve"> và 0,05 mol 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 Cho 300 mL dung dịch Ba(OH)</w:t>
      </w:r>
      <w:r w:rsidRPr="000272EC">
        <w:rPr>
          <w:rFonts w:ascii="Times New Roman" w:hAnsi="Times New Roman"/>
          <w:sz w:val="24"/>
          <w:szCs w:val="24"/>
          <w:vertAlign w:val="subscript"/>
        </w:rPr>
        <w:t>2</w:t>
      </w:r>
      <w:r w:rsidRPr="000272EC">
        <w:rPr>
          <w:rFonts w:ascii="Times New Roman" w:hAnsi="Times New Roman"/>
          <w:sz w:val="24"/>
          <w:szCs w:val="24"/>
        </w:rPr>
        <w:t xml:space="preserve"> 0,1M vào X đến khi các phản ứng xảy ra hoàn toàn, lọc bỏ kết tủa, thu được dung dịch Y. Cô cạn Y, thu được m gam chất rắn khan. Giá trị của m là bao nhiêu gam? </w:t>
      </w:r>
      <w:r w:rsidRPr="000272EC">
        <w:rPr>
          <w:rFonts w:ascii="Times New Roman" w:hAnsi="Times New Roman"/>
          <w:i/>
          <w:iCs/>
          <w:sz w:val="24"/>
          <w:szCs w:val="24"/>
        </w:rPr>
        <w:t>(Kết quả làm tròn đến hàng phần mười).</w:t>
      </w:r>
    </w:p>
    <w:p w14:paraId="34E667FD" w14:textId="56242AA8" w:rsidR="002B2208" w:rsidRPr="000272EC" w:rsidRDefault="002B2208" w:rsidP="006951F7">
      <w:pPr>
        <w:tabs>
          <w:tab w:val="left" w:pos="270"/>
          <w:tab w:val="left" w:pos="2835"/>
          <w:tab w:val="left" w:pos="2880"/>
          <w:tab w:val="left" w:pos="5245"/>
          <w:tab w:val="left" w:pos="5310"/>
          <w:tab w:val="left" w:pos="7797"/>
          <w:tab w:val="left" w:pos="7830"/>
        </w:tabs>
        <w:spacing w:line="264" w:lineRule="auto"/>
        <w:jc w:val="both"/>
        <w:rPr>
          <w:rFonts w:ascii="Times New Roman" w:hAnsi="Times New Roman"/>
          <w:sz w:val="24"/>
          <w:szCs w:val="24"/>
        </w:rPr>
      </w:pPr>
      <w:r w:rsidRPr="000272EC">
        <w:rPr>
          <w:rFonts w:ascii="Times New Roman" w:hAnsi="Times New Roman"/>
          <w:b/>
          <w:bCs/>
          <w:sz w:val="24"/>
          <w:szCs w:val="24"/>
        </w:rPr>
        <w:t xml:space="preserve">Câu </w:t>
      </w:r>
      <w:r w:rsidR="00F60796" w:rsidRPr="000272EC">
        <w:rPr>
          <w:rFonts w:ascii="Times New Roman" w:hAnsi="Times New Roman"/>
          <w:b/>
          <w:bCs/>
          <w:sz w:val="24"/>
          <w:szCs w:val="24"/>
        </w:rPr>
        <w:t>37</w:t>
      </w:r>
      <w:r w:rsidRPr="000272EC">
        <w:rPr>
          <w:rFonts w:ascii="Times New Roman" w:hAnsi="Times New Roman"/>
          <w:b/>
          <w:bCs/>
          <w:sz w:val="24"/>
          <w:szCs w:val="24"/>
        </w:rPr>
        <w:t>.</w:t>
      </w:r>
      <w:r w:rsidRPr="000272EC">
        <w:rPr>
          <w:rFonts w:ascii="Times New Roman" w:hAnsi="Times New Roman"/>
          <w:sz w:val="24"/>
          <w:szCs w:val="24"/>
        </w:rPr>
        <w:t xml:space="preserve"> Cho 500 mL dung dịch X chứa Na</w:t>
      </w:r>
      <w:r w:rsidRPr="000272EC">
        <w:rPr>
          <w:rFonts w:ascii="Times New Roman" w:hAnsi="Times New Roman"/>
          <w:sz w:val="24"/>
          <w:szCs w:val="24"/>
          <w:vertAlign w:val="superscript"/>
        </w:rPr>
        <w:t>+</w:t>
      </w:r>
      <w:r w:rsidRPr="000272EC">
        <w:rPr>
          <w:rFonts w:ascii="Times New Roman" w:hAnsi="Times New Roman"/>
          <w:sz w:val="24"/>
          <w:szCs w:val="24"/>
        </w:rPr>
        <w:t>, NH</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w:t>
      </w:r>
      <w:r w:rsidRPr="000272EC">
        <w:rPr>
          <w:rFonts w:ascii="Times New Roman" w:hAnsi="Times New Roman"/>
          <w:sz w:val="24"/>
          <w:szCs w:val="24"/>
        </w:rPr>
        <w:t>, CO</w:t>
      </w:r>
      <w:r w:rsidRPr="000272EC">
        <w:rPr>
          <w:rFonts w:ascii="Times New Roman" w:hAnsi="Times New Roman"/>
          <w:sz w:val="24"/>
          <w:szCs w:val="24"/>
          <w:vertAlign w:val="subscript"/>
        </w:rPr>
        <w:t>3</w:t>
      </w:r>
      <w:r w:rsidRPr="000272EC">
        <w:rPr>
          <w:rFonts w:ascii="Times New Roman" w:hAnsi="Times New Roman"/>
          <w:sz w:val="24"/>
          <w:szCs w:val="24"/>
          <w:vertAlign w:val="superscript"/>
        </w:rPr>
        <w:t>2-</w:t>
      </w:r>
      <w:r w:rsidRPr="000272EC">
        <w:rPr>
          <w:rFonts w:ascii="Times New Roman" w:hAnsi="Times New Roman"/>
          <w:sz w:val="24"/>
          <w:szCs w:val="24"/>
        </w:rPr>
        <w:t xml:space="preserve"> và SO</w:t>
      </w:r>
      <w:r w:rsidRPr="000272EC">
        <w:rPr>
          <w:rFonts w:ascii="Times New Roman" w:hAnsi="Times New Roman"/>
          <w:sz w:val="24"/>
          <w:szCs w:val="24"/>
          <w:vertAlign w:val="subscript"/>
        </w:rPr>
        <w:t>4</w:t>
      </w:r>
      <w:r w:rsidRPr="000272EC">
        <w:rPr>
          <w:rFonts w:ascii="Times New Roman" w:hAnsi="Times New Roman"/>
          <w:sz w:val="24"/>
          <w:szCs w:val="24"/>
          <w:vertAlign w:val="superscript"/>
        </w:rPr>
        <w:t>2-</w:t>
      </w:r>
      <w:r w:rsidRPr="000272EC">
        <w:rPr>
          <w:rFonts w:ascii="Times New Roman" w:hAnsi="Times New Roman"/>
          <w:sz w:val="24"/>
          <w:szCs w:val="24"/>
        </w:rPr>
        <w:t>. Lấy 100 mL dung dịch X tác dụng với lượng dư dung dịch HCl thu 2,479 L khí (đkc). Lấy 100 mL dung dịch X cho tác dụng với lượng dư dung dịch Ba(OH)</w:t>
      </w:r>
      <w:r w:rsidRPr="000272EC">
        <w:rPr>
          <w:rFonts w:ascii="Times New Roman" w:hAnsi="Times New Roman"/>
          <w:sz w:val="24"/>
          <w:szCs w:val="24"/>
          <w:vertAlign w:val="subscript"/>
        </w:rPr>
        <w:t>2</w:t>
      </w:r>
      <w:r w:rsidRPr="000272EC">
        <w:rPr>
          <w:rFonts w:ascii="Times New Roman" w:hAnsi="Times New Roman"/>
          <w:sz w:val="24"/>
          <w:szCs w:val="24"/>
        </w:rPr>
        <w:t>, thu được 43 gam kết tủa và 4,958 lít khí NH</w:t>
      </w:r>
      <w:r w:rsidRPr="000272EC">
        <w:rPr>
          <w:rFonts w:ascii="Times New Roman" w:hAnsi="Times New Roman"/>
          <w:sz w:val="24"/>
          <w:szCs w:val="24"/>
          <w:vertAlign w:val="subscript"/>
        </w:rPr>
        <w:t>3</w:t>
      </w:r>
      <w:r w:rsidRPr="000272EC">
        <w:rPr>
          <w:rFonts w:ascii="Times New Roman" w:hAnsi="Times New Roman"/>
          <w:sz w:val="24"/>
          <w:szCs w:val="24"/>
        </w:rPr>
        <w:t xml:space="preserve"> (đkc). Tính khối lượng muối có trong 500 mL dung dịch X.</w:t>
      </w:r>
    </w:p>
    <w:p w14:paraId="22CFCF0E" w14:textId="4BFB1A23" w:rsidR="00982C7B" w:rsidRPr="000272EC" w:rsidRDefault="00982C7B" w:rsidP="006951F7">
      <w:pPr>
        <w:tabs>
          <w:tab w:val="left" w:pos="270"/>
          <w:tab w:val="left" w:pos="993"/>
          <w:tab w:val="left" w:pos="2880"/>
          <w:tab w:val="left" w:pos="5310"/>
          <w:tab w:val="left" w:pos="7830"/>
        </w:tabs>
        <w:spacing w:line="264" w:lineRule="auto"/>
        <w:jc w:val="both"/>
        <w:rPr>
          <w:rFonts w:ascii="Times New Roman" w:hAnsi="Times New Roman"/>
          <w:sz w:val="24"/>
          <w:szCs w:val="24"/>
        </w:rPr>
      </w:pPr>
      <w:bookmarkStart w:id="7" w:name="_Hlk135378697"/>
      <w:r w:rsidRPr="000272EC">
        <w:rPr>
          <w:rFonts w:ascii="Times New Roman" w:hAnsi="Times New Roman"/>
          <w:b/>
          <w:iCs/>
          <w:sz w:val="24"/>
          <w:szCs w:val="24"/>
        </w:rPr>
        <w:t xml:space="preserve">Câu </w:t>
      </w:r>
      <w:r w:rsidR="00F60796" w:rsidRPr="000272EC">
        <w:rPr>
          <w:rFonts w:ascii="Times New Roman" w:hAnsi="Times New Roman"/>
          <w:b/>
          <w:iCs/>
          <w:sz w:val="24"/>
          <w:szCs w:val="24"/>
        </w:rPr>
        <w:t>38</w:t>
      </w:r>
      <w:r w:rsidRPr="000272EC">
        <w:rPr>
          <w:rFonts w:ascii="Times New Roman" w:hAnsi="Times New Roman"/>
          <w:b/>
          <w:iCs/>
          <w:sz w:val="24"/>
          <w:szCs w:val="24"/>
        </w:rPr>
        <w:t xml:space="preserve">. </w:t>
      </w:r>
      <w:r w:rsidRPr="000272EC">
        <w:rPr>
          <w:rFonts w:ascii="Times New Roman" w:hAnsi="Times New Roman"/>
          <w:sz w:val="24"/>
          <w:szCs w:val="24"/>
          <w:lang w:val="vi-VN"/>
        </w:rPr>
        <w:t>Cho dung dịch X chứa hỗn hợp gồm CH</w:t>
      </w:r>
      <w:r w:rsidRPr="000272EC">
        <w:rPr>
          <w:rFonts w:ascii="Times New Roman" w:hAnsi="Times New Roman"/>
          <w:sz w:val="24"/>
          <w:szCs w:val="24"/>
          <w:vertAlign w:val="subscript"/>
          <w:lang w:val="vi-VN"/>
        </w:rPr>
        <w:t>3</w:t>
      </w:r>
      <w:r w:rsidRPr="000272EC">
        <w:rPr>
          <w:rFonts w:ascii="Times New Roman" w:hAnsi="Times New Roman"/>
          <w:sz w:val="24"/>
          <w:szCs w:val="24"/>
          <w:lang w:val="vi-VN"/>
        </w:rPr>
        <w:t>COOH 0,1M và CH</w:t>
      </w:r>
      <w:r w:rsidRPr="000272EC">
        <w:rPr>
          <w:rFonts w:ascii="Times New Roman" w:hAnsi="Times New Roman"/>
          <w:sz w:val="24"/>
          <w:szCs w:val="24"/>
          <w:vertAlign w:val="subscript"/>
          <w:lang w:val="vi-VN"/>
        </w:rPr>
        <w:t>3</w:t>
      </w:r>
      <w:r w:rsidRPr="000272EC">
        <w:rPr>
          <w:rFonts w:ascii="Times New Roman" w:hAnsi="Times New Roman"/>
          <w:sz w:val="24"/>
          <w:szCs w:val="24"/>
          <w:lang w:val="vi-VN"/>
        </w:rPr>
        <w:t>COONa 0,1M. Biết ở 25</w:t>
      </w:r>
      <w:r w:rsidRPr="000272EC">
        <w:rPr>
          <w:rFonts w:ascii="Times New Roman" w:hAnsi="Times New Roman"/>
          <w:sz w:val="24"/>
          <w:szCs w:val="24"/>
          <w:vertAlign w:val="superscript"/>
          <w:lang w:val="vi-VN"/>
        </w:rPr>
        <w:t>o</w:t>
      </w:r>
      <w:r w:rsidRPr="000272EC">
        <w:rPr>
          <w:rFonts w:ascii="Times New Roman" w:hAnsi="Times New Roman"/>
          <w:sz w:val="24"/>
          <w:szCs w:val="24"/>
          <w:lang w:val="vi-VN"/>
        </w:rPr>
        <w:t>C, K</w:t>
      </w:r>
      <w:r w:rsidRPr="000272EC">
        <w:rPr>
          <w:rFonts w:ascii="Times New Roman" w:hAnsi="Times New Roman"/>
          <w:sz w:val="24"/>
          <w:szCs w:val="24"/>
          <w:vertAlign w:val="subscript"/>
          <w:lang w:val="vi-VN"/>
        </w:rPr>
        <w:t>a</w:t>
      </w:r>
      <w:r w:rsidRPr="000272EC">
        <w:rPr>
          <w:rFonts w:ascii="Times New Roman" w:hAnsi="Times New Roman"/>
          <w:sz w:val="24"/>
          <w:szCs w:val="24"/>
          <w:lang w:val="vi-VN"/>
        </w:rPr>
        <w:t xml:space="preserve"> của CH</w:t>
      </w:r>
      <w:r w:rsidRPr="000272EC">
        <w:rPr>
          <w:rFonts w:ascii="Times New Roman" w:hAnsi="Times New Roman"/>
          <w:sz w:val="24"/>
          <w:szCs w:val="24"/>
          <w:vertAlign w:val="subscript"/>
          <w:lang w:val="vi-VN"/>
        </w:rPr>
        <w:t>3</w:t>
      </w:r>
      <w:r w:rsidRPr="000272EC">
        <w:rPr>
          <w:rFonts w:ascii="Times New Roman" w:hAnsi="Times New Roman"/>
          <w:sz w:val="24"/>
          <w:szCs w:val="24"/>
          <w:lang w:val="vi-VN"/>
        </w:rPr>
        <w:t>COOH là 1,75.10</w:t>
      </w:r>
      <w:r w:rsidRPr="000272EC">
        <w:rPr>
          <w:rFonts w:ascii="Times New Roman" w:hAnsi="Times New Roman"/>
          <w:sz w:val="24"/>
          <w:szCs w:val="24"/>
          <w:vertAlign w:val="superscript"/>
          <w:lang w:val="vi-VN"/>
        </w:rPr>
        <w:t>-5</w:t>
      </w:r>
      <w:r w:rsidRPr="000272EC">
        <w:rPr>
          <w:rFonts w:ascii="Times New Roman" w:hAnsi="Times New Roman"/>
          <w:sz w:val="24"/>
          <w:szCs w:val="24"/>
          <w:lang w:val="vi-VN"/>
        </w:rPr>
        <w:t xml:space="preserve"> và bỏ qua sự phân li của nước</w:t>
      </w:r>
      <w:r w:rsidRPr="000272EC">
        <w:rPr>
          <w:rFonts w:ascii="Times New Roman" w:hAnsi="Times New Roman"/>
          <w:sz w:val="24"/>
          <w:szCs w:val="24"/>
        </w:rPr>
        <w:t>.</w:t>
      </w:r>
      <w:r w:rsidRPr="000272EC">
        <w:rPr>
          <w:rFonts w:ascii="Times New Roman" w:hAnsi="Times New Roman"/>
          <w:sz w:val="24"/>
          <w:szCs w:val="24"/>
          <w:lang w:val="vi-VN"/>
        </w:rPr>
        <w:t xml:space="preserve"> </w:t>
      </w:r>
      <w:r w:rsidRPr="000272EC">
        <w:rPr>
          <w:rFonts w:ascii="Times New Roman" w:hAnsi="Times New Roman"/>
          <w:sz w:val="24"/>
          <w:szCs w:val="24"/>
        </w:rPr>
        <w:t>G</w:t>
      </w:r>
      <w:r w:rsidRPr="000272EC">
        <w:rPr>
          <w:rFonts w:ascii="Times New Roman" w:hAnsi="Times New Roman"/>
          <w:sz w:val="24"/>
          <w:szCs w:val="24"/>
          <w:lang w:val="vi-VN"/>
        </w:rPr>
        <w:t>iá trị pH của dung dịch X ở 25</w:t>
      </w:r>
      <w:r w:rsidRPr="000272EC">
        <w:rPr>
          <w:rFonts w:ascii="Times New Roman" w:hAnsi="Times New Roman"/>
          <w:sz w:val="24"/>
          <w:szCs w:val="24"/>
          <w:vertAlign w:val="superscript"/>
          <w:lang w:val="vi-VN"/>
        </w:rPr>
        <w:t>o</w:t>
      </w:r>
      <w:r w:rsidRPr="000272EC">
        <w:rPr>
          <w:rFonts w:ascii="Times New Roman" w:hAnsi="Times New Roman"/>
          <w:sz w:val="24"/>
          <w:szCs w:val="24"/>
          <w:lang w:val="vi-VN"/>
        </w:rPr>
        <w:t xml:space="preserve">C là </w:t>
      </w:r>
      <w:r w:rsidR="002B2208" w:rsidRPr="000272EC">
        <w:rPr>
          <w:rFonts w:ascii="Times New Roman" w:hAnsi="Times New Roman"/>
          <w:sz w:val="24"/>
          <w:szCs w:val="24"/>
        </w:rPr>
        <w:t>bao nhiêu?</w:t>
      </w:r>
    </w:p>
    <w:bookmarkEnd w:id="7"/>
    <w:p w14:paraId="30E210A6" w14:textId="77777777" w:rsidR="009D7AA7" w:rsidRPr="000272EC" w:rsidRDefault="009D7AA7" w:rsidP="006951F7">
      <w:pPr>
        <w:tabs>
          <w:tab w:val="left" w:pos="270"/>
          <w:tab w:val="left" w:pos="2880"/>
          <w:tab w:val="left" w:pos="5310"/>
          <w:tab w:val="left" w:pos="7830"/>
        </w:tabs>
        <w:spacing w:line="264" w:lineRule="auto"/>
        <w:jc w:val="both"/>
        <w:rPr>
          <w:rFonts w:ascii="Times New Roman" w:hAnsi="Times New Roman"/>
          <w:b/>
          <w:iCs/>
          <w:sz w:val="24"/>
          <w:szCs w:val="24"/>
        </w:rPr>
      </w:pPr>
    </w:p>
    <w:p w14:paraId="6BA57529" w14:textId="77777777" w:rsidR="009D7AA7" w:rsidRPr="00473040" w:rsidRDefault="009D7AA7" w:rsidP="006951F7">
      <w:pPr>
        <w:tabs>
          <w:tab w:val="left" w:pos="270"/>
          <w:tab w:val="left" w:pos="2790"/>
          <w:tab w:val="left" w:pos="2880"/>
          <w:tab w:val="left" w:pos="5310"/>
          <w:tab w:val="left" w:pos="5400"/>
          <w:tab w:val="left" w:pos="8010"/>
          <w:tab w:val="left" w:pos="8100"/>
        </w:tabs>
        <w:spacing w:line="264" w:lineRule="auto"/>
        <w:jc w:val="center"/>
        <w:rPr>
          <w:rFonts w:ascii="Times New Roman" w:hAnsi="Times New Roman"/>
          <w:color w:val="000000" w:themeColor="text1"/>
          <w:spacing w:val="2"/>
          <w:sz w:val="24"/>
          <w:szCs w:val="24"/>
        </w:rPr>
      </w:pPr>
      <w:r w:rsidRPr="000272EC">
        <w:rPr>
          <w:rFonts w:ascii="Times New Roman" w:hAnsi="Times New Roman"/>
          <w:color w:val="000000" w:themeColor="text1"/>
          <w:spacing w:val="2"/>
          <w:sz w:val="24"/>
          <w:szCs w:val="24"/>
        </w:rPr>
        <w:t>----------</w:t>
      </w:r>
      <w:r w:rsidRPr="000272EC">
        <w:rPr>
          <w:rFonts w:ascii="Times New Roman" w:hAnsi="Times New Roman"/>
          <w:b/>
          <w:bCs/>
          <w:color w:val="000000" w:themeColor="text1"/>
          <w:spacing w:val="2"/>
          <w:sz w:val="24"/>
          <w:szCs w:val="24"/>
        </w:rPr>
        <w:t>HẾT</w:t>
      </w:r>
      <w:r w:rsidRPr="000272EC">
        <w:rPr>
          <w:rFonts w:ascii="Times New Roman" w:hAnsi="Times New Roman"/>
          <w:color w:val="000000" w:themeColor="text1"/>
          <w:spacing w:val="2"/>
          <w:sz w:val="24"/>
          <w:szCs w:val="24"/>
        </w:rPr>
        <w:t>----------</w:t>
      </w:r>
    </w:p>
    <w:p w14:paraId="14AA7974" w14:textId="77777777" w:rsidR="00D92881" w:rsidRPr="009D7AA7" w:rsidRDefault="00D92881" w:rsidP="006951F7">
      <w:pPr>
        <w:spacing w:line="264" w:lineRule="auto"/>
      </w:pPr>
    </w:p>
    <w:sectPr w:rsidR="00D92881" w:rsidRPr="009D7AA7" w:rsidSect="00831B6C">
      <w:headerReference w:type="default" r:id="rId100"/>
      <w:pgSz w:w="11909" w:h="16834" w:code="9"/>
      <w:pgMar w:top="709" w:right="710" w:bottom="426" w:left="993"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A3485" w14:textId="77777777" w:rsidR="00474FBE" w:rsidRDefault="00474FBE" w:rsidP="00E61475">
      <w:r>
        <w:separator/>
      </w:r>
    </w:p>
  </w:endnote>
  <w:endnote w:type="continuationSeparator" w:id="0">
    <w:p w14:paraId="78EBAEA8" w14:textId="77777777" w:rsidR="00474FBE" w:rsidRDefault="00474FBE" w:rsidP="00E61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I-Centur">
    <w:panose1 w:val="00000000000000000000"/>
    <w:charset w:val="00"/>
    <w:family w:val="auto"/>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I-Aptima">
    <w:panose1 w:val="00000000000000000000"/>
    <w:charset w:val="00"/>
    <w:family w:val="auto"/>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Times-Bold">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rdo">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EA0A6" w14:textId="77777777" w:rsidR="00474FBE" w:rsidRDefault="00474FBE" w:rsidP="00E61475">
      <w:r>
        <w:separator/>
      </w:r>
    </w:p>
  </w:footnote>
  <w:footnote w:type="continuationSeparator" w:id="0">
    <w:p w14:paraId="349D7FCD" w14:textId="77777777" w:rsidR="00474FBE" w:rsidRDefault="00474FBE" w:rsidP="00E61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C261" w14:textId="77777777" w:rsidR="00F60796" w:rsidRDefault="00F60796" w:rsidP="00047292">
    <w:pPr>
      <w:pStyle w:val="Header"/>
      <w:pBdr>
        <w:bottom w:val="single" w:sz="4" w:space="1" w:color="auto"/>
      </w:pBdr>
      <w:tabs>
        <w:tab w:val="clear" w:pos="4680"/>
        <w:tab w:val="clear" w:pos="9360"/>
        <w:tab w:val="center" w:pos="5220"/>
        <w:tab w:val="right" w:pos="10348"/>
      </w:tabs>
      <w:rPr>
        <w:rFonts w:ascii="Times New Roman" w:hAnsi="Times New Roman" w:cs="Times New Roman"/>
        <w:b/>
        <w:color w:val="0070C0"/>
        <w:sz w:val="24"/>
        <w:szCs w:val="24"/>
      </w:rPr>
    </w:pPr>
  </w:p>
  <w:p w14:paraId="464DBA03" w14:textId="6D21CF4A" w:rsidR="00F60796" w:rsidRDefault="001D63DF" w:rsidP="00047292">
    <w:pPr>
      <w:pStyle w:val="Header"/>
      <w:pBdr>
        <w:bottom w:val="single" w:sz="4" w:space="1" w:color="auto"/>
      </w:pBdr>
      <w:tabs>
        <w:tab w:val="clear" w:pos="4680"/>
        <w:tab w:val="clear" w:pos="9360"/>
        <w:tab w:val="center" w:pos="5220"/>
        <w:tab w:val="right" w:pos="10348"/>
      </w:tabs>
      <w:rPr>
        <w:rFonts w:ascii="Times New Roman" w:hAnsi="Times New Roman" w:cs="Times New Roman"/>
        <w:b/>
        <w:color w:val="0070C0"/>
        <w:sz w:val="24"/>
        <w:szCs w:val="24"/>
      </w:rPr>
    </w:pPr>
    <w:r>
      <w:rPr>
        <w:rFonts w:ascii="Times New Roman" w:hAnsi="Times New Roman" w:cs="Times New Roman"/>
        <w:b/>
        <w:color w:val="0070C0"/>
        <w:sz w:val="24"/>
        <w:szCs w:val="24"/>
      </w:rPr>
      <w:t>CHỦ ĐỀ</w:t>
    </w:r>
    <w:r w:rsidR="00F60796">
      <w:rPr>
        <w:rFonts w:ascii="Times New Roman" w:hAnsi="Times New Roman" w:cs="Times New Roman"/>
        <w:b/>
        <w:color w:val="0070C0"/>
        <w:sz w:val="24"/>
        <w:szCs w:val="24"/>
      </w:rPr>
      <w:t xml:space="preserve"> 1. CÂN BẰNG HÓA HỌC</w:t>
    </w:r>
  </w:p>
  <w:p w14:paraId="2EE5D677" w14:textId="77777777" w:rsidR="00F60796" w:rsidRDefault="00F60796" w:rsidP="00DF1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decimal"/>
      <w:suff w:val="space"/>
      <w:lvlText w:val="Câu %1."/>
      <w:lvlJc w:val="left"/>
      <w:pPr>
        <w:tabs>
          <w:tab w:val="num" w:pos="-360"/>
        </w:tabs>
        <w:ind w:left="360" w:hanging="360"/>
      </w:pPr>
      <w:rPr>
        <w:rFonts w:cs="Times New Roman"/>
        <w:b/>
        <w:bCs/>
        <w:i w:val="0"/>
        <w:iCs w:val="0"/>
        <w:position w:val="0"/>
        <w:sz w:val="24"/>
        <w:szCs w:val="24"/>
        <w:vertAlign w:val="baseline"/>
      </w:rPr>
    </w:lvl>
    <w:lvl w:ilvl="1">
      <w:start w:val="1"/>
      <w:numFmt w:val="lowerLetter"/>
      <w:lvlText w:val="(%2)"/>
      <w:lvlJc w:val="left"/>
      <w:pPr>
        <w:tabs>
          <w:tab w:val="num" w:pos="-2127"/>
        </w:tabs>
        <w:ind w:left="-1047" w:hanging="360"/>
      </w:pPr>
    </w:lvl>
    <w:lvl w:ilvl="2">
      <w:start w:val="1"/>
      <w:numFmt w:val="decimal"/>
      <w:lvlText w:val="%3."/>
      <w:lvlJc w:val="left"/>
      <w:pPr>
        <w:tabs>
          <w:tab w:val="num" w:pos="-2127"/>
        </w:tabs>
        <w:ind w:left="-147" w:hanging="360"/>
      </w:pPr>
    </w:lvl>
    <w:lvl w:ilvl="3">
      <w:start w:val="1"/>
      <w:numFmt w:val="decimal"/>
      <w:lvlText w:val="%4."/>
      <w:lvlJc w:val="left"/>
      <w:pPr>
        <w:tabs>
          <w:tab w:val="num" w:pos="-2127"/>
        </w:tabs>
        <w:ind w:left="393" w:hanging="360"/>
      </w:pPr>
    </w:lvl>
    <w:lvl w:ilvl="4">
      <w:start w:val="1"/>
      <w:numFmt w:val="lowerLetter"/>
      <w:lvlText w:val="%5."/>
      <w:lvlJc w:val="left"/>
      <w:pPr>
        <w:tabs>
          <w:tab w:val="num" w:pos="-2127"/>
        </w:tabs>
        <w:ind w:left="1113" w:hanging="360"/>
      </w:pPr>
    </w:lvl>
    <w:lvl w:ilvl="5">
      <w:start w:val="1"/>
      <w:numFmt w:val="lowerRoman"/>
      <w:lvlText w:val="%6."/>
      <w:lvlJc w:val="right"/>
      <w:pPr>
        <w:tabs>
          <w:tab w:val="num" w:pos="-2127"/>
        </w:tabs>
        <w:ind w:left="1833" w:hanging="180"/>
      </w:pPr>
    </w:lvl>
    <w:lvl w:ilvl="6">
      <w:start w:val="1"/>
      <w:numFmt w:val="decimal"/>
      <w:lvlText w:val="%7."/>
      <w:lvlJc w:val="left"/>
      <w:pPr>
        <w:tabs>
          <w:tab w:val="num" w:pos="-2127"/>
        </w:tabs>
        <w:ind w:left="2553" w:hanging="360"/>
      </w:pPr>
    </w:lvl>
    <w:lvl w:ilvl="7">
      <w:start w:val="1"/>
      <w:numFmt w:val="lowerLetter"/>
      <w:lvlText w:val="%8."/>
      <w:lvlJc w:val="left"/>
      <w:pPr>
        <w:tabs>
          <w:tab w:val="num" w:pos="-2127"/>
        </w:tabs>
        <w:ind w:left="3273" w:hanging="360"/>
      </w:pPr>
    </w:lvl>
    <w:lvl w:ilvl="8">
      <w:start w:val="1"/>
      <w:numFmt w:val="lowerRoman"/>
      <w:lvlText w:val="%9."/>
      <w:lvlJc w:val="right"/>
      <w:pPr>
        <w:tabs>
          <w:tab w:val="num" w:pos="-2127"/>
        </w:tabs>
        <w:ind w:left="3993" w:hanging="180"/>
      </w:pPr>
    </w:lvl>
  </w:abstractNum>
  <w:abstractNum w:abstractNumId="1" w15:restartNumberingAfterBreak="0">
    <w:nsid w:val="00000002"/>
    <w:multiLevelType w:val="singleLevel"/>
    <w:tmpl w:val="00000002"/>
    <w:name w:val="WW8Num1"/>
    <w:lvl w:ilvl="0">
      <w:start w:val="3"/>
      <w:numFmt w:val="bullet"/>
      <w:lvlText w:val=""/>
      <w:lvlJc w:val="left"/>
      <w:pPr>
        <w:tabs>
          <w:tab w:val="num" w:pos="1431"/>
        </w:tabs>
        <w:ind w:left="1431" w:hanging="975"/>
      </w:pPr>
      <w:rPr>
        <w:rFonts w:ascii="Symbol" w:hAnsi="Symbol" w:cs="Times New Roman"/>
      </w:rPr>
    </w:lvl>
  </w:abstractNum>
  <w:abstractNum w:abstractNumId="2" w15:restartNumberingAfterBreak="0">
    <w:nsid w:val="00000003"/>
    <w:multiLevelType w:val="singleLevel"/>
    <w:tmpl w:val="00000003"/>
    <w:name w:val="WW8Num2"/>
    <w:lvl w:ilvl="0">
      <w:start w:val="1"/>
      <w:numFmt w:val="bullet"/>
      <w:lvlText w:val=""/>
      <w:lvlJc w:val="left"/>
      <w:pPr>
        <w:tabs>
          <w:tab w:val="num" w:pos="816"/>
        </w:tabs>
        <w:ind w:left="816" w:hanging="360"/>
      </w:pPr>
      <w:rPr>
        <w:rFonts w:ascii="Symbol" w:hAnsi="Symbol" w:cs="Times New Roman"/>
      </w:rPr>
    </w:lvl>
  </w:abstractNum>
  <w:abstractNum w:abstractNumId="3" w15:restartNumberingAfterBreak="0">
    <w:nsid w:val="00000004"/>
    <w:multiLevelType w:val="singleLevel"/>
    <w:tmpl w:val="00000004"/>
    <w:name w:val="WW8Num4"/>
    <w:lvl w:ilvl="0">
      <w:start w:val="2"/>
      <w:numFmt w:val="bullet"/>
      <w:lvlText w:val=""/>
      <w:lvlJc w:val="left"/>
      <w:pPr>
        <w:tabs>
          <w:tab w:val="num" w:pos="1431"/>
        </w:tabs>
        <w:ind w:left="1431" w:hanging="975"/>
      </w:pPr>
      <w:rPr>
        <w:rFonts w:ascii="Symbol" w:hAnsi="Symbol" w:cs="Times New Roman"/>
      </w:rPr>
    </w:lvl>
  </w:abstractNum>
  <w:abstractNum w:abstractNumId="4" w15:restartNumberingAfterBreak="0">
    <w:nsid w:val="00000005"/>
    <w:multiLevelType w:val="singleLevel"/>
    <w:tmpl w:val="00000005"/>
    <w:name w:val="WW8Num5"/>
    <w:lvl w:ilvl="0">
      <w:start w:val="2"/>
      <w:numFmt w:val="bullet"/>
      <w:lvlText w:val=""/>
      <w:lvlJc w:val="left"/>
      <w:pPr>
        <w:tabs>
          <w:tab w:val="num" w:pos="816"/>
        </w:tabs>
        <w:ind w:left="816" w:hanging="360"/>
      </w:pPr>
      <w:rPr>
        <w:rFonts w:ascii="Symbol" w:hAnsi="Symbol" w:cs="Times New Roman"/>
      </w:rPr>
    </w:lvl>
  </w:abstractNum>
  <w:abstractNum w:abstractNumId="5" w15:restartNumberingAfterBreak="0">
    <w:nsid w:val="00000006"/>
    <w:multiLevelType w:val="singleLevel"/>
    <w:tmpl w:val="00000006"/>
    <w:name w:val="WW8Num6"/>
    <w:lvl w:ilvl="0">
      <w:start w:val="3"/>
      <w:numFmt w:val="bullet"/>
      <w:lvlText w:val=""/>
      <w:lvlJc w:val="left"/>
      <w:pPr>
        <w:tabs>
          <w:tab w:val="num" w:pos="840"/>
        </w:tabs>
        <w:ind w:left="840" w:hanging="480"/>
      </w:pPr>
      <w:rPr>
        <w:rFonts w:ascii="Symbol" w:hAnsi="Symbol" w:cs="Times New Roman"/>
      </w:rPr>
    </w:lvl>
  </w:abstractNum>
  <w:abstractNum w:abstractNumId="6" w15:restartNumberingAfterBreak="0">
    <w:nsid w:val="00000007"/>
    <w:multiLevelType w:val="singleLevel"/>
    <w:tmpl w:val="00000007"/>
    <w:name w:val="WW8Num7"/>
    <w:lvl w:ilvl="0">
      <w:start w:val="1"/>
      <w:numFmt w:val="decimal"/>
      <w:lvlText w:val="%1."/>
      <w:lvlJc w:val="left"/>
      <w:pPr>
        <w:tabs>
          <w:tab w:val="num" w:pos="397"/>
        </w:tabs>
        <w:ind w:left="397" w:hanging="340"/>
      </w:pPr>
      <w:rPr>
        <w:rFonts w:ascii="Times New Roman" w:hAnsi="Times New Roman"/>
        <w:b/>
        <w:i w:val="0"/>
        <w:sz w:val="24"/>
        <w:szCs w:val="24"/>
      </w:rPr>
    </w:lvl>
  </w:abstractNum>
  <w:abstractNum w:abstractNumId="7" w15:restartNumberingAfterBreak="0">
    <w:nsid w:val="00000008"/>
    <w:multiLevelType w:val="singleLevel"/>
    <w:tmpl w:val="00000008"/>
    <w:name w:val="WW8Num8"/>
    <w:lvl w:ilvl="0">
      <w:start w:val="1"/>
      <w:numFmt w:val="bullet"/>
      <w:lvlText w:val=""/>
      <w:lvlJc w:val="left"/>
      <w:pPr>
        <w:tabs>
          <w:tab w:val="num" w:pos="1446"/>
        </w:tabs>
        <w:ind w:left="1446" w:hanging="990"/>
      </w:pPr>
      <w:rPr>
        <w:rFonts w:ascii="Symbol" w:hAnsi="Symbol" w:cs="Times New Roman"/>
      </w:rPr>
    </w:lvl>
  </w:abstractNum>
  <w:abstractNum w:abstractNumId="8" w15:restartNumberingAfterBreak="0">
    <w:nsid w:val="00000009"/>
    <w:multiLevelType w:val="singleLevel"/>
    <w:tmpl w:val="00000009"/>
    <w:name w:val="WW8Num9"/>
    <w:lvl w:ilvl="0">
      <w:numFmt w:val="bullet"/>
      <w:lvlText w:val=""/>
      <w:lvlJc w:val="left"/>
      <w:pPr>
        <w:tabs>
          <w:tab w:val="num" w:pos="1431"/>
        </w:tabs>
        <w:ind w:left="1431" w:hanging="975"/>
      </w:pPr>
      <w:rPr>
        <w:rFonts w:ascii="Symbol" w:hAnsi="Symbol" w:cs="Times New Roman"/>
      </w:rPr>
    </w:lvl>
  </w:abstractNum>
  <w:abstractNum w:abstractNumId="9" w15:restartNumberingAfterBreak="0">
    <w:nsid w:val="0000002F"/>
    <w:multiLevelType w:val="multilevel"/>
    <w:tmpl w:val="0000002F"/>
    <w:name w:val="WWNum47"/>
    <w:lvl w:ilvl="0">
      <w:start w:val="1"/>
      <w:numFmt w:val="upperLetter"/>
      <w:lvlText w:val="%1."/>
      <w:lvlJc w:val="left"/>
      <w:pPr>
        <w:tabs>
          <w:tab w:val="num" w:pos="397"/>
        </w:tabs>
        <w:ind w:left="397" w:hanging="397"/>
      </w:pPr>
      <w:rPr>
        <w:rFonts w:cs="Times New Roman"/>
        <w:b/>
        <w:bCs/>
        <w:i w:val="0"/>
        <w:iCs w:val="0"/>
        <w:color w:val="000000"/>
        <w:position w:val="0"/>
        <w:sz w:val="24"/>
        <w:szCs w:val="24"/>
        <w:vertAlign w:val="baseline"/>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0" w15:restartNumberingAfterBreak="0">
    <w:nsid w:val="04655820"/>
    <w:multiLevelType w:val="hybridMultilevel"/>
    <w:tmpl w:val="4B3A6EE0"/>
    <w:lvl w:ilvl="0" w:tplc="EA9AAACE">
      <w:start w:val="1"/>
      <w:numFmt w:val="decimal"/>
      <w:pStyle w:val="Cu"/>
      <w:suff w:val="space"/>
      <w:lvlText w:val="Câu %1."/>
      <w:lvlJc w:val="left"/>
      <w:pPr>
        <w:ind w:left="0" w:firstLine="0"/>
      </w:pPr>
      <w:rPr>
        <w:rFonts w:ascii="Times New Roman" w:hAnsi="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52AB1"/>
    <w:multiLevelType w:val="hybridMultilevel"/>
    <w:tmpl w:val="0B2CDAD6"/>
    <w:lvl w:ilvl="0" w:tplc="75F6CB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154C05"/>
    <w:multiLevelType w:val="hybridMultilevel"/>
    <w:tmpl w:val="E74CCC3A"/>
    <w:lvl w:ilvl="0" w:tplc="80022C8A">
      <w:start w:val="1"/>
      <w:numFmt w:val="decimal"/>
      <w:lvlText w:val="Câu %1:"/>
      <w:lvlJc w:val="left"/>
      <w:pPr>
        <w:ind w:left="928"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839277F"/>
    <w:multiLevelType w:val="multilevel"/>
    <w:tmpl w:val="F836DB9E"/>
    <w:lvl w:ilvl="0">
      <w:start w:val="1"/>
      <w:numFmt w:val="decimal"/>
      <w:lvlText w:val="Câu %1:"/>
      <w:lvlJc w:val="left"/>
      <w:pPr>
        <w:ind w:left="720" w:hanging="360"/>
      </w:pPr>
      <w:rPr>
        <w:rFonts w:ascii="Times New Roman" w:eastAsia="Times New Roman" w:hAnsi="Times New Roman" w:cs="Times New Roman"/>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E90FE2"/>
    <w:multiLevelType w:val="hybridMultilevel"/>
    <w:tmpl w:val="0400DEA8"/>
    <w:lvl w:ilvl="0" w:tplc="324859FE">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03F5396"/>
    <w:multiLevelType w:val="hybridMultilevel"/>
    <w:tmpl w:val="BFA4791E"/>
    <w:lvl w:ilvl="0" w:tplc="81E24258">
      <w:start w:val="1"/>
      <w:numFmt w:val="bullet"/>
      <w:lvlText w:val=""/>
      <w:lvlJc w:val="left"/>
      <w:pPr>
        <w:ind w:left="643" w:hanging="360"/>
      </w:pPr>
      <w:rPr>
        <w:rFonts w:ascii="Wingdings" w:eastAsia="Times New Roman" w:hAnsi="Wingdings"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8"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num w:numId="1">
    <w:abstractNumId w:val="18"/>
  </w:num>
  <w:num w:numId="2">
    <w:abstractNumId w:val="19"/>
  </w:num>
  <w:num w:numId="3">
    <w:abstractNumId w:val="12"/>
  </w:num>
  <w:num w:numId="4">
    <w:abstractNumId w:val="11"/>
  </w:num>
  <w:num w:numId="5">
    <w:abstractNumId w:val="20"/>
  </w:num>
  <w:num w:numId="6">
    <w:abstractNumId w:val="10"/>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3"/>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75"/>
    <w:rsid w:val="000013BF"/>
    <w:rsid w:val="00002440"/>
    <w:rsid w:val="00003787"/>
    <w:rsid w:val="00003A85"/>
    <w:rsid w:val="000053F2"/>
    <w:rsid w:val="0000567E"/>
    <w:rsid w:val="00005D7D"/>
    <w:rsid w:val="000070B4"/>
    <w:rsid w:val="000074AC"/>
    <w:rsid w:val="0000799D"/>
    <w:rsid w:val="00007AD7"/>
    <w:rsid w:val="00010178"/>
    <w:rsid w:val="00014285"/>
    <w:rsid w:val="00014DFC"/>
    <w:rsid w:val="000155EC"/>
    <w:rsid w:val="00015A0E"/>
    <w:rsid w:val="00017A83"/>
    <w:rsid w:val="00020C6A"/>
    <w:rsid w:val="000219A1"/>
    <w:rsid w:val="000222B6"/>
    <w:rsid w:val="000226D3"/>
    <w:rsid w:val="00023565"/>
    <w:rsid w:val="00023603"/>
    <w:rsid w:val="00023BDD"/>
    <w:rsid w:val="00024416"/>
    <w:rsid w:val="0002484A"/>
    <w:rsid w:val="000272EC"/>
    <w:rsid w:val="0002759C"/>
    <w:rsid w:val="000316EE"/>
    <w:rsid w:val="00031935"/>
    <w:rsid w:val="00032ABD"/>
    <w:rsid w:val="000331EC"/>
    <w:rsid w:val="0003370F"/>
    <w:rsid w:val="0003376C"/>
    <w:rsid w:val="00035120"/>
    <w:rsid w:val="00036DB5"/>
    <w:rsid w:val="000378F3"/>
    <w:rsid w:val="00037D7A"/>
    <w:rsid w:val="00037FFB"/>
    <w:rsid w:val="00041EE6"/>
    <w:rsid w:val="000446F0"/>
    <w:rsid w:val="00045699"/>
    <w:rsid w:val="000465C1"/>
    <w:rsid w:val="00047292"/>
    <w:rsid w:val="000510A7"/>
    <w:rsid w:val="00052BD8"/>
    <w:rsid w:val="0005305A"/>
    <w:rsid w:val="000550FF"/>
    <w:rsid w:val="00056075"/>
    <w:rsid w:val="000571C5"/>
    <w:rsid w:val="000577DB"/>
    <w:rsid w:val="000578DA"/>
    <w:rsid w:val="00060845"/>
    <w:rsid w:val="000608A2"/>
    <w:rsid w:val="00061DA7"/>
    <w:rsid w:val="00062000"/>
    <w:rsid w:val="00063A4C"/>
    <w:rsid w:val="000652AF"/>
    <w:rsid w:val="000652C4"/>
    <w:rsid w:val="000672D6"/>
    <w:rsid w:val="00067311"/>
    <w:rsid w:val="00067AF5"/>
    <w:rsid w:val="00067ED7"/>
    <w:rsid w:val="000705A1"/>
    <w:rsid w:val="000707E1"/>
    <w:rsid w:val="0007477A"/>
    <w:rsid w:val="0007501B"/>
    <w:rsid w:val="00075F1B"/>
    <w:rsid w:val="000762E7"/>
    <w:rsid w:val="000763F5"/>
    <w:rsid w:val="00077D67"/>
    <w:rsid w:val="000823D7"/>
    <w:rsid w:val="000832B8"/>
    <w:rsid w:val="00083AB6"/>
    <w:rsid w:val="00084EB0"/>
    <w:rsid w:val="000852CD"/>
    <w:rsid w:val="000855FE"/>
    <w:rsid w:val="00086426"/>
    <w:rsid w:val="00090B55"/>
    <w:rsid w:val="0009135A"/>
    <w:rsid w:val="0009279A"/>
    <w:rsid w:val="00093CD7"/>
    <w:rsid w:val="00094D7E"/>
    <w:rsid w:val="00094F7B"/>
    <w:rsid w:val="0009542D"/>
    <w:rsid w:val="00097D74"/>
    <w:rsid w:val="000A0846"/>
    <w:rsid w:val="000A1283"/>
    <w:rsid w:val="000A1665"/>
    <w:rsid w:val="000A239B"/>
    <w:rsid w:val="000A2DB7"/>
    <w:rsid w:val="000A427C"/>
    <w:rsid w:val="000A4789"/>
    <w:rsid w:val="000A4814"/>
    <w:rsid w:val="000A4FA2"/>
    <w:rsid w:val="000A6F44"/>
    <w:rsid w:val="000B0356"/>
    <w:rsid w:val="000B0CC2"/>
    <w:rsid w:val="000B13FF"/>
    <w:rsid w:val="000B1508"/>
    <w:rsid w:val="000B2861"/>
    <w:rsid w:val="000B356C"/>
    <w:rsid w:val="000B3774"/>
    <w:rsid w:val="000B54BA"/>
    <w:rsid w:val="000B5B04"/>
    <w:rsid w:val="000B60F6"/>
    <w:rsid w:val="000B7973"/>
    <w:rsid w:val="000B7F7A"/>
    <w:rsid w:val="000C0622"/>
    <w:rsid w:val="000C1790"/>
    <w:rsid w:val="000C33CF"/>
    <w:rsid w:val="000C3637"/>
    <w:rsid w:val="000C4235"/>
    <w:rsid w:val="000C5A5B"/>
    <w:rsid w:val="000C6AC2"/>
    <w:rsid w:val="000C6BA5"/>
    <w:rsid w:val="000C6E34"/>
    <w:rsid w:val="000C6F1A"/>
    <w:rsid w:val="000C70CE"/>
    <w:rsid w:val="000C7B8F"/>
    <w:rsid w:val="000D0339"/>
    <w:rsid w:val="000D044B"/>
    <w:rsid w:val="000D118B"/>
    <w:rsid w:val="000D1F14"/>
    <w:rsid w:val="000D3920"/>
    <w:rsid w:val="000D420B"/>
    <w:rsid w:val="000D56DA"/>
    <w:rsid w:val="000D5FF4"/>
    <w:rsid w:val="000D734E"/>
    <w:rsid w:val="000D7678"/>
    <w:rsid w:val="000D7A39"/>
    <w:rsid w:val="000E0D9E"/>
    <w:rsid w:val="000E23E5"/>
    <w:rsid w:val="000E3C36"/>
    <w:rsid w:val="000E45AA"/>
    <w:rsid w:val="000E53DB"/>
    <w:rsid w:val="000E54FA"/>
    <w:rsid w:val="000E6F17"/>
    <w:rsid w:val="000F1B2D"/>
    <w:rsid w:val="000F2CBA"/>
    <w:rsid w:val="000F3C0B"/>
    <w:rsid w:val="000F3C97"/>
    <w:rsid w:val="000F4B4E"/>
    <w:rsid w:val="000F4E3F"/>
    <w:rsid w:val="000F51EE"/>
    <w:rsid w:val="000F5C78"/>
    <w:rsid w:val="000F7BDF"/>
    <w:rsid w:val="001008F6"/>
    <w:rsid w:val="00102313"/>
    <w:rsid w:val="001027DA"/>
    <w:rsid w:val="001027EE"/>
    <w:rsid w:val="00102B7C"/>
    <w:rsid w:val="0010359B"/>
    <w:rsid w:val="00103682"/>
    <w:rsid w:val="00103B4D"/>
    <w:rsid w:val="00103BDE"/>
    <w:rsid w:val="00103F2F"/>
    <w:rsid w:val="0010473E"/>
    <w:rsid w:val="00104FEB"/>
    <w:rsid w:val="00105239"/>
    <w:rsid w:val="00105EAD"/>
    <w:rsid w:val="00107C69"/>
    <w:rsid w:val="00110C54"/>
    <w:rsid w:val="001116E9"/>
    <w:rsid w:val="00112BA7"/>
    <w:rsid w:val="00113C5A"/>
    <w:rsid w:val="00113DD4"/>
    <w:rsid w:val="001141B7"/>
    <w:rsid w:val="0011482F"/>
    <w:rsid w:val="00115949"/>
    <w:rsid w:val="00116837"/>
    <w:rsid w:val="001226FA"/>
    <w:rsid w:val="00122755"/>
    <w:rsid w:val="001242CB"/>
    <w:rsid w:val="00124553"/>
    <w:rsid w:val="0012469E"/>
    <w:rsid w:val="0012752E"/>
    <w:rsid w:val="00130052"/>
    <w:rsid w:val="00130734"/>
    <w:rsid w:val="0013090C"/>
    <w:rsid w:val="00131450"/>
    <w:rsid w:val="00131896"/>
    <w:rsid w:val="00132705"/>
    <w:rsid w:val="0013314D"/>
    <w:rsid w:val="00133565"/>
    <w:rsid w:val="00133AED"/>
    <w:rsid w:val="00133DD5"/>
    <w:rsid w:val="00134804"/>
    <w:rsid w:val="00134D21"/>
    <w:rsid w:val="00136AAB"/>
    <w:rsid w:val="00136C20"/>
    <w:rsid w:val="0013710A"/>
    <w:rsid w:val="001376E9"/>
    <w:rsid w:val="00137E76"/>
    <w:rsid w:val="00140762"/>
    <w:rsid w:val="001425B5"/>
    <w:rsid w:val="00142D7A"/>
    <w:rsid w:val="00143295"/>
    <w:rsid w:val="001432FE"/>
    <w:rsid w:val="0014540D"/>
    <w:rsid w:val="001461A3"/>
    <w:rsid w:val="00146334"/>
    <w:rsid w:val="00147645"/>
    <w:rsid w:val="0014770F"/>
    <w:rsid w:val="00150BE3"/>
    <w:rsid w:val="00150CD8"/>
    <w:rsid w:val="00150F41"/>
    <w:rsid w:val="001510CB"/>
    <w:rsid w:val="001518CD"/>
    <w:rsid w:val="001527D5"/>
    <w:rsid w:val="00152FCE"/>
    <w:rsid w:val="00153387"/>
    <w:rsid w:val="00153DCE"/>
    <w:rsid w:val="00155175"/>
    <w:rsid w:val="001556FC"/>
    <w:rsid w:val="00156A51"/>
    <w:rsid w:val="00161075"/>
    <w:rsid w:val="001610D8"/>
    <w:rsid w:val="00162E6E"/>
    <w:rsid w:val="001632EC"/>
    <w:rsid w:val="00164157"/>
    <w:rsid w:val="0016493F"/>
    <w:rsid w:val="00164A7A"/>
    <w:rsid w:val="0016712C"/>
    <w:rsid w:val="00167A93"/>
    <w:rsid w:val="00170C5A"/>
    <w:rsid w:val="00171865"/>
    <w:rsid w:val="001719D1"/>
    <w:rsid w:val="00171F3D"/>
    <w:rsid w:val="0017273D"/>
    <w:rsid w:val="00172D62"/>
    <w:rsid w:val="00173814"/>
    <w:rsid w:val="00173A32"/>
    <w:rsid w:val="001749DF"/>
    <w:rsid w:val="00174DBC"/>
    <w:rsid w:val="00175412"/>
    <w:rsid w:val="00175446"/>
    <w:rsid w:val="00175740"/>
    <w:rsid w:val="00175770"/>
    <w:rsid w:val="0017626B"/>
    <w:rsid w:val="00176648"/>
    <w:rsid w:val="00176BA8"/>
    <w:rsid w:val="00177695"/>
    <w:rsid w:val="00177C33"/>
    <w:rsid w:val="00182184"/>
    <w:rsid w:val="0018272B"/>
    <w:rsid w:val="00182849"/>
    <w:rsid w:val="001834CD"/>
    <w:rsid w:val="0018358B"/>
    <w:rsid w:val="00186306"/>
    <w:rsid w:val="00186411"/>
    <w:rsid w:val="00186EB9"/>
    <w:rsid w:val="00186F48"/>
    <w:rsid w:val="00187463"/>
    <w:rsid w:val="00187F0F"/>
    <w:rsid w:val="001911C1"/>
    <w:rsid w:val="001912FC"/>
    <w:rsid w:val="00191D78"/>
    <w:rsid w:val="00191FA0"/>
    <w:rsid w:val="001924B3"/>
    <w:rsid w:val="00192985"/>
    <w:rsid w:val="00193BFF"/>
    <w:rsid w:val="00195642"/>
    <w:rsid w:val="00196D35"/>
    <w:rsid w:val="001978EF"/>
    <w:rsid w:val="001A0B30"/>
    <w:rsid w:val="001A1BAF"/>
    <w:rsid w:val="001A261D"/>
    <w:rsid w:val="001A3D57"/>
    <w:rsid w:val="001A5618"/>
    <w:rsid w:val="001A62BF"/>
    <w:rsid w:val="001A6B35"/>
    <w:rsid w:val="001A7C14"/>
    <w:rsid w:val="001A7DD5"/>
    <w:rsid w:val="001A7E29"/>
    <w:rsid w:val="001B0794"/>
    <w:rsid w:val="001B0976"/>
    <w:rsid w:val="001B2331"/>
    <w:rsid w:val="001B3197"/>
    <w:rsid w:val="001B3C9A"/>
    <w:rsid w:val="001B50E9"/>
    <w:rsid w:val="001B5E65"/>
    <w:rsid w:val="001B5FE0"/>
    <w:rsid w:val="001B722E"/>
    <w:rsid w:val="001B75AC"/>
    <w:rsid w:val="001B7AF3"/>
    <w:rsid w:val="001B7DFB"/>
    <w:rsid w:val="001C0639"/>
    <w:rsid w:val="001C067A"/>
    <w:rsid w:val="001C06AE"/>
    <w:rsid w:val="001C0711"/>
    <w:rsid w:val="001C07FA"/>
    <w:rsid w:val="001C0C9F"/>
    <w:rsid w:val="001C128D"/>
    <w:rsid w:val="001C1916"/>
    <w:rsid w:val="001C1CBF"/>
    <w:rsid w:val="001C2BE1"/>
    <w:rsid w:val="001C4DAC"/>
    <w:rsid w:val="001D172B"/>
    <w:rsid w:val="001D3BA1"/>
    <w:rsid w:val="001D4898"/>
    <w:rsid w:val="001D55FE"/>
    <w:rsid w:val="001D5F36"/>
    <w:rsid w:val="001D6271"/>
    <w:rsid w:val="001D63DF"/>
    <w:rsid w:val="001D667A"/>
    <w:rsid w:val="001D6984"/>
    <w:rsid w:val="001D6CFB"/>
    <w:rsid w:val="001D7FAA"/>
    <w:rsid w:val="001E02FF"/>
    <w:rsid w:val="001E0B7B"/>
    <w:rsid w:val="001E0E0D"/>
    <w:rsid w:val="001E2964"/>
    <w:rsid w:val="001E2988"/>
    <w:rsid w:val="001E321E"/>
    <w:rsid w:val="001E42BE"/>
    <w:rsid w:val="001E4C70"/>
    <w:rsid w:val="001F1422"/>
    <w:rsid w:val="001F2339"/>
    <w:rsid w:val="001F237F"/>
    <w:rsid w:val="001F24DF"/>
    <w:rsid w:val="001F3DB6"/>
    <w:rsid w:val="001F45A4"/>
    <w:rsid w:val="001F5BFF"/>
    <w:rsid w:val="001F6542"/>
    <w:rsid w:val="001F6C7D"/>
    <w:rsid w:val="001F6E21"/>
    <w:rsid w:val="001F7787"/>
    <w:rsid w:val="0020040A"/>
    <w:rsid w:val="0020102D"/>
    <w:rsid w:val="00201485"/>
    <w:rsid w:val="00202364"/>
    <w:rsid w:val="002028C8"/>
    <w:rsid w:val="00203836"/>
    <w:rsid w:val="00203F61"/>
    <w:rsid w:val="00203F73"/>
    <w:rsid w:val="00204EA1"/>
    <w:rsid w:val="00205191"/>
    <w:rsid w:val="002058DA"/>
    <w:rsid w:val="0020751C"/>
    <w:rsid w:val="00210457"/>
    <w:rsid w:val="00211E5E"/>
    <w:rsid w:val="00211FD0"/>
    <w:rsid w:val="00214294"/>
    <w:rsid w:val="00214424"/>
    <w:rsid w:val="0021511B"/>
    <w:rsid w:val="00215135"/>
    <w:rsid w:val="002155CC"/>
    <w:rsid w:val="00216586"/>
    <w:rsid w:val="002173C7"/>
    <w:rsid w:val="00217E56"/>
    <w:rsid w:val="00220159"/>
    <w:rsid w:val="002212ED"/>
    <w:rsid w:val="00222DD4"/>
    <w:rsid w:val="0022535A"/>
    <w:rsid w:val="00225795"/>
    <w:rsid w:val="002259D4"/>
    <w:rsid w:val="00225BD6"/>
    <w:rsid w:val="00226A88"/>
    <w:rsid w:val="00226F41"/>
    <w:rsid w:val="002274BC"/>
    <w:rsid w:val="00227EBF"/>
    <w:rsid w:val="0023015C"/>
    <w:rsid w:val="00232069"/>
    <w:rsid w:val="00232A8E"/>
    <w:rsid w:val="00232ACC"/>
    <w:rsid w:val="00232CAB"/>
    <w:rsid w:val="0023332A"/>
    <w:rsid w:val="0023352A"/>
    <w:rsid w:val="00233B00"/>
    <w:rsid w:val="00233B8A"/>
    <w:rsid w:val="00237A5A"/>
    <w:rsid w:val="00237F59"/>
    <w:rsid w:val="00242164"/>
    <w:rsid w:val="00242466"/>
    <w:rsid w:val="002435BD"/>
    <w:rsid w:val="002436AA"/>
    <w:rsid w:val="002447B3"/>
    <w:rsid w:val="00244B66"/>
    <w:rsid w:val="002461D4"/>
    <w:rsid w:val="0024743B"/>
    <w:rsid w:val="002502EE"/>
    <w:rsid w:val="00252B10"/>
    <w:rsid w:val="00254F38"/>
    <w:rsid w:val="0025666E"/>
    <w:rsid w:val="00256A0C"/>
    <w:rsid w:val="0025789B"/>
    <w:rsid w:val="00257FD6"/>
    <w:rsid w:val="00260ECE"/>
    <w:rsid w:val="0026246A"/>
    <w:rsid w:val="00264D28"/>
    <w:rsid w:val="00264FEA"/>
    <w:rsid w:val="00265AC3"/>
    <w:rsid w:val="00270D2E"/>
    <w:rsid w:val="002722AF"/>
    <w:rsid w:val="0027293A"/>
    <w:rsid w:val="0027360A"/>
    <w:rsid w:val="002739B3"/>
    <w:rsid w:val="002756EF"/>
    <w:rsid w:val="00277EA3"/>
    <w:rsid w:val="00280465"/>
    <w:rsid w:val="00281DA0"/>
    <w:rsid w:val="002827FA"/>
    <w:rsid w:val="00282FF0"/>
    <w:rsid w:val="0028447B"/>
    <w:rsid w:val="00284AAA"/>
    <w:rsid w:val="002854CE"/>
    <w:rsid w:val="002908E3"/>
    <w:rsid w:val="0029178C"/>
    <w:rsid w:val="00291D24"/>
    <w:rsid w:val="00293592"/>
    <w:rsid w:val="00296419"/>
    <w:rsid w:val="002A2E67"/>
    <w:rsid w:val="002A353F"/>
    <w:rsid w:val="002A37CE"/>
    <w:rsid w:val="002A3ED0"/>
    <w:rsid w:val="002A55DC"/>
    <w:rsid w:val="002A65DE"/>
    <w:rsid w:val="002B0920"/>
    <w:rsid w:val="002B0C1B"/>
    <w:rsid w:val="002B2208"/>
    <w:rsid w:val="002B229A"/>
    <w:rsid w:val="002B422C"/>
    <w:rsid w:val="002B4C48"/>
    <w:rsid w:val="002B5260"/>
    <w:rsid w:val="002B56B1"/>
    <w:rsid w:val="002B57F5"/>
    <w:rsid w:val="002B5C92"/>
    <w:rsid w:val="002B70C5"/>
    <w:rsid w:val="002C458E"/>
    <w:rsid w:val="002C45A6"/>
    <w:rsid w:val="002C48F7"/>
    <w:rsid w:val="002C5F47"/>
    <w:rsid w:val="002C6A74"/>
    <w:rsid w:val="002D019D"/>
    <w:rsid w:val="002D0F0E"/>
    <w:rsid w:val="002D16F4"/>
    <w:rsid w:val="002D17CD"/>
    <w:rsid w:val="002D1A53"/>
    <w:rsid w:val="002D3408"/>
    <w:rsid w:val="002D34DD"/>
    <w:rsid w:val="002D3B29"/>
    <w:rsid w:val="002D52A7"/>
    <w:rsid w:val="002D59B8"/>
    <w:rsid w:val="002D5AC5"/>
    <w:rsid w:val="002D5E2E"/>
    <w:rsid w:val="002D73FA"/>
    <w:rsid w:val="002D7A85"/>
    <w:rsid w:val="002E0AD3"/>
    <w:rsid w:val="002E263A"/>
    <w:rsid w:val="002E2BF7"/>
    <w:rsid w:val="002E2D53"/>
    <w:rsid w:val="002E7736"/>
    <w:rsid w:val="002F0730"/>
    <w:rsid w:val="002F1FCF"/>
    <w:rsid w:val="002F3F6E"/>
    <w:rsid w:val="002F47E8"/>
    <w:rsid w:val="002F5E1E"/>
    <w:rsid w:val="002F6092"/>
    <w:rsid w:val="002F738B"/>
    <w:rsid w:val="00300878"/>
    <w:rsid w:val="00300CED"/>
    <w:rsid w:val="003017C6"/>
    <w:rsid w:val="00305481"/>
    <w:rsid w:val="00307754"/>
    <w:rsid w:val="003108B8"/>
    <w:rsid w:val="003109E9"/>
    <w:rsid w:val="003110A7"/>
    <w:rsid w:val="00311ABA"/>
    <w:rsid w:val="00312ACF"/>
    <w:rsid w:val="00313E1D"/>
    <w:rsid w:val="00313E78"/>
    <w:rsid w:val="00316A40"/>
    <w:rsid w:val="00316CB0"/>
    <w:rsid w:val="0032018D"/>
    <w:rsid w:val="0032075A"/>
    <w:rsid w:val="00321D44"/>
    <w:rsid w:val="00322182"/>
    <w:rsid w:val="00322872"/>
    <w:rsid w:val="003239D2"/>
    <w:rsid w:val="00323D47"/>
    <w:rsid w:val="003263FD"/>
    <w:rsid w:val="00326702"/>
    <w:rsid w:val="00326B85"/>
    <w:rsid w:val="00327979"/>
    <w:rsid w:val="00327A44"/>
    <w:rsid w:val="0033027A"/>
    <w:rsid w:val="003333E7"/>
    <w:rsid w:val="00333B23"/>
    <w:rsid w:val="00334239"/>
    <w:rsid w:val="00335EEF"/>
    <w:rsid w:val="003376B8"/>
    <w:rsid w:val="00340993"/>
    <w:rsid w:val="003415CB"/>
    <w:rsid w:val="003429BB"/>
    <w:rsid w:val="00344BB2"/>
    <w:rsid w:val="00345A05"/>
    <w:rsid w:val="00346558"/>
    <w:rsid w:val="0034658C"/>
    <w:rsid w:val="003469F0"/>
    <w:rsid w:val="00347933"/>
    <w:rsid w:val="00347F23"/>
    <w:rsid w:val="00350683"/>
    <w:rsid w:val="00351103"/>
    <w:rsid w:val="003515AE"/>
    <w:rsid w:val="00351DE9"/>
    <w:rsid w:val="00352CCC"/>
    <w:rsid w:val="00354CD6"/>
    <w:rsid w:val="00355966"/>
    <w:rsid w:val="00355CDA"/>
    <w:rsid w:val="00355DBE"/>
    <w:rsid w:val="00355FE3"/>
    <w:rsid w:val="003562D4"/>
    <w:rsid w:val="003579B8"/>
    <w:rsid w:val="003600AB"/>
    <w:rsid w:val="00360B81"/>
    <w:rsid w:val="003622C0"/>
    <w:rsid w:val="00362657"/>
    <w:rsid w:val="00362F86"/>
    <w:rsid w:val="003638E3"/>
    <w:rsid w:val="003639EC"/>
    <w:rsid w:val="0036461E"/>
    <w:rsid w:val="00364C9D"/>
    <w:rsid w:val="0036534C"/>
    <w:rsid w:val="0036564D"/>
    <w:rsid w:val="00365B21"/>
    <w:rsid w:val="00367530"/>
    <w:rsid w:val="00370B47"/>
    <w:rsid w:val="003713D7"/>
    <w:rsid w:val="00371561"/>
    <w:rsid w:val="003719F4"/>
    <w:rsid w:val="00373320"/>
    <w:rsid w:val="003759AB"/>
    <w:rsid w:val="00376B95"/>
    <w:rsid w:val="003773DE"/>
    <w:rsid w:val="00377548"/>
    <w:rsid w:val="00377675"/>
    <w:rsid w:val="003810D2"/>
    <w:rsid w:val="00381323"/>
    <w:rsid w:val="003818FC"/>
    <w:rsid w:val="003835BB"/>
    <w:rsid w:val="0038495E"/>
    <w:rsid w:val="00385A37"/>
    <w:rsid w:val="00390B67"/>
    <w:rsid w:val="003912AA"/>
    <w:rsid w:val="00391F8F"/>
    <w:rsid w:val="003926AD"/>
    <w:rsid w:val="003926BF"/>
    <w:rsid w:val="00392D15"/>
    <w:rsid w:val="00392E2A"/>
    <w:rsid w:val="00393580"/>
    <w:rsid w:val="003940EB"/>
    <w:rsid w:val="00396519"/>
    <w:rsid w:val="00396B57"/>
    <w:rsid w:val="00397E96"/>
    <w:rsid w:val="003A01B6"/>
    <w:rsid w:val="003A092E"/>
    <w:rsid w:val="003A2E34"/>
    <w:rsid w:val="003A3E9E"/>
    <w:rsid w:val="003A4FAA"/>
    <w:rsid w:val="003A5000"/>
    <w:rsid w:val="003A5D80"/>
    <w:rsid w:val="003B0E9E"/>
    <w:rsid w:val="003B4A2F"/>
    <w:rsid w:val="003B4C57"/>
    <w:rsid w:val="003B4D05"/>
    <w:rsid w:val="003B7304"/>
    <w:rsid w:val="003B781C"/>
    <w:rsid w:val="003C288D"/>
    <w:rsid w:val="003C386C"/>
    <w:rsid w:val="003C3EA0"/>
    <w:rsid w:val="003C58C7"/>
    <w:rsid w:val="003C5D31"/>
    <w:rsid w:val="003C63DE"/>
    <w:rsid w:val="003C67BE"/>
    <w:rsid w:val="003C6FF9"/>
    <w:rsid w:val="003C768E"/>
    <w:rsid w:val="003C7B26"/>
    <w:rsid w:val="003D0063"/>
    <w:rsid w:val="003D01B1"/>
    <w:rsid w:val="003D029D"/>
    <w:rsid w:val="003D05FE"/>
    <w:rsid w:val="003D18A8"/>
    <w:rsid w:val="003D2210"/>
    <w:rsid w:val="003D2275"/>
    <w:rsid w:val="003D46D9"/>
    <w:rsid w:val="003D4866"/>
    <w:rsid w:val="003D4BB6"/>
    <w:rsid w:val="003D4E76"/>
    <w:rsid w:val="003D5600"/>
    <w:rsid w:val="003D5DE9"/>
    <w:rsid w:val="003D7737"/>
    <w:rsid w:val="003E1E83"/>
    <w:rsid w:val="003E35C1"/>
    <w:rsid w:val="003E534D"/>
    <w:rsid w:val="003E587C"/>
    <w:rsid w:val="003E593B"/>
    <w:rsid w:val="003E7BAD"/>
    <w:rsid w:val="003F0175"/>
    <w:rsid w:val="003F0D42"/>
    <w:rsid w:val="003F1859"/>
    <w:rsid w:val="003F37D8"/>
    <w:rsid w:val="003F3F16"/>
    <w:rsid w:val="003F408A"/>
    <w:rsid w:val="003F4EB3"/>
    <w:rsid w:val="003F539C"/>
    <w:rsid w:val="003F5518"/>
    <w:rsid w:val="003F5E38"/>
    <w:rsid w:val="0040074A"/>
    <w:rsid w:val="0040117D"/>
    <w:rsid w:val="00401BE4"/>
    <w:rsid w:val="00402A08"/>
    <w:rsid w:val="004036C8"/>
    <w:rsid w:val="00403939"/>
    <w:rsid w:val="00403C12"/>
    <w:rsid w:val="00403FD6"/>
    <w:rsid w:val="00404E60"/>
    <w:rsid w:val="00404FE7"/>
    <w:rsid w:val="00405932"/>
    <w:rsid w:val="004066D7"/>
    <w:rsid w:val="004103D0"/>
    <w:rsid w:val="00411B6B"/>
    <w:rsid w:val="00414514"/>
    <w:rsid w:val="0041587C"/>
    <w:rsid w:val="0041678B"/>
    <w:rsid w:val="004171CB"/>
    <w:rsid w:val="0041728C"/>
    <w:rsid w:val="0042007D"/>
    <w:rsid w:val="0042010C"/>
    <w:rsid w:val="004202F8"/>
    <w:rsid w:val="00422978"/>
    <w:rsid w:val="00422D6C"/>
    <w:rsid w:val="004230C8"/>
    <w:rsid w:val="004231A8"/>
    <w:rsid w:val="004232A9"/>
    <w:rsid w:val="0042493F"/>
    <w:rsid w:val="004255EE"/>
    <w:rsid w:val="00425F86"/>
    <w:rsid w:val="004269F8"/>
    <w:rsid w:val="00426ACF"/>
    <w:rsid w:val="0042796F"/>
    <w:rsid w:val="00430972"/>
    <w:rsid w:val="00430BB3"/>
    <w:rsid w:val="00431F91"/>
    <w:rsid w:val="00432103"/>
    <w:rsid w:val="00432986"/>
    <w:rsid w:val="00432BD5"/>
    <w:rsid w:val="004374F9"/>
    <w:rsid w:val="00440CCA"/>
    <w:rsid w:val="0044149C"/>
    <w:rsid w:val="004415D1"/>
    <w:rsid w:val="004419F9"/>
    <w:rsid w:val="00441E74"/>
    <w:rsid w:val="004430C3"/>
    <w:rsid w:val="0044374C"/>
    <w:rsid w:val="004437F1"/>
    <w:rsid w:val="00443AC0"/>
    <w:rsid w:val="00444EC9"/>
    <w:rsid w:val="00445116"/>
    <w:rsid w:val="004452A9"/>
    <w:rsid w:val="004462B4"/>
    <w:rsid w:val="00446578"/>
    <w:rsid w:val="00446C86"/>
    <w:rsid w:val="00447BFE"/>
    <w:rsid w:val="0045112E"/>
    <w:rsid w:val="00452175"/>
    <w:rsid w:val="004532B7"/>
    <w:rsid w:val="004554D2"/>
    <w:rsid w:val="00456691"/>
    <w:rsid w:val="00456BF6"/>
    <w:rsid w:val="004575F1"/>
    <w:rsid w:val="00457ED1"/>
    <w:rsid w:val="0046217E"/>
    <w:rsid w:val="00462742"/>
    <w:rsid w:val="00462E38"/>
    <w:rsid w:val="0046315C"/>
    <w:rsid w:val="00463655"/>
    <w:rsid w:val="00463767"/>
    <w:rsid w:val="0046420E"/>
    <w:rsid w:val="004647EB"/>
    <w:rsid w:val="00466119"/>
    <w:rsid w:val="0046741D"/>
    <w:rsid w:val="00472643"/>
    <w:rsid w:val="0047353D"/>
    <w:rsid w:val="004737F4"/>
    <w:rsid w:val="00474889"/>
    <w:rsid w:val="00474FBE"/>
    <w:rsid w:val="00476418"/>
    <w:rsid w:val="00476437"/>
    <w:rsid w:val="00476B41"/>
    <w:rsid w:val="004774F8"/>
    <w:rsid w:val="00477637"/>
    <w:rsid w:val="004778D4"/>
    <w:rsid w:val="00477B8A"/>
    <w:rsid w:val="00477C19"/>
    <w:rsid w:val="00480821"/>
    <w:rsid w:val="00480E20"/>
    <w:rsid w:val="004814C8"/>
    <w:rsid w:val="0048164F"/>
    <w:rsid w:val="0048259E"/>
    <w:rsid w:val="00482E1A"/>
    <w:rsid w:val="00483251"/>
    <w:rsid w:val="004832D3"/>
    <w:rsid w:val="00484E0D"/>
    <w:rsid w:val="00486729"/>
    <w:rsid w:val="00490B5C"/>
    <w:rsid w:val="00491798"/>
    <w:rsid w:val="00492DC7"/>
    <w:rsid w:val="00493725"/>
    <w:rsid w:val="004941FE"/>
    <w:rsid w:val="00494C2F"/>
    <w:rsid w:val="00494EBA"/>
    <w:rsid w:val="00497877"/>
    <w:rsid w:val="004A025D"/>
    <w:rsid w:val="004A0618"/>
    <w:rsid w:val="004A0E90"/>
    <w:rsid w:val="004A1031"/>
    <w:rsid w:val="004A10EF"/>
    <w:rsid w:val="004A1DF3"/>
    <w:rsid w:val="004A1EA4"/>
    <w:rsid w:val="004A3024"/>
    <w:rsid w:val="004A456E"/>
    <w:rsid w:val="004A7856"/>
    <w:rsid w:val="004B0945"/>
    <w:rsid w:val="004B459F"/>
    <w:rsid w:val="004B58C6"/>
    <w:rsid w:val="004B78E5"/>
    <w:rsid w:val="004C0D3E"/>
    <w:rsid w:val="004C1505"/>
    <w:rsid w:val="004C1553"/>
    <w:rsid w:val="004C15E0"/>
    <w:rsid w:val="004C3775"/>
    <w:rsid w:val="004C5D95"/>
    <w:rsid w:val="004C7073"/>
    <w:rsid w:val="004C7241"/>
    <w:rsid w:val="004D08AF"/>
    <w:rsid w:val="004D1D50"/>
    <w:rsid w:val="004D382E"/>
    <w:rsid w:val="004D436C"/>
    <w:rsid w:val="004D5038"/>
    <w:rsid w:val="004D53B3"/>
    <w:rsid w:val="004D6597"/>
    <w:rsid w:val="004D6B28"/>
    <w:rsid w:val="004D77FD"/>
    <w:rsid w:val="004E176B"/>
    <w:rsid w:val="004E1BBB"/>
    <w:rsid w:val="004E39D7"/>
    <w:rsid w:val="004E3A01"/>
    <w:rsid w:val="004E56F1"/>
    <w:rsid w:val="004F1C16"/>
    <w:rsid w:val="004F29C7"/>
    <w:rsid w:val="004F427D"/>
    <w:rsid w:val="004F491B"/>
    <w:rsid w:val="004F4D1F"/>
    <w:rsid w:val="004F5CF7"/>
    <w:rsid w:val="004F60AC"/>
    <w:rsid w:val="004F6A24"/>
    <w:rsid w:val="004F7A9C"/>
    <w:rsid w:val="0050047E"/>
    <w:rsid w:val="00500F80"/>
    <w:rsid w:val="005012B2"/>
    <w:rsid w:val="00502467"/>
    <w:rsid w:val="005028EA"/>
    <w:rsid w:val="00502DFC"/>
    <w:rsid w:val="0050347D"/>
    <w:rsid w:val="00503668"/>
    <w:rsid w:val="005046E2"/>
    <w:rsid w:val="005047E9"/>
    <w:rsid w:val="005067D8"/>
    <w:rsid w:val="00506AB5"/>
    <w:rsid w:val="00506E6A"/>
    <w:rsid w:val="00507779"/>
    <w:rsid w:val="005078AB"/>
    <w:rsid w:val="00510696"/>
    <w:rsid w:val="00510CE9"/>
    <w:rsid w:val="00512744"/>
    <w:rsid w:val="00513196"/>
    <w:rsid w:val="00513BD3"/>
    <w:rsid w:val="0051428C"/>
    <w:rsid w:val="00514FD8"/>
    <w:rsid w:val="005151FC"/>
    <w:rsid w:val="00515305"/>
    <w:rsid w:val="0051554C"/>
    <w:rsid w:val="005167DD"/>
    <w:rsid w:val="00517069"/>
    <w:rsid w:val="00517431"/>
    <w:rsid w:val="005207D3"/>
    <w:rsid w:val="005208ED"/>
    <w:rsid w:val="005224DE"/>
    <w:rsid w:val="005228A6"/>
    <w:rsid w:val="005229BC"/>
    <w:rsid w:val="00522C3C"/>
    <w:rsid w:val="00522D46"/>
    <w:rsid w:val="00522FD1"/>
    <w:rsid w:val="005230EA"/>
    <w:rsid w:val="00523147"/>
    <w:rsid w:val="005232D8"/>
    <w:rsid w:val="00523EFC"/>
    <w:rsid w:val="005246C8"/>
    <w:rsid w:val="0052470C"/>
    <w:rsid w:val="00524FA7"/>
    <w:rsid w:val="005263E1"/>
    <w:rsid w:val="00526EAE"/>
    <w:rsid w:val="0052716C"/>
    <w:rsid w:val="00527D78"/>
    <w:rsid w:val="00530621"/>
    <w:rsid w:val="00530B7F"/>
    <w:rsid w:val="00530C47"/>
    <w:rsid w:val="005317D7"/>
    <w:rsid w:val="00532455"/>
    <w:rsid w:val="005332E5"/>
    <w:rsid w:val="00533B5F"/>
    <w:rsid w:val="00534FD7"/>
    <w:rsid w:val="00535166"/>
    <w:rsid w:val="00535BDC"/>
    <w:rsid w:val="00535F24"/>
    <w:rsid w:val="0053691A"/>
    <w:rsid w:val="00536F44"/>
    <w:rsid w:val="00537A20"/>
    <w:rsid w:val="00540C0F"/>
    <w:rsid w:val="00542E54"/>
    <w:rsid w:val="00543E50"/>
    <w:rsid w:val="0054402B"/>
    <w:rsid w:val="00546AEC"/>
    <w:rsid w:val="00547366"/>
    <w:rsid w:val="005478AB"/>
    <w:rsid w:val="0055188D"/>
    <w:rsid w:val="00552AA9"/>
    <w:rsid w:val="00553F5E"/>
    <w:rsid w:val="00555603"/>
    <w:rsid w:val="005556E5"/>
    <w:rsid w:val="005562F3"/>
    <w:rsid w:val="005612A6"/>
    <w:rsid w:val="00562125"/>
    <w:rsid w:val="00562B36"/>
    <w:rsid w:val="00563A8C"/>
    <w:rsid w:val="00564151"/>
    <w:rsid w:val="005647F4"/>
    <w:rsid w:val="00565589"/>
    <w:rsid w:val="005660EA"/>
    <w:rsid w:val="00566181"/>
    <w:rsid w:val="00566CBC"/>
    <w:rsid w:val="00570A5A"/>
    <w:rsid w:val="00570F2B"/>
    <w:rsid w:val="0057222B"/>
    <w:rsid w:val="00573518"/>
    <w:rsid w:val="005738EF"/>
    <w:rsid w:val="005742B0"/>
    <w:rsid w:val="005748E1"/>
    <w:rsid w:val="005770F8"/>
    <w:rsid w:val="00577CCC"/>
    <w:rsid w:val="00580993"/>
    <w:rsid w:val="005816AA"/>
    <w:rsid w:val="0058400A"/>
    <w:rsid w:val="00584FB3"/>
    <w:rsid w:val="00585548"/>
    <w:rsid w:val="00585E0C"/>
    <w:rsid w:val="00586418"/>
    <w:rsid w:val="00586955"/>
    <w:rsid w:val="00586CD6"/>
    <w:rsid w:val="0058720A"/>
    <w:rsid w:val="005876D2"/>
    <w:rsid w:val="00587B3D"/>
    <w:rsid w:val="00590220"/>
    <w:rsid w:val="005903AA"/>
    <w:rsid w:val="00591BAE"/>
    <w:rsid w:val="005935E3"/>
    <w:rsid w:val="00594DE7"/>
    <w:rsid w:val="0059636F"/>
    <w:rsid w:val="00597DF8"/>
    <w:rsid w:val="00597FF9"/>
    <w:rsid w:val="005A16D3"/>
    <w:rsid w:val="005A1B9A"/>
    <w:rsid w:val="005A1D42"/>
    <w:rsid w:val="005A2DE8"/>
    <w:rsid w:val="005A3967"/>
    <w:rsid w:val="005A3FE4"/>
    <w:rsid w:val="005A453E"/>
    <w:rsid w:val="005A5347"/>
    <w:rsid w:val="005A546B"/>
    <w:rsid w:val="005A55AE"/>
    <w:rsid w:val="005A5E22"/>
    <w:rsid w:val="005A61B8"/>
    <w:rsid w:val="005A64F7"/>
    <w:rsid w:val="005A6B35"/>
    <w:rsid w:val="005A6B9A"/>
    <w:rsid w:val="005B1AA8"/>
    <w:rsid w:val="005B1F20"/>
    <w:rsid w:val="005B22A8"/>
    <w:rsid w:val="005B28E5"/>
    <w:rsid w:val="005B2B04"/>
    <w:rsid w:val="005B419E"/>
    <w:rsid w:val="005B5103"/>
    <w:rsid w:val="005B55E0"/>
    <w:rsid w:val="005B71D8"/>
    <w:rsid w:val="005B752E"/>
    <w:rsid w:val="005C005D"/>
    <w:rsid w:val="005C14FC"/>
    <w:rsid w:val="005C1638"/>
    <w:rsid w:val="005C1900"/>
    <w:rsid w:val="005C25E2"/>
    <w:rsid w:val="005C388E"/>
    <w:rsid w:val="005C3B6C"/>
    <w:rsid w:val="005C57A8"/>
    <w:rsid w:val="005C5BCB"/>
    <w:rsid w:val="005C7311"/>
    <w:rsid w:val="005C79DC"/>
    <w:rsid w:val="005D038E"/>
    <w:rsid w:val="005D1B90"/>
    <w:rsid w:val="005D1C91"/>
    <w:rsid w:val="005D1D86"/>
    <w:rsid w:val="005D4D50"/>
    <w:rsid w:val="005D5A24"/>
    <w:rsid w:val="005D624F"/>
    <w:rsid w:val="005D6677"/>
    <w:rsid w:val="005E019F"/>
    <w:rsid w:val="005E1CE5"/>
    <w:rsid w:val="005E1CEB"/>
    <w:rsid w:val="005E2F4E"/>
    <w:rsid w:val="005E3087"/>
    <w:rsid w:val="005E329E"/>
    <w:rsid w:val="005E3811"/>
    <w:rsid w:val="005E3BEB"/>
    <w:rsid w:val="005E4CAD"/>
    <w:rsid w:val="005E5667"/>
    <w:rsid w:val="005E5713"/>
    <w:rsid w:val="005E742B"/>
    <w:rsid w:val="005F01EE"/>
    <w:rsid w:val="005F14F8"/>
    <w:rsid w:val="005F50C5"/>
    <w:rsid w:val="005F562F"/>
    <w:rsid w:val="005F5975"/>
    <w:rsid w:val="005F62B3"/>
    <w:rsid w:val="005F633D"/>
    <w:rsid w:val="005F70CA"/>
    <w:rsid w:val="005F7278"/>
    <w:rsid w:val="0060745D"/>
    <w:rsid w:val="00607B25"/>
    <w:rsid w:val="0061069B"/>
    <w:rsid w:val="00611C41"/>
    <w:rsid w:val="00612AFE"/>
    <w:rsid w:val="00612E6B"/>
    <w:rsid w:val="006140BB"/>
    <w:rsid w:val="00614125"/>
    <w:rsid w:val="00617864"/>
    <w:rsid w:val="00617CE7"/>
    <w:rsid w:val="00620544"/>
    <w:rsid w:val="00620C61"/>
    <w:rsid w:val="00620EE6"/>
    <w:rsid w:val="00621DE4"/>
    <w:rsid w:val="00622455"/>
    <w:rsid w:val="00622510"/>
    <w:rsid w:val="00623818"/>
    <w:rsid w:val="00623833"/>
    <w:rsid w:val="00624E73"/>
    <w:rsid w:val="0062722F"/>
    <w:rsid w:val="006321FC"/>
    <w:rsid w:val="0063426B"/>
    <w:rsid w:val="0063476C"/>
    <w:rsid w:val="00635392"/>
    <w:rsid w:val="00636813"/>
    <w:rsid w:val="00636A37"/>
    <w:rsid w:val="006372B4"/>
    <w:rsid w:val="00641934"/>
    <w:rsid w:val="006422FD"/>
    <w:rsid w:val="00642B45"/>
    <w:rsid w:val="00642DF6"/>
    <w:rsid w:val="00645C48"/>
    <w:rsid w:val="00647665"/>
    <w:rsid w:val="00647E21"/>
    <w:rsid w:val="00650262"/>
    <w:rsid w:val="0065252B"/>
    <w:rsid w:val="00652B3B"/>
    <w:rsid w:val="00652DE9"/>
    <w:rsid w:val="0065310E"/>
    <w:rsid w:val="0065393C"/>
    <w:rsid w:val="00653CA8"/>
    <w:rsid w:val="00654872"/>
    <w:rsid w:val="00655C05"/>
    <w:rsid w:val="006563A6"/>
    <w:rsid w:val="00656E64"/>
    <w:rsid w:val="00661778"/>
    <w:rsid w:val="00665C5D"/>
    <w:rsid w:val="00666C59"/>
    <w:rsid w:val="00667722"/>
    <w:rsid w:val="00670674"/>
    <w:rsid w:val="006710DC"/>
    <w:rsid w:val="00672BE2"/>
    <w:rsid w:val="00673DF8"/>
    <w:rsid w:val="00674443"/>
    <w:rsid w:val="00674814"/>
    <w:rsid w:val="006754A7"/>
    <w:rsid w:val="00676C07"/>
    <w:rsid w:val="006773D6"/>
    <w:rsid w:val="00682588"/>
    <w:rsid w:val="006828C6"/>
    <w:rsid w:val="006834FE"/>
    <w:rsid w:val="0068490E"/>
    <w:rsid w:val="006862C2"/>
    <w:rsid w:val="00687AB5"/>
    <w:rsid w:val="006903DC"/>
    <w:rsid w:val="00691121"/>
    <w:rsid w:val="00693778"/>
    <w:rsid w:val="00693EB3"/>
    <w:rsid w:val="00694259"/>
    <w:rsid w:val="006951F7"/>
    <w:rsid w:val="00695695"/>
    <w:rsid w:val="00695847"/>
    <w:rsid w:val="006970BC"/>
    <w:rsid w:val="00697717"/>
    <w:rsid w:val="006A3961"/>
    <w:rsid w:val="006A3C7D"/>
    <w:rsid w:val="006A42CB"/>
    <w:rsid w:val="006A492F"/>
    <w:rsid w:val="006A5004"/>
    <w:rsid w:val="006A5228"/>
    <w:rsid w:val="006A7E40"/>
    <w:rsid w:val="006B0D38"/>
    <w:rsid w:val="006B2E6C"/>
    <w:rsid w:val="006B4613"/>
    <w:rsid w:val="006B503B"/>
    <w:rsid w:val="006B5491"/>
    <w:rsid w:val="006B6A11"/>
    <w:rsid w:val="006B731E"/>
    <w:rsid w:val="006B76FB"/>
    <w:rsid w:val="006C0454"/>
    <w:rsid w:val="006C131F"/>
    <w:rsid w:val="006C247C"/>
    <w:rsid w:val="006C379F"/>
    <w:rsid w:val="006C5036"/>
    <w:rsid w:val="006C52CF"/>
    <w:rsid w:val="006C6E29"/>
    <w:rsid w:val="006D0B55"/>
    <w:rsid w:val="006D1666"/>
    <w:rsid w:val="006D1BD3"/>
    <w:rsid w:val="006D2250"/>
    <w:rsid w:val="006D3117"/>
    <w:rsid w:val="006D37F0"/>
    <w:rsid w:val="006D3918"/>
    <w:rsid w:val="006D43DD"/>
    <w:rsid w:val="006D5024"/>
    <w:rsid w:val="006D593E"/>
    <w:rsid w:val="006D65E1"/>
    <w:rsid w:val="006E0F39"/>
    <w:rsid w:val="006E1850"/>
    <w:rsid w:val="006E2C98"/>
    <w:rsid w:val="006E31E3"/>
    <w:rsid w:val="006E36F3"/>
    <w:rsid w:val="006E5073"/>
    <w:rsid w:val="006E5386"/>
    <w:rsid w:val="006E54CF"/>
    <w:rsid w:val="006E63A2"/>
    <w:rsid w:val="006E66A8"/>
    <w:rsid w:val="006E702E"/>
    <w:rsid w:val="006E7636"/>
    <w:rsid w:val="006F3009"/>
    <w:rsid w:val="006F32F8"/>
    <w:rsid w:val="006F350D"/>
    <w:rsid w:val="006F377A"/>
    <w:rsid w:val="006F67B2"/>
    <w:rsid w:val="006F68CB"/>
    <w:rsid w:val="006F6944"/>
    <w:rsid w:val="006F69A0"/>
    <w:rsid w:val="00700566"/>
    <w:rsid w:val="00700F8F"/>
    <w:rsid w:val="00701F6E"/>
    <w:rsid w:val="00701F95"/>
    <w:rsid w:val="00702C6A"/>
    <w:rsid w:val="007031DD"/>
    <w:rsid w:val="0070438E"/>
    <w:rsid w:val="007056E5"/>
    <w:rsid w:val="00705E74"/>
    <w:rsid w:val="007061F3"/>
    <w:rsid w:val="00706CE0"/>
    <w:rsid w:val="00707328"/>
    <w:rsid w:val="00710DF5"/>
    <w:rsid w:val="00711B78"/>
    <w:rsid w:val="007128C6"/>
    <w:rsid w:val="00712CC0"/>
    <w:rsid w:val="00713CC2"/>
    <w:rsid w:val="00713FD6"/>
    <w:rsid w:val="0071434C"/>
    <w:rsid w:val="00716601"/>
    <w:rsid w:val="00716D2B"/>
    <w:rsid w:val="00717637"/>
    <w:rsid w:val="007210CE"/>
    <w:rsid w:val="00721520"/>
    <w:rsid w:val="00721E4B"/>
    <w:rsid w:val="00722385"/>
    <w:rsid w:val="00723882"/>
    <w:rsid w:val="007267FE"/>
    <w:rsid w:val="00730C0B"/>
    <w:rsid w:val="00730FA2"/>
    <w:rsid w:val="00730FBD"/>
    <w:rsid w:val="007317EE"/>
    <w:rsid w:val="00732628"/>
    <w:rsid w:val="00732A42"/>
    <w:rsid w:val="00733F1B"/>
    <w:rsid w:val="00734C5C"/>
    <w:rsid w:val="00734D8D"/>
    <w:rsid w:val="00735FD7"/>
    <w:rsid w:val="0073692A"/>
    <w:rsid w:val="00736C2B"/>
    <w:rsid w:val="0073799F"/>
    <w:rsid w:val="00737CF9"/>
    <w:rsid w:val="00743214"/>
    <w:rsid w:val="0074351E"/>
    <w:rsid w:val="0074430B"/>
    <w:rsid w:val="007443CE"/>
    <w:rsid w:val="00744757"/>
    <w:rsid w:val="00744F4F"/>
    <w:rsid w:val="0074517C"/>
    <w:rsid w:val="00745383"/>
    <w:rsid w:val="00745B00"/>
    <w:rsid w:val="00745BF3"/>
    <w:rsid w:val="007465A1"/>
    <w:rsid w:val="00746DFB"/>
    <w:rsid w:val="00747374"/>
    <w:rsid w:val="00747B95"/>
    <w:rsid w:val="00751652"/>
    <w:rsid w:val="00751E0E"/>
    <w:rsid w:val="00751F84"/>
    <w:rsid w:val="00752C5D"/>
    <w:rsid w:val="007548C2"/>
    <w:rsid w:val="00754E1A"/>
    <w:rsid w:val="00754EB1"/>
    <w:rsid w:val="007558A6"/>
    <w:rsid w:val="00756D3E"/>
    <w:rsid w:val="007572CB"/>
    <w:rsid w:val="00760641"/>
    <w:rsid w:val="007609F4"/>
    <w:rsid w:val="00762653"/>
    <w:rsid w:val="007638E1"/>
    <w:rsid w:val="007649A8"/>
    <w:rsid w:val="00764DEA"/>
    <w:rsid w:val="00764F5D"/>
    <w:rsid w:val="0077105C"/>
    <w:rsid w:val="00771625"/>
    <w:rsid w:val="007722F6"/>
    <w:rsid w:val="00772CBA"/>
    <w:rsid w:val="0077318B"/>
    <w:rsid w:val="007732B7"/>
    <w:rsid w:val="00773ABB"/>
    <w:rsid w:val="00773B50"/>
    <w:rsid w:val="00773D44"/>
    <w:rsid w:val="00774B72"/>
    <w:rsid w:val="00775ED7"/>
    <w:rsid w:val="00776941"/>
    <w:rsid w:val="00784083"/>
    <w:rsid w:val="007864FB"/>
    <w:rsid w:val="00786A75"/>
    <w:rsid w:val="00787753"/>
    <w:rsid w:val="00790023"/>
    <w:rsid w:val="007903EA"/>
    <w:rsid w:val="0079087D"/>
    <w:rsid w:val="00791C2A"/>
    <w:rsid w:val="00792229"/>
    <w:rsid w:val="00793457"/>
    <w:rsid w:val="00794668"/>
    <w:rsid w:val="0079476E"/>
    <w:rsid w:val="00794C67"/>
    <w:rsid w:val="00794F34"/>
    <w:rsid w:val="0079676C"/>
    <w:rsid w:val="00797408"/>
    <w:rsid w:val="007977C1"/>
    <w:rsid w:val="007A00B2"/>
    <w:rsid w:val="007A0537"/>
    <w:rsid w:val="007A19AE"/>
    <w:rsid w:val="007A207D"/>
    <w:rsid w:val="007A23DD"/>
    <w:rsid w:val="007A4CB7"/>
    <w:rsid w:val="007A64AF"/>
    <w:rsid w:val="007A7E41"/>
    <w:rsid w:val="007B01C3"/>
    <w:rsid w:val="007B077C"/>
    <w:rsid w:val="007B24D9"/>
    <w:rsid w:val="007B2E56"/>
    <w:rsid w:val="007B2FB9"/>
    <w:rsid w:val="007B3BCC"/>
    <w:rsid w:val="007B6F79"/>
    <w:rsid w:val="007C0A3C"/>
    <w:rsid w:val="007C0D6D"/>
    <w:rsid w:val="007C136B"/>
    <w:rsid w:val="007C1E0E"/>
    <w:rsid w:val="007C2378"/>
    <w:rsid w:val="007C26F1"/>
    <w:rsid w:val="007C299E"/>
    <w:rsid w:val="007C37ED"/>
    <w:rsid w:val="007C3BF3"/>
    <w:rsid w:val="007C3E6D"/>
    <w:rsid w:val="007C453C"/>
    <w:rsid w:val="007C4A26"/>
    <w:rsid w:val="007C4D06"/>
    <w:rsid w:val="007C4E84"/>
    <w:rsid w:val="007C699C"/>
    <w:rsid w:val="007C76A5"/>
    <w:rsid w:val="007C7C9E"/>
    <w:rsid w:val="007D09A6"/>
    <w:rsid w:val="007D2539"/>
    <w:rsid w:val="007D2730"/>
    <w:rsid w:val="007D3D31"/>
    <w:rsid w:val="007D4CE6"/>
    <w:rsid w:val="007D4F5C"/>
    <w:rsid w:val="007D60DA"/>
    <w:rsid w:val="007D6374"/>
    <w:rsid w:val="007D63E2"/>
    <w:rsid w:val="007D640F"/>
    <w:rsid w:val="007D6FAF"/>
    <w:rsid w:val="007E1D84"/>
    <w:rsid w:val="007E20BE"/>
    <w:rsid w:val="007E27EF"/>
    <w:rsid w:val="007E3AB3"/>
    <w:rsid w:val="007E738D"/>
    <w:rsid w:val="007F0348"/>
    <w:rsid w:val="007F06A0"/>
    <w:rsid w:val="007F0BE2"/>
    <w:rsid w:val="007F18BC"/>
    <w:rsid w:val="007F2487"/>
    <w:rsid w:val="007F4014"/>
    <w:rsid w:val="007F4D17"/>
    <w:rsid w:val="007F7333"/>
    <w:rsid w:val="007F7C01"/>
    <w:rsid w:val="008015F3"/>
    <w:rsid w:val="00801F4C"/>
    <w:rsid w:val="00802C51"/>
    <w:rsid w:val="008036A0"/>
    <w:rsid w:val="008039E4"/>
    <w:rsid w:val="00803E54"/>
    <w:rsid w:val="00804736"/>
    <w:rsid w:val="008053C3"/>
    <w:rsid w:val="0080660E"/>
    <w:rsid w:val="00807A30"/>
    <w:rsid w:val="00807AEF"/>
    <w:rsid w:val="00810E2D"/>
    <w:rsid w:val="008118EC"/>
    <w:rsid w:val="00811C32"/>
    <w:rsid w:val="00812765"/>
    <w:rsid w:val="00812FAE"/>
    <w:rsid w:val="008134AC"/>
    <w:rsid w:val="008154D0"/>
    <w:rsid w:val="00815E42"/>
    <w:rsid w:val="00816CF6"/>
    <w:rsid w:val="008230C2"/>
    <w:rsid w:val="00824884"/>
    <w:rsid w:val="00824B1D"/>
    <w:rsid w:val="00826ABC"/>
    <w:rsid w:val="008273F9"/>
    <w:rsid w:val="00827408"/>
    <w:rsid w:val="00830FCB"/>
    <w:rsid w:val="00830FDD"/>
    <w:rsid w:val="00831B6C"/>
    <w:rsid w:val="008321C7"/>
    <w:rsid w:val="00832314"/>
    <w:rsid w:val="00832AD8"/>
    <w:rsid w:val="00832BBB"/>
    <w:rsid w:val="008331C4"/>
    <w:rsid w:val="00835557"/>
    <w:rsid w:val="008362A3"/>
    <w:rsid w:val="00836CAE"/>
    <w:rsid w:val="00840D7A"/>
    <w:rsid w:val="00842022"/>
    <w:rsid w:val="008424D1"/>
    <w:rsid w:val="008434E5"/>
    <w:rsid w:val="00843ACE"/>
    <w:rsid w:val="00843CE6"/>
    <w:rsid w:val="00844170"/>
    <w:rsid w:val="00844D65"/>
    <w:rsid w:val="008451DC"/>
    <w:rsid w:val="008454DA"/>
    <w:rsid w:val="00845653"/>
    <w:rsid w:val="008456A4"/>
    <w:rsid w:val="00850011"/>
    <w:rsid w:val="00850264"/>
    <w:rsid w:val="00850559"/>
    <w:rsid w:val="00851B51"/>
    <w:rsid w:val="00852224"/>
    <w:rsid w:val="00852712"/>
    <w:rsid w:val="00852B66"/>
    <w:rsid w:val="00853640"/>
    <w:rsid w:val="00854743"/>
    <w:rsid w:val="00854BB9"/>
    <w:rsid w:val="00856C3C"/>
    <w:rsid w:val="00860617"/>
    <w:rsid w:val="00862245"/>
    <w:rsid w:val="00862450"/>
    <w:rsid w:val="008633EB"/>
    <w:rsid w:val="00863AB4"/>
    <w:rsid w:val="0086480F"/>
    <w:rsid w:val="00867096"/>
    <w:rsid w:val="008670A8"/>
    <w:rsid w:val="008679F2"/>
    <w:rsid w:val="00870792"/>
    <w:rsid w:val="008708A6"/>
    <w:rsid w:val="00870AD8"/>
    <w:rsid w:val="00870BB2"/>
    <w:rsid w:val="00870FA9"/>
    <w:rsid w:val="00871511"/>
    <w:rsid w:val="00873CBB"/>
    <w:rsid w:val="0087469A"/>
    <w:rsid w:val="008764B2"/>
    <w:rsid w:val="00877BA3"/>
    <w:rsid w:val="00877D5D"/>
    <w:rsid w:val="008801BC"/>
    <w:rsid w:val="00881582"/>
    <w:rsid w:val="00882157"/>
    <w:rsid w:val="00883BE6"/>
    <w:rsid w:val="00883DAC"/>
    <w:rsid w:val="00884B18"/>
    <w:rsid w:val="00885173"/>
    <w:rsid w:val="008853C9"/>
    <w:rsid w:val="0088540E"/>
    <w:rsid w:val="008869BF"/>
    <w:rsid w:val="00886D65"/>
    <w:rsid w:val="00891EB2"/>
    <w:rsid w:val="00892323"/>
    <w:rsid w:val="00894318"/>
    <w:rsid w:val="00894508"/>
    <w:rsid w:val="00894E69"/>
    <w:rsid w:val="00896C6B"/>
    <w:rsid w:val="00897B93"/>
    <w:rsid w:val="008A10EB"/>
    <w:rsid w:val="008A1864"/>
    <w:rsid w:val="008A2824"/>
    <w:rsid w:val="008A28B9"/>
    <w:rsid w:val="008A2B33"/>
    <w:rsid w:val="008A2C61"/>
    <w:rsid w:val="008A3EF3"/>
    <w:rsid w:val="008A424E"/>
    <w:rsid w:val="008A43D1"/>
    <w:rsid w:val="008A7751"/>
    <w:rsid w:val="008B06DC"/>
    <w:rsid w:val="008B0795"/>
    <w:rsid w:val="008B0EA2"/>
    <w:rsid w:val="008B469E"/>
    <w:rsid w:val="008B6A83"/>
    <w:rsid w:val="008B7FE1"/>
    <w:rsid w:val="008C04CF"/>
    <w:rsid w:val="008C09D4"/>
    <w:rsid w:val="008C0FD1"/>
    <w:rsid w:val="008C1144"/>
    <w:rsid w:val="008C1902"/>
    <w:rsid w:val="008C1CDC"/>
    <w:rsid w:val="008C1D1D"/>
    <w:rsid w:val="008C21BA"/>
    <w:rsid w:val="008C2992"/>
    <w:rsid w:val="008C2A95"/>
    <w:rsid w:val="008C2AA8"/>
    <w:rsid w:val="008C2B8E"/>
    <w:rsid w:val="008C3080"/>
    <w:rsid w:val="008C6373"/>
    <w:rsid w:val="008D0ABB"/>
    <w:rsid w:val="008D1223"/>
    <w:rsid w:val="008D12AA"/>
    <w:rsid w:val="008D1C74"/>
    <w:rsid w:val="008D307D"/>
    <w:rsid w:val="008D55C1"/>
    <w:rsid w:val="008D6991"/>
    <w:rsid w:val="008D6A56"/>
    <w:rsid w:val="008D7A00"/>
    <w:rsid w:val="008E0F54"/>
    <w:rsid w:val="008E1B2A"/>
    <w:rsid w:val="008E2B2D"/>
    <w:rsid w:val="008E5317"/>
    <w:rsid w:val="008E61C8"/>
    <w:rsid w:val="008E682C"/>
    <w:rsid w:val="008E6F3A"/>
    <w:rsid w:val="008F03AB"/>
    <w:rsid w:val="008F2C9B"/>
    <w:rsid w:val="008F48A2"/>
    <w:rsid w:val="008F4A80"/>
    <w:rsid w:val="008F5010"/>
    <w:rsid w:val="008F5F5B"/>
    <w:rsid w:val="009003EF"/>
    <w:rsid w:val="009011BB"/>
    <w:rsid w:val="00901414"/>
    <w:rsid w:val="0090199C"/>
    <w:rsid w:val="00902896"/>
    <w:rsid w:val="009028FE"/>
    <w:rsid w:val="00902BB1"/>
    <w:rsid w:val="009030E6"/>
    <w:rsid w:val="00903928"/>
    <w:rsid w:val="00903F30"/>
    <w:rsid w:val="00907222"/>
    <w:rsid w:val="00910A6E"/>
    <w:rsid w:val="0091391B"/>
    <w:rsid w:val="009140E2"/>
    <w:rsid w:val="009148A8"/>
    <w:rsid w:val="0091509D"/>
    <w:rsid w:val="00917941"/>
    <w:rsid w:val="00921726"/>
    <w:rsid w:val="0092284C"/>
    <w:rsid w:val="00922E8C"/>
    <w:rsid w:val="00923598"/>
    <w:rsid w:val="00923D93"/>
    <w:rsid w:val="00923FE0"/>
    <w:rsid w:val="00924A84"/>
    <w:rsid w:val="009256C2"/>
    <w:rsid w:val="00926000"/>
    <w:rsid w:val="00927780"/>
    <w:rsid w:val="009304D3"/>
    <w:rsid w:val="00931479"/>
    <w:rsid w:val="009316E4"/>
    <w:rsid w:val="009321A5"/>
    <w:rsid w:val="00932AFA"/>
    <w:rsid w:val="00934350"/>
    <w:rsid w:val="0093461E"/>
    <w:rsid w:val="009363D1"/>
    <w:rsid w:val="009365AC"/>
    <w:rsid w:val="00936CAD"/>
    <w:rsid w:val="00937672"/>
    <w:rsid w:val="009417C0"/>
    <w:rsid w:val="00941EBD"/>
    <w:rsid w:val="00942F1A"/>
    <w:rsid w:val="0094320E"/>
    <w:rsid w:val="00943562"/>
    <w:rsid w:val="009436AF"/>
    <w:rsid w:val="0094439B"/>
    <w:rsid w:val="00944E65"/>
    <w:rsid w:val="00945592"/>
    <w:rsid w:val="009456FB"/>
    <w:rsid w:val="0094794C"/>
    <w:rsid w:val="00947D07"/>
    <w:rsid w:val="00947FFC"/>
    <w:rsid w:val="00950E87"/>
    <w:rsid w:val="00951556"/>
    <w:rsid w:val="009527FB"/>
    <w:rsid w:val="00952BE7"/>
    <w:rsid w:val="00953878"/>
    <w:rsid w:val="00953BFA"/>
    <w:rsid w:val="00953C29"/>
    <w:rsid w:val="00954A50"/>
    <w:rsid w:val="00954A6B"/>
    <w:rsid w:val="00955A62"/>
    <w:rsid w:val="0095625C"/>
    <w:rsid w:val="00960D20"/>
    <w:rsid w:val="0096128C"/>
    <w:rsid w:val="00961947"/>
    <w:rsid w:val="00963233"/>
    <w:rsid w:val="0096402A"/>
    <w:rsid w:val="00965ACB"/>
    <w:rsid w:val="009663DD"/>
    <w:rsid w:val="00966F91"/>
    <w:rsid w:val="009711F7"/>
    <w:rsid w:val="0097260F"/>
    <w:rsid w:val="00973755"/>
    <w:rsid w:val="0097397D"/>
    <w:rsid w:val="009739F2"/>
    <w:rsid w:val="0097443A"/>
    <w:rsid w:val="00974D83"/>
    <w:rsid w:val="00976B84"/>
    <w:rsid w:val="00977BC5"/>
    <w:rsid w:val="00977DE6"/>
    <w:rsid w:val="009801FC"/>
    <w:rsid w:val="00980795"/>
    <w:rsid w:val="009812CD"/>
    <w:rsid w:val="0098232C"/>
    <w:rsid w:val="00982C7B"/>
    <w:rsid w:val="0098360E"/>
    <w:rsid w:val="00984614"/>
    <w:rsid w:val="0098476C"/>
    <w:rsid w:val="009858B2"/>
    <w:rsid w:val="00987283"/>
    <w:rsid w:val="00987D61"/>
    <w:rsid w:val="00990466"/>
    <w:rsid w:val="009907C9"/>
    <w:rsid w:val="00992B46"/>
    <w:rsid w:val="00993DDE"/>
    <w:rsid w:val="00993F2E"/>
    <w:rsid w:val="009973F0"/>
    <w:rsid w:val="00997A7C"/>
    <w:rsid w:val="009A0125"/>
    <w:rsid w:val="009A07D0"/>
    <w:rsid w:val="009A14BB"/>
    <w:rsid w:val="009A153A"/>
    <w:rsid w:val="009A1D40"/>
    <w:rsid w:val="009A29B6"/>
    <w:rsid w:val="009A4312"/>
    <w:rsid w:val="009A55B5"/>
    <w:rsid w:val="009A7077"/>
    <w:rsid w:val="009A76A6"/>
    <w:rsid w:val="009A7D2E"/>
    <w:rsid w:val="009B1634"/>
    <w:rsid w:val="009B20B2"/>
    <w:rsid w:val="009B29DC"/>
    <w:rsid w:val="009B4568"/>
    <w:rsid w:val="009B57D7"/>
    <w:rsid w:val="009B5CB6"/>
    <w:rsid w:val="009B6013"/>
    <w:rsid w:val="009B73C8"/>
    <w:rsid w:val="009B77BC"/>
    <w:rsid w:val="009C086D"/>
    <w:rsid w:val="009C12CB"/>
    <w:rsid w:val="009C32FE"/>
    <w:rsid w:val="009C3EF6"/>
    <w:rsid w:val="009C3F68"/>
    <w:rsid w:val="009C4BFE"/>
    <w:rsid w:val="009C5BCC"/>
    <w:rsid w:val="009C5C83"/>
    <w:rsid w:val="009C60C3"/>
    <w:rsid w:val="009C68DF"/>
    <w:rsid w:val="009C7CE1"/>
    <w:rsid w:val="009D37A6"/>
    <w:rsid w:val="009D3819"/>
    <w:rsid w:val="009D389C"/>
    <w:rsid w:val="009D447A"/>
    <w:rsid w:val="009D591F"/>
    <w:rsid w:val="009D7AA7"/>
    <w:rsid w:val="009E1165"/>
    <w:rsid w:val="009E16E6"/>
    <w:rsid w:val="009E1EF1"/>
    <w:rsid w:val="009E2E3E"/>
    <w:rsid w:val="009E3911"/>
    <w:rsid w:val="009E43AE"/>
    <w:rsid w:val="009F23F2"/>
    <w:rsid w:val="009F2A3A"/>
    <w:rsid w:val="009F2D84"/>
    <w:rsid w:val="009F308B"/>
    <w:rsid w:val="009F3C83"/>
    <w:rsid w:val="009F5BDA"/>
    <w:rsid w:val="009F5CB0"/>
    <w:rsid w:val="009F74D4"/>
    <w:rsid w:val="00A001D9"/>
    <w:rsid w:val="00A002A9"/>
    <w:rsid w:val="00A00A10"/>
    <w:rsid w:val="00A00E7D"/>
    <w:rsid w:val="00A01D2E"/>
    <w:rsid w:val="00A02520"/>
    <w:rsid w:val="00A02712"/>
    <w:rsid w:val="00A04653"/>
    <w:rsid w:val="00A063FA"/>
    <w:rsid w:val="00A10790"/>
    <w:rsid w:val="00A10B35"/>
    <w:rsid w:val="00A116D8"/>
    <w:rsid w:val="00A11BF2"/>
    <w:rsid w:val="00A12D8C"/>
    <w:rsid w:val="00A136C4"/>
    <w:rsid w:val="00A14608"/>
    <w:rsid w:val="00A154C3"/>
    <w:rsid w:val="00A16B0E"/>
    <w:rsid w:val="00A20B5A"/>
    <w:rsid w:val="00A2138B"/>
    <w:rsid w:val="00A21F56"/>
    <w:rsid w:val="00A232FE"/>
    <w:rsid w:val="00A233A8"/>
    <w:rsid w:val="00A23E57"/>
    <w:rsid w:val="00A2435E"/>
    <w:rsid w:val="00A26D9D"/>
    <w:rsid w:val="00A26FEE"/>
    <w:rsid w:val="00A27366"/>
    <w:rsid w:val="00A303C2"/>
    <w:rsid w:val="00A30E36"/>
    <w:rsid w:val="00A3200E"/>
    <w:rsid w:val="00A32728"/>
    <w:rsid w:val="00A33031"/>
    <w:rsid w:val="00A33C74"/>
    <w:rsid w:val="00A3541F"/>
    <w:rsid w:val="00A35792"/>
    <w:rsid w:val="00A35CC4"/>
    <w:rsid w:val="00A35F33"/>
    <w:rsid w:val="00A360DF"/>
    <w:rsid w:val="00A36383"/>
    <w:rsid w:val="00A37E64"/>
    <w:rsid w:val="00A40342"/>
    <w:rsid w:val="00A406D4"/>
    <w:rsid w:val="00A417AA"/>
    <w:rsid w:val="00A429DE"/>
    <w:rsid w:val="00A42ADB"/>
    <w:rsid w:val="00A42F9E"/>
    <w:rsid w:val="00A44317"/>
    <w:rsid w:val="00A4554A"/>
    <w:rsid w:val="00A45A0E"/>
    <w:rsid w:val="00A45A98"/>
    <w:rsid w:val="00A47257"/>
    <w:rsid w:val="00A4738A"/>
    <w:rsid w:val="00A47E00"/>
    <w:rsid w:val="00A506A2"/>
    <w:rsid w:val="00A50C6C"/>
    <w:rsid w:val="00A51E8C"/>
    <w:rsid w:val="00A51ED9"/>
    <w:rsid w:val="00A53386"/>
    <w:rsid w:val="00A53F04"/>
    <w:rsid w:val="00A54085"/>
    <w:rsid w:val="00A54E48"/>
    <w:rsid w:val="00A5654F"/>
    <w:rsid w:val="00A608B6"/>
    <w:rsid w:val="00A618BC"/>
    <w:rsid w:val="00A622FB"/>
    <w:rsid w:val="00A63637"/>
    <w:rsid w:val="00A646A0"/>
    <w:rsid w:val="00A654A8"/>
    <w:rsid w:val="00A664C1"/>
    <w:rsid w:val="00A665C6"/>
    <w:rsid w:val="00A66715"/>
    <w:rsid w:val="00A66723"/>
    <w:rsid w:val="00A66BA6"/>
    <w:rsid w:val="00A672B8"/>
    <w:rsid w:val="00A673FD"/>
    <w:rsid w:val="00A67998"/>
    <w:rsid w:val="00A67A1C"/>
    <w:rsid w:val="00A70534"/>
    <w:rsid w:val="00A70CB8"/>
    <w:rsid w:val="00A71A8B"/>
    <w:rsid w:val="00A71B61"/>
    <w:rsid w:val="00A7280D"/>
    <w:rsid w:val="00A72A6F"/>
    <w:rsid w:val="00A741EF"/>
    <w:rsid w:val="00A75328"/>
    <w:rsid w:val="00A7532B"/>
    <w:rsid w:val="00A753AE"/>
    <w:rsid w:val="00A7777C"/>
    <w:rsid w:val="00A77DA5"/>
    <w:rsid w:val="00A80641"/>
    <w:rsid w:val="00A80703"/>
    <w:rsid w:val="00A81298"/>
    <w:rsid w:val="00A823FD"/>
    <w:rsid w:val="00A8446F"/>
    <w:rsid w:val="00A85026"/>
    <w:rsid w:val="00A8726C"/>
    <w:rsid w:val="00A90091"/>
    <w:rsid w:val="00A91088"/>
    <w:rsid w:val="00A927A0"/>
    <w:rsid w:val="00A93138"/>
    <w:rsid w:val="00A93538"/>
    <w:rsid w:val="00A937E3"/>
    <w:rsid w:val="00A940DE"/>
    <w:rsid w:val="00A966B9"/>
    <w:rsid w:val="00A96E43"/>
    <w:rsid w:val="00A975CD"/>
    <w:rsid w:val="00AA061C"/>
    <w:rsid w:val="00AA0690"/>
    <w:rsid w:val="00AA276E"/>
    <w:rsid w:val="00AA3A8B"/>
    <w:rsid w:val="00AA3FC3"/>
    <w:rsid w:val="00AA45F2"/>
    <w:rsid w:val="00AA4B53"/>
    <w:rsid w:val="00AA4CAB"/>
    <w:rsid w:val="00AA4E01"/>
    <w:rsid w:val="00AA5D5B"/>
    <w:rsid w:val="00AB00A9"/>
    <w:rsid w:val="00AB107E"/>
    <w:rsid w:val="00AB1712"/>
    <w:rsid w:val="00AB1EDA"/>
    <w:rsid w:val="00AB281F"/>
    <w:rsid w:val="00AB2924"/>
    <w:rsid w:val="00AB2EF8"/>
    <w:rsid w:val="00AB4ABF"/>
    <w:rsid w:val="00AB57D7"/>
    <w:rsid w:val="00AB5B00"/>
    <w:rsid w:val="00AB6AFF"/>
    <w:rsid w:val="00AB785B"/>
    <w:rsid w:val="00AB7A6E"/>
    <w:rsid w:val="00AC02B3"/>
    <w:rsid w:val="00AC0824"/>
    <w:rsid w:val="00AC109D"/>
    <w:rsid w:val="00AC1C39"/>
    <w:rsid w:val="00AC264E"/>
    <w:rsid w:val="00AC2C25"/>
    <w:rsid w:val="00AC2C61"/>
    <w:rsid w:val="00AC3BF6"/>
    <w:rsid w:val="00AC41AF"/>
    <w:rsid w:val="00AC46E8"/>
    <w:rsid w:val="00AC5C6D"/>
    <w:rsid w:val="00AC6376"/>
    <w:rsid w:val="00AD0CC8"/>
    <w:rsid w:val="00AD14CC"/>
    <w:rsid w:val="00AD2952"/>
    <w:rsid w:val="00AD3AB3"/>
    <w:rsid w:val="00AD3F22"/>
    <w:rsid w:val="00AD52E7"/>
    <w:rsid w:val="00AD5F4D"/>
    <w:rsid w:val="00AD6359"/>
    <w:rsid w:val="00AE09DB"/>
    <w:rsid w:val="00AE2812"/>
    <w:rsid w:val="00AE3420"/>
    <w:rsid w:val="00AE3D91"/>
    <w:rsid w:val="00AE6EB1"/>
    <w:rsid w:val="00AE72A0"/>
    <w:rsid w:val="00AF0570"/>
    <w:rsid w:val="00AF0BDD"/>
    <w:rsid w:val="00AF1816"/>
    <w:rsid w:val="00AF1D53"/>
    <w:rsid w:val="00AF247D"/>
    <w:rsid w:val="00AF271A"/>
    <w:rsid w:val="00AF384B"/>
    <w:rsid w:val="00AF5701"/>
    <w:rsid w:val="00AF571D"/>
    <w:rsid w:val="00AF683D"/>
    <w:rsid w:val="00AF7474"/>
    <w:rsid w:val="00B009B1"/>
    <w:rsid w:val="00B019F1"/>
    <w:rsid w:val="00B022C6"/>
    <w:rsid w:val="00B0236B"/>
    <w:rsid w:val="00B06192"/>
    <w:rsid w:val="00B06765"/>
    <w:rsid w:val="00B0683C"/>
    <w:rsid w:val="00B07BED"/>
    <w:rsid w:val="00B10EAE"/>
    <w:rsid w:val="00B113C7"/>
    <w:rsid w:val="00B118F6"/>
    <w:rsid w:val="00B138C8"/>
    <w:rsid w:val="00B15262"/>
    <w:rsid w:val="00B16325"/>
    <w:rsid w:val="00B164F2"/>
    <w:rsid w:val="00B165EA"/>
    <w:rsid w:val="00B1714B"/>
    <w:rsid w:val="00B17C9A"/>
    <w:rsid w:val="00B20601"/>
    <w:rsid w:val="00B20E16"/>
    <w:rsid w:val="00B21405"/>
    <w:rsid w:val="00B21D1B"/>
    <w:rsid w:val="00B232C1"/>
    <w:rsid w:val="00B253CB"/>
    <w:rsid w:val="00B254CF"/>
    <w:rsid w:val="00B30957"/>
    <w:rsid w:val="00B30EC0"/>
    <w:rsid w:val="00B30EC2"/>
    <w:rsid w:val="00B31FD4"/>
    <w:rsid w:val="00B32020"/>
    <w:rsid w:val="00B32C05"/>
    <w:rsid w:val="00B32C8E"/>
    <w:rsid w:val="00B33AA9"/>
    <w:rsid w:val="00B34AD0"/>
    <w:rsid w:val="00B3580F"/>
    <w:rsid w:val="00B3691A"/>
    <w:rsid w:val="00B3749E"/>
    <w:rsid w:val="00B37EFD"/>
    <w:rsid w:val="00B41AAD"/>
    <w:rsid w:val="00B4361D"/>
    <w:rsid w:val="00B447CD"/>
    <w:rsid w:val="00B47F3F"/>
    <w:rsid w:val="00B52180"/>
    <w:rsid w:val="00B528EC"/>
    <w:rsid w:val="00B52C35"/>
    <w:rsid w:val="00B52E0E"/>
    <w:rsid w:val="00B532AB"/>
    <w:rsid w:val="00B5372C"/>
    <w:rsid w:val="00B545B7"/>
    <w:rsid w:val="00B54760"/>
    <w:rsid w:val="00B54907"/>
    <w:rsid w:val="00B55E8E"/>
    <w:rsid w:val="00B56D2C"/>
    <w:rsid w:val="00B570C7"/>
    <w:rsid w:val="00B577A6"/>
    <w:rsid w:val="00B60263"/>
    <w:rsid w:val="00B602A0"/>
    <w:rsid w:val="00B624C7"/>
    <w:rsid w:val="00B637F5"/>
    <w:rsid w:val="00B66187"/>
    <w:rsid w:val="00B66B71"/>
    <w:rsid w:val="00B67088"/>
    <w:rsid w:val="00B67330"/>
    <w:rsid w:val="00B675E2"/>
    <w:rsid w:val="00B716B5"/>
    <w:rsid w:val="00B71C75"/>
    <w:rsid w:val="00B7242F"/>
    <w:rsid w:val="00B724B2"/>
    <w:rsid w:val="00B7353C"/>
    <w:rsid w:val="00B744E6"/>
    <w:rsid w:val="00B751D9"/>
    <w:rsid w:val="00B75A03"/>
    <w:rsid w:val="00B80299"/>
    <w:rsid w:val="00B82A89"/>
    <w:rsid w:val="00B83A07"/>
    <w:rsid w:val="00B85137"/>
    <w:rsid w:val="00B858E4"/>
    <w:rsid w:val="00B85ACC"/>
    <w:rsid w:val="00B8646C"/>
    <w:rsid w:val="00B86F23"/>
    <w:rsid w:val="00B87806"/>
    <w:rsid w:val="00B912B3"/>
    <w:rsid w:val="00B92010"/>
    <w:rsid w:val="00B93BB8"/>
    <w:rsid w:val="00B93C33"/>
    <w:rsid w:val="00B96D26"/>
    <w:rsid w:val="00BA02A8"/>
    <w:rsid w:val="00BA350C"/>
    <w:rsid w:val="00BA3BCF"/>
    <w:rsid w:val="00BA407C"/>
    <w:rsid w:val="00BA5136"/>
    <w:rsid w:val="00BB00E4"/>
    <w:rsid w:val="00BB0725"/>
    <w:rsid w:val="00BB3374"/>
    <w:rsid w:val="00BB34ED"/>
    <w:rsid w:val="00BB3A58"/>
    <w:rsid w:val="00BB3AEF"/>
    <w:rsid w:val="00BB3C61"/>
    <w:rsid w:val="00BB451C"/>
    <w:rsid w:val="00BB4601"/>
    <w:rsid w:val="00BB52CB"/>
    <w:rsid w:val="00BB548E"/>
    <w:rsid w:val="00BB5BDE"/>
    <w:rsid w:val="00BB5D6B"/>
    <w:rsid w:val="00BB616C"/>
    <w:rsid w:val="00BB65ED"/>
    <w:rsid w:val="00BB668B"/>
    <w:rsid w:val="00BB6801"/>
    <w:rsid w:val="00BC13FF"/>
    <w:rsid w:val="00BC1CF1"/>
    <w:rsid w:val="00BC25FB"/>
    <w:rsid w:val="00BC6209"/>
    <w:rsid w:val="00BC6921"/>
    <w:rsid w:val="00BC7DC6"/>
    <w:rsid w:val="00BD01E4"/>
    <w:rsid w:val="00BD21B7"/>
    <w:rsid w:val="00BD5772"/>
    <w:rsid w:val="00BD5E93"/>
    <w:rsid w:val="00BD6083"/>
    <w:rsid w:val="00BD62D4"/>
    <w:rsid w:val="00BD63E6"/>
    <w:rsid w:val="00BD6BD9"/>
    <w:rsid w:val="00BD7F1B"/>
    <w:rsid w:val="00BE0150"/>
    <w:rsid w:val="00BE0476"/>
    <w:rsid w:val="00BE049A"/>
    <w:rsid w:val="00BE0847"/>
    <w:rsid w:val="00BE0D55"/>
    <w:rsid w:val="00BE3A6A"/>
    <w:rsid w:val="00BE3C33"/>
    <w:rsid w:val="00BE7509"/>
    <w:rsid w:val="00BF0B27"/>
    <w:rsid w:val="00BF3F7B"/>
    <w:rsid w:val="00BF49E9"/>
    <w:rsid w:val="00BF56EA"/>
    <w:rsid w:val="00BF652D"/>
    <w:rsid w:val="00C00671"/>
    <w:rsid w:val="00C00FBC"/>
    <w:rsid w:val="00C011AF"/>
    <w:rsid w:val="00C014BC"/>
    <w:rsid w:val="00C02D57"/>
    <w:rsid w:val="00C03ACD"/>
    <w:rsid w:val="00C03C0B"/>
    <w:rsid w:val="00C04AC2"/>
    <w:rsid w:val="00C06770"/>
    <w:rsid w:val="00C06A96"/>
    <w:rsid w:val="00C06E3D"/>
    <w:rsid w:val="00C0796B"/>
    <w:rsid w:val="00C10407"/>
    <w:rsid w:val="00C1129A"/>
    <w:rsid w:val="00C14320"/>
    <w:rsid w:val="00C16162"/>
    <w:rsid w:val="00C16BFF"/>
    <w:rsid w:val="00C16C9D"/>
    <w:rsid w:val="00C17A74"/>
    <w:rsid w:val="00C2003D"/>
    <w:rsid w:val="00C20467"/>
    <w:rsid w:val="00C2123B"/>
    <w:rsid w:val="00C2143D"/>
    <w:rsid w:val="00C2154E"/>
    <w:rsid w:val="00C23434"/>
    <w:rsid w:val="00C2355A"/>
    <w:rsid w:val="00C23AAB"/>
    <w:rsid w:val="00C24098"/>
    <w:rsid w:val="00C25335"/>
    <w:rsid w:val="00C25BA6"/>
    <w:rsid w:val="00C25F4F"/>
    <w:rsid w:val="00C26136"/>
    <w:rsid w:val="00C274EB"/>
    <w:rsid w:val="00C31E9B"/>
    <w:rsid w:val="00C31F92"/>
    <w:rsid w:val="00C32E7B"/>
    <w:rsid w:val="00C337F1"/>
    <w:rsid w:val="00C338E9"/>
    <w:rsid w:val="00C34D6D"/>
    <w:rsid w:val="00C36404"/>
    <w:rsid w:val="00C368DB"/>
    <w:rsid w:val="00C370D4"/>
    <w:rsid w:val="00C374F5"/>
    <w:rsid w:val="00C37F13"/>
    <w:rsid w:val="00C40A1A"/>
    <w:rsid w:val="00C425A8"/>
    <w:rsid w:val="00C43C3F"/>
    <w:rsid w:val="00C43E80"/>
    <w:rsid w:val="00C44F86"/>
    <w:rsid w:val="00C45131"/>
    <w:rsid w:val="00C46CAC"/>
    <w:rsid w:val="00C505C3"/>
    <w:rsid w:val="00C5072D"/>
    <w:rsid w:val="00C51642"/>
    <w:rsid w:val="00C51B5D"/>
    <w:rsid w:val="00C51B92"/>
    <w:rsid w:val="00C52570"/>
    <w:rsid w:val="00C52A92"/>
    <w:rsid w:val="00C53162"/>
    <w:rsid w:val="00C5465E"/>
    <w:rsid w:val="00C55D15"/>
    <w:rsid w:val="00C565BF"/>
    <w:rsid w:val="00C567A4"/>
    <w:rsid w:val="00C60B9B"/>
    <w:rsid w:val="00C60E9C"/>
    <w:rsid w:val="00C620D4"/>
    <w:rsid w:val="00C6292F"/>
    <w:rsid w:val="00C62FDB"/>
    <w:rsid w:val="00C6731B"/>
    <w:rsid w:val="00C677D3"/>
    <w:rsid w:val="00C67EBD"/>
    <w:rsid w:val="00C732CE"/>
    <w:rsid w:val="00C73C1F"/>
    <w:rsid w:val="00C75135"/>
    <w:rsid w:val="00C7520B"/>
    <w:rsid w:val="00C75EA3"/>
    <w:rsid w:val="00C76080"/>
    <w:rsid w:val="00C76CF2"/>
    <w:rsid w:val="00C800C2"/>
    <w:rsid w:val="00C80808"/>
    <w:rsid w:val="00C80C0C"/>
    <w:rsid w:val="00C811FA"/>
    <w:rsid w:val="00C81213"/>
    <w:rsid w:val="00C81C8F"/>
    <w:rsid w:val="00C83ED4"/>
    <w:rsid w:val="00C84BB2"/>
    <w:rsid w:val="00C84EBC"/>
    <w:rsid w:val="00C850C6"/>
    <w:rsid w:val="00C8534C"/>
    <w:rsid w:val="00C857BD"/>
    <w:rsid w:val="00C870F2"/>
    <w:rsid w:val="00C878F3"/>
    <w:rsid w:val="00C90B87"/>
    <w:rsid w:val="00C90D59"/>
    <w:rsid w:val="00C91A86"/>
    <w:rsid w:val="00C925FE"/>
    <w:rsid w:val="00C92AA2"/>
    <w:rsid w:val="00C93FBD"/>
    <w:rsid w:val="00C94B2D"/>
    <w:rsid w:val="00C9619E"/>
    <w:rsid w:val="00CA0578"/>
    <w:rsid w:val="00CA1041"/>
    <w:rsid w:val="00CA10E1"/>
    <w:rsid w:val="00CA1F4D"/>
    <w:rsid w:val="00CA26B7"/>
    <w:rsid w:val="00CA368C"/>
    <w:rsid w:val="00CA663C"/>
    <w:rsid w:val="00CA7A7C"/>
    <w:rsid w:val="00CB1ED8"/>
    <w:rsid w:val="00CB27D4"/>
    <w:rsid w:val="00CB4F48"/>
    <w:rsid w:val="00CB57D9"/>
    <w:rsid w:val="00CB59D0"/>
    <w:rsid w:val="00CB5ECB"/>
    <w:rsid w:val="00CB6818"/>
    <w:rsid w:val="00CB725D"/>
    <w:rsid w:val="00CC0407"/>
    <w:rsid w:val="00CC11BF"/>
    <w:rsid w:val="00CC2101"/>
    <w:rsid w:val="00CC2D47"/>
    <w:rsid w:val="00CC369C"/>
    <w:rsid w:val="00CC4D65"/>
    <w:rsid w:val="00CD072D"/>
    <w:rsid w:val="00CD1056"/>
    <w:rsid w:val="00CD106E"/>
    <w:rsid w:val="00CD19E3"/>
    <w:rsid w:val="00CD51EE"/>
    <w:rsid w:val="00CD5220"/>
    <w:rsid w:val="00CD750E"/>
    <w:rsid w:val="00CE002A"/>
    <w:rsid w:val="00CE051F"/>
    <w:rsid w:val="00CE0EBE"/>
    <w:rsid w:val="00CE0F3F"/>
    <w:rsid w:val="00CE1266"/>
    <w:rsid w:val="00CE19B9"/>
    <w:rsid w:val="00CE2098"/>
    <w:rsid w:val="00CE3AB3"/>
    <w:rsid w:val="00CE5DB3"/>
    <w:rsid w:val="00CE6756"/>
    <w:rsid w:val="00CE7305"/>
    <w:rsid w:val="00CE7E41"/>
    <w:rsid w:val="00CF051D"/>
    <w:rsid w:val="00CF0DA9"/>
    <w:rsid w:val="00CF138B"/>
    <w:rsid w:val="00CF5B0A"/>
    <w:rsid w:val="00CF62B9"/>
    <w:rsid w:val="00CF646B"/>
    <w:rsid w:val="00CF74E1"/>
    <w:rsid w:val="00CF76EE"/>
    <w:rsid w:val="00D013C8"/>
    <w:rsid w:val="00D02C31"/>
    <w:rsid w:val="00D04E85"/>
    <w:rsid w:val="00D04FBC"/>
    <w:rsid w:val="00D068AC"/>
    <w:rsid w:val="00D100D2"/>
    <w:rsid w:val="00D101ED"/>
    <w:rsid w:val="00D10253"/>
    <w:rsid w:val="00D10AE7"/>
    <w:rsid w:val="00D10BC3"/>
    <w:rsid w:val="00D1130E"/>
    <w:rsid w:val="00D12924"/>
    <w:rsid w:val="00D1349C"/>
    <w:rsid w:val="00D14596"/>
    <w:rsid w:val="00D15822"/>
    <w:rsid w:val="00D15E71"/>
    <w:rsid w:val="00D16277"/>
    <w:rsid w:val="00D16D77"/>
    <w:rsid w:val="00D16EE3"/>
    <w:rsid w:val="00D21064"/>
    <w:rsid w:val="00D21144"/>
    <w:rsid w:val="00D22467"/>
    <w:rsid w:val="00D22C06"/>
    <w:rsid w:val="00D22E48"/>
    <w:rsid w:val="00D23A1D"/>
    <w:rsid w:val="00D25297"/>
    <w:rsid w:val="00D2543D"/>
    <w:rsid w:val="00D261B6"/>
    <w:rsid w:val="00D27388"/>
    <w:rsid w:val="00D30C26"/>
    <w:rsid w:val="00D31A31"/>
    <w:rsid w:val="00D31F2F"/>
    <w:rsid w:val="00D32473"/>
    <w:rsid w:val="00D32804"/>
    <w:rsid w:val="00D32918"/>
    <w:rsid w:val="00D32CA1"/>
    <w:rsid w:val="00D32D3F"/>
    <w:rsid w:val="00D32E13"/>
    <w:rsid w:val="00D32E2E"/>
    <w:rsid w:val="00D34B53"/>
    <w:rsid w:val="00D35717"/>
    <w:rsid w:val="00D358C9"/>
    <w:rsid w:val="00D36163"/>
    <w:rsid w:val="00D362DD"/>
    <w:rsid w:val="00D37218"/>
    <w:rsid w:val="00D378D3"/>
    <w:rsid w:val="00D41668"/>
    <w:rsid w:val="00D416D6"/>
    <w:rsid w:val="00D424D6"/>
    <w:rsid w:val="00D434BE"/>
    <w:rsid w:val="00D450B4"/>
    <w:rsid w:val="00D50513"/>
    <w:rsid w:val="00D530B2"/>
    <w:rsid w:val="00D535DB"/>
    <w:rsid w:val="00D5423E"/>
    <w:rsid w:val="00D54C55"/>
    <w:rsid w:val="00D55F27"/>
    <w:rsid w:val="00D56032"/>
    <w:rsid w:val="00D5625B"/>
    <w:rsid w:val="00D62BDF"/>
    <w:rsid w:val="00D62C5D"/>
    <w:rsid w:val="00D6319A"/>
    <w:rsid w:val="00D636E5"/>
    <w:rsid w:val="00D63E64"/>
    <w:rsid w:val="00D64F0D"/>
    <w:rsid w:val="00D657F1"/>
    <w:rsid w:val="00D66A43"/>
    <w:rsid w:val="00D66B69"/>
    <w:rsid w:val="00D70A09"/>
    <w:rsid w:val="00D71D9E"/>
    <w:rsid w:val="00D71FCA"/>
    <w:rsid w:val="00D7323E"/>
    <w:rsid w:val="00D7345E"/>
    <w:rsid w:val="00D738F7"/>
    <w:rsid w:val="00D74222"/>
    <w:rsid w:val="00D7486D"/>
    <w:rsid w:val="00D75256"/>
    <w:rsid w:val="00D7539A"/>
    <w:rsid w:val="00D7589D"/>
    <w:rsid w:val="00D75DCF"/>
    <w:rsid w:val="00D760A5"/>
    <w:rsid w:val="00D76197"/>
    <w:rsid w:val="00D765B3"/>
    <w:rsid w:val="00D7688C"/>
    <w:rsid w:val="00D80CB1"/>
    <w:rsid w:val="00D80DD8"/>
    <w:rsid w:val="00D81DF9"/>
    <w:rsid w:val="00D82D81"/>
    <w:rsid w:val="00D85DDE"/>
    <w:rsid w:val="00D86185"/>
    <w:rsid w:val="00D869D8"/>
    <w:rsid w:val="00D875A4"/>
    <w:rsid w:val="00D90841"/>
    <w:rsid w:val="00D91288"/>
    <w:rsid w:val="00D9160C"/>
    <w:rsid w:val="00D92881"/>
    <w:rsid w:val="00D92C8B"/>
    <w:rsid w:val="00D9331D"/>
    <w:rsid w:val="00D96EF4"/>
    <w:rsid w:val="00D97C1B"/>
    <w:rsid w:val="00DA06AE"/>
    <w:rsid w:val="00DA0B15"/>
    <w:rsid w:val="00DA110D"/>
    <w:rsid w:val="00DA1CFF"/>
    <w:rsid w:val="00DA2696"/>
    <w:rsid w:val="00DA3AC0"/>
    <w:rsid w:val="00DA3EE5"/>
    <w:rsid w:val="00DA4461"/>
    <w:rsid w:val="00DA4A59"/>
    <w:rsid w:val="00DA5130"/>
    <w:rsid w:val="00DA565C"/>
    <w:rsid w:val="00DA6C6D"/>
    <w:rsid w:val="00DA71A7"/>
    <w:rsid w:val="00DA743C"/>
    <w:rsid w:val="00DB00DD"/>
    <w:rsid w:val="00DB12AF"/>
    <w:rsid w:val="00DB12B7"/>
    <w:rsid w:val="00DB1575"/>
    <w:rsid w:val="00DB28A4"/>
    <w:rsid w:val="00DB2B1D"/>
    <w:rsid w:val="00DB46B5"/>
    <w:rsid w:val="00DB49DF"/>
    <w:rsid w:val="00DB513A"/>
    <w:rsid w:val="00DB70D7"/>
    <w:rsid w:val="00DB7A64"/>
    <w:rsid w:val="00DC0307"/>
    <w:rsid w:val="00DC039C"/>
    <w:rsid w:val="00DC09C5"/>
    <w:rsid w:val="00DC1510"/>
    <w:rsid w:val="00DC21AB"/>
    <w:rsid w:val="00DC28E7"/>
    <w:rsid w:val="00DC2901"/>
    <w:rsid w:val="00DC2B02"/>
    <w:rsid w:val="00DC479F"/>
    <w:rsid w:val="00DC51E0"/>
    <w:rsid w:val="00DC5919"/>
    <w:rsid w:val="00DC5FC5"/>
    <w:rsid w:val="00DC6FFE"/>
    <w:rsid w:val="00DC7285"/>
    <w:rsid w:val="00DC77D2"/>
    <w:rsid w:val="00DD031E"/>
    <w:rsid w:val="00DD0499"/>
    <w:rsid w:val="00DD34C6"/>
    <w:rsid w:val="00DD40A8"/>
    <w:rsid w:val="00DD48E4"/>
    <w:rsid w:val="00DD5D23"/>
    <w:rsid w:val="00DD5E7A"/>
    <w:rsid w:val="00DD68AC"/>
    <w:rsid w:val="00DD785E"/>
    <w:rsid w:val="00DE127E"/>
    <w:rsid w:val="00DE41FA"/>
    <w:rsid w:val="00DE66D4"/>
    <w:rsid w:val="00DE75B6"/>
    <w:rsid w:val="00DE7942"/>
    <w:rsid w:val="00DF0EED"/>
    <w:rsid w:val="00DF164F"/>
    <w:rsid w:val="00DF1B70"/>
    <w:rsid w:val="00DF2674"/>
    <w:rsid w:val="00DF3EBD"/>
    <w:rsid w:val="00DF45F8"/>
    <w:rsid w:val="00DF515F"/>
    <w:rsid w:val="00DF59D0"/>
    <w:rsid w:val="00DF6232"/>
    <w:rsid w:val="00DF6E0F"/>
    <w:rsid w:val="00DF73B0"/>
    <w:rsid w:val="00DF779D"/>
    <w:rsid w:val="00E01A7C"/>
    <w:rsid w:val="00E034C5"/>
    <w:rsid w:val="00E04EE4"/>
    <w:rsid w:val="00E053BF"/>
    <w:rsid w:val="00E06511"/>
    <w:rsid w:val="00E069C8"/>
    <w:rsid w:val="00E06D95"/>
    <w:rsid w:val="00E0712A"/>
    <w:rsid w:val="00E07FDC"/>
    <w:rsid w:val="00E10593"/>
    <w:rsid w:val="00E11678"/>
    <w:rsid w:val="00E12368"/>
    <w:rsid w:val="00E13F7B"/>
    <w:rsid w:val="00E14F50"/>
    <w:rsid w:val="00E1636E"/>
    <w:rsid w:val="00E16CE9"/>
    <w:rsid w:val="00E1799B"/>
    <w:rsid w:val="00E22C45"/>
    <w:rsid w:val="00E23904"/>
    <w:rsid w:val="00E240A0"/>
    <w:rsid w:val="00E24288"/>
    <w:rsid w:val="00E24C16"/>
    <w:rsid w:val="00E26977"/>
    <w:rsid w:val="00E27074"/>
    <w:rsid w:val="00E274D0"/>
    <w:rsid w:val="00E2751E"/>
    <w:rsid w:val="00E275CB"/>
    <w:rsid w:val="00E27839"/>
    <w:rsid w:val="00E27AE4"/>
    <w:rsid w:val="00E30D9B"/>
    <w:rsid w:val="00E333B5"/>
    <w:rsid w:val="00E33556"/>
    <w:rsid w:val="00E3422A"/>
    <w:rsid w:val="00E34B6F"/>
    <w:rsid w:val="00E35026"/>
    <w:rsid w:val="00E35355"/>
    <w:rsid w:val="00E36154"/>
    <w:rsid w:val="00E361FC"/>
    <w:rsid w:val="00E37D71"/>
    <w:rsid w:val="00E40416"/>
    <w:rsid w:val="00E4142C"/>
    <w:rsid w:val="00E4205E"/>
    <w:rsid w:val="00E42E8B"/>
    <w:rsid w:val="00E4304C"/>
    <w:rsid w:val="00E439AF"/>
    <w:rsid w:val="00E44284"/>
    <w:rsid w:val="00E443A6"/>
    <w:rsid w:val="00E44BB6"/>
    <w:rsid w:val="00E45231"/>
    <w:rsid w:val="00E458CA"/>
    <w:rsid w:val="00E460F8"/>
    <w:rsid w:val="00E46224"/>
    <w:rsid w:val="00E46566"/>
    <w:rsid w:val="00E46687"/>
    <w:rsid w:val="00E47AAC"/>
    <w:rsid w:val="00E501E5"/>
    <w:rsid w:val="00E504CF"/>
    <w:rsid w:val="00E52AC5"/>
    <w:rsid w:val="00E53236"/>
    <w:rsid w:val="00E5384B"/>
    <w:rsid w:val="00E53ECD"/>
    <w:rsid w:val="00E55004"/>
    <w:rsid w:val="00E5613E"/>
    <w:rsid w:val="00E572D4"/>
    <w:rsid w:val="00E6074D"/>
    <w:rsid w:val="00E60C2C"/>
    <w:rsid w:val="00E6114D"/>
    <w:rsid w:val="00E611F7"/>
    <w:rsid w:val="00E61475"/>
    <w:rsid w:val="00E61570"/>
    <w:rsid w:val="00E61821"/>
    <w:rsid w:val="00E6198F"/>
    <w:rsid w:val="00E61F9B"/>
    <w:rsid w:val="00E64D37"/>
    <w:rsid w:val="00E67877"/>
    <w:rsid w:val="00E7185F"/>
    <w:rsid w:val="00E71AC6"/>
    <w:rsid w:val="00E721F5"/>
    <w:rsid w:val="00E73592"/>
    <w:rsid w:val="00E751F2"/>
    <w:rsid w:val="00E75350"/>
    <w:rsid w:val="00E75EBF"/>
    <w:rsid w:val="00E76DF1"/>
    <w:rsid w:val="00E77575"/>
    <w:rsid w:val="00E77982"/>
    <w:rsid w:val="00E804D8"/>
    <w:rsid w:val="00E814DE"/>
    <w:rsid w:val="00E819F1"/>
    <w:rsid w:val="00E840C0"/>
    <w:rsid w:val="00E84ECA"/>
    <w:rsid w:val="00E850A6"/>
    <w:rsid w:val="00E851F1"/>
    <w:rsid w:val="00E85B53"/>
    <w:rsid w:val="00E85F12"/>
    <w:rsid w:val="00E86DEE"/>
    <w:rsid w:val="00E87111"/>
    <w:rsid w:val="00E874CB"/>
    <w:rsid w:val="00E90687"/>
    <w:rsid w:val="00E90F1C"/>
    <w:rsid w:val="00E92B31"/>
    <w:rsid w:val="00E9335D"/>
    <w:rsid w:val="00E93C40"/>
    <w:rsid w:val="00E947EA"/>
    <w:rsid w:val="00E949E7"/>
    <w:rsid w:val="00E953CC"/>
    <w:rsid w:val="00E95887"/>
    <w:rsid w:val="00E95E7F"/>
    <w:rsid w:val="00E969C4"/>
    <w:rsid w:val="00E978D4"/>
    <w:rsid w:val="00EA0257"/>
    <w:rsid w:val="00EA0EB1"/>
    <w:rsid w:val="00EA176C"/>
    <w:rsid w:val="00EA59BB"/>
    <w:rsid w:val="00EA6CD5"/>
    <w:rsid w:val="00EA70FC"/>
    <w:rsid w:val="00EB0C23"/>
    <w:rsid w:val="00EB0C4A"/>
    <w:rsid w:val="00EB0F2E"/>
    <w:rsid w:val="00EB332B"/>
    <w:rsid w:val="00EB38CF"/>
    <w:rsid w:val="00EB48A0"/>
    <w:rsid w:val="00EB4E8C"/>
    <w:rsid w:val="00EB4F97"/>
    <w:rsid w:val="00EB657D"/>
    <w:rsid w:val="00EB7BF1"/>
    <w:rsid w:val="00EB7C88"/>
    <w:rsid w:val="00EC069D"/>
    <w:rsid w:val="00EC0885"/>
    <w:rsid w:val="00EC0B93"/>
    <w:rsid w:val="00EC0BB2"/>
    <w:rsid w:val="00EC11AF"/>
    <w:rsid w:val="00EC18E8"/>
    <w:rsid w:val="00EC243E"/>
    <w:rsid w:val="00EC30BE"/>
    <w:rsid w:val="00EC4815"/>
    <w:rsid w:val="00EC4B31"/>
    <w:rsid w:val="00EC558C"/>
    <w:rsid w:val="00EC6AAE"/>
    <w:rsid w:val="00EC6C30"/>
    <w:rsid w:val="00ED04E6"/>
    <w:rsid w:val="00ED13A0"/>
    <w:rsid w:val="00ED1FC4"/>
    <w:rsid w:val="00ED20E2"/>
    <w:rsid w:val="00ED2AB4"/>
    <w:rsid w:val="00ED3677"/>
    <w:rsid w:val="00ED3707"/>
    <w:rsid w:val="00ED3ACC"/>
    <w:rsid w:val="00ED5346"/>
    <w:rsid w:val="00EE2291"/>
    <w:rsid w:val="00EE249C"/>
    <w:rsid w:val="00EE24E0"/>
    <w:rsid w:val="00EE40E6"/>
    <w:rsid w:val="00EE5B41"/>
    <w:rsid w:val="00EE6269"/>
    <w:rsid w:val="00EE66F0"/>
    <w:rsid w:val="00EE79CA"/>
    <w:rsid w:val="00EE7DA8"/>
    <w:rsid w:val="00EF0120"/>
    <w:rsid w:val="00EF0E0B"/>
    <w:rsid w:val="00EF12A7"/>
    <w:rsid w:val="00EF29EE"/>
    <w:rsid w:val="00EF2A7E"/>
    <w:rsid w:val="00EF2C91"/>
    <w:rsid w:val="00EF38A1"/>
    <w:rsid w:val="00EF6203"/>
    <w:rsid w:val="00F00664"/>
    <w:rsid w:val="00F00D53"/>
    <w:rsid w:val="00F02962"/>
    <w:rsid w:val="00F02EB9"/>
    <w:rsid w:val="00F0471F"/>
    <w:rsid w:val="00F05E86"/>
    <w:rsid w:val="00F0717D"/>
    <w:rsid w:val="00F102F2"/>
    <w:rsid w:val="00F10CF7"/>
    <w:rsid w:val="00F11581"/>
    <w:rsid w:val="00F120D3"/>
    <w:rsid w:val="00F12340"/>
    <w:rsid w:val="00F12448"/>
    <w:rsid w:val="00F13765"/>
    <w:rsid w:val="00F14287"/>
    <w:rsid w:val="00F162AA"/>
    <w:rsid w:val="00F1699B"/>
    <w:rsid w:val="00F17006"/>
    <w:rsid w:val="00F2041B"/>
    <w:rsid w:val="00F21D3B"/>
    <w:rsid w:val="00F22DBC"/>
    <w:rsid w:val="00F2360B"/>
    <w:rsid w:val="00F23C70"/>
    <w:rsid w:val="00F25FD9"/>
    <w:rsid w:val="00F26858"/>
    <w:rsid w:val="00F26BA5"/>
    <w:rsid w:val="00F26ED4"/>
    <w:rsid w:val="00F26F5A"/>
    <w:rsid w:val="00F271B4"/>
    <w:rsid w:val="00F27A39"/>
    <w:rsid w:val="00F30793"/>
    <w:rsid w:val="00F320F1"/>
    <w:rsid w:val="00F32E7C"/>
    <w:rsid w:val="00F33273"/>
    <w:rsid w:val="00F3366F"/>
    <w:rsid w:val="00F34B0A"/>
    <w:rsid w:val="00F34EF7"/>
    <w:rsid w:val="00F34F3E"/>
    <w:rsid w:val="00F35AB1"/>
    <w:rsid w:val="00F35BDF"/>
    <w:rsid w:val="00F36198"/>
    <w:rsid w:val="00F419FA"/>
    <w:rsid w:val="00F42ACD"/>
    <w:rsid w:val="00F42F38"/>
    <w:rsid w:val="00F42F5A"/>
    <w:rsid w:val="00F4380D"/>
    <w:rsid w:val="00F43CCD"/>
    <w:rsid w:val="00F45478"/>
    <w:rsid w:val="00F459A6"/>
    <w:rsid w:val="00F466F9"/>
    <w:rsid w:val="00F46C7A"/>
    <w:rsid w:val="00F507C3"/>
    <w:rsid w:val="00F5081B"/>
    <w:rsid w:val="00F523A7"/>
    <w:rsid w:val="00F52534"/>
    <w:rsid w:val="00F530B2"/>
    <w:rsid w:val="00F53331"/>
    <w:rsid w:val="00F551C1"/>
    <w:rsid w:val="00F60796"/>
    <w:rsid w:val="00F6293F"/>
    <w:rsid w:val="00F63003"/>
    <w:rsid w:val="00F6589A"/>
    <w:rsid w:val="00F66151"/>
    <w:rsid w:val="00F66550"/>
    <w:rsid w:val="00F66D46"/>
    <w:rsid w:val="00F708D7"/>
    <w:rsid w:val="00F71AA3"/>
    <w:rsid w:val="00F749EF"/>
    <w:rsid w:val="00F75277"/>
    <w:rsid w:val="00F75F44"/>
    <w:rsid w:val="00F7694C"/>
    <w:rsid w:val="00F777C5"/>
    <w:rsid w:val="00F81ED8"/>
    <w:rsid w:val="00F82042"/>
    <w:rsid w:val="00F82138"/>
    <w:rsid w:val="00F82D04"/>
    <w:rsid w:val="00F83755"/>
    <w:rsid w:val="00F84B6C"/>
    <w:rsid w:val="00F8582E"/>
    <w:rsid w:val="00F85A23"/>
    <w:rsid w:val="00F879D0"/>
    <w:rsid w:val="00F90FE8"/>
    <w:rsid w:val="00F91274"/>
    <w:rsid w:val="00F92849"/>
    <w:rsid w:val="00F93430"/>
    <w:rsid w:val="00F9442F"/>
    <w:rsid w:val="00F95F00"/>
    <w:rsid w:val="00F96BC9"/>
    <w:rsid w:val="00F96E59"/>
    <w:rsid w:val="00FA3B34"/>
    <w:rsid w:val="00FA4874"/>
    <w:rsid w:val="00FA4C67"/>
    <w:rsid w:val="00FA4CD4"/>
    <w:rsid w:val="00FA5AF3"/>
    <w:rsid w:val="00FA6971"/>
    <w:rsid w:val="00FA6BF8"/>
    <w:rsid w:val="00FA6FB4"/>
    <w:rsid w:val="00FA764A"/>
    <w:rsid w:val="00FA7F46"/>
    <w:rsid w:val="00FB05D5"/>
    <w:rsid w:val="00FB0CC7"/>
    <w:rsid w:val="00FB17B0"/>
    <w:rsid w:val="00FB1E3C"/>
    <w:rsid w:val="00FB302A"/>
    <w:rsid w:val="00FB3FC3"/>
    <w:rsid w:val="00FB4296"/>
    <w:rsid w:val="00FB5BE8"/>
    <w:rsid w:val="00FC0363"/>
    <w:rsid w:val="00FC08CF"/>
    <w:rsid w:val="00FC1015"/>
    <w:rsid w:val="00FC394C"/>
    <w:rsid w:val="00FC4EB7"/>
    <w:rsid w:val="00FC5C5B"/>
    <w:rsid w:val="00FC6211"/>
    <w:rsid w:val="00FC6F7C"/>
    <w:rsid w:val="00FC7167"/>
    <w:rsid w:val="00FC7985"/>
    <w:rsid w:val="00FC7C0D"/>
    <w:rsid w:val="00FD07D2"/>
    <w:rsid w:val="00FD1267"/>
    <w:rsid w:val="00FD2D2F"/>
    <w:rsid w:val="00FD312F"/>
    <w:rsid w:val="00FD324C"/>
    <w:rsid w:val="00FD3781"/>
    <w:rsid w:val="00FD55D4"/>
    <w:rsid w:val="00FD5CC2"/>
    <w:rsid w:val="00FD6CCC"/>
    <w:rsid w:val="00FD7055"/>
    <w:rsid w:val="00FD7626"/>
    <w:rsid w:val="00FD799E"/>
    <w:rsid w:val="00FD7D71"/>
    <w:rsid w:val="00FE00FC"/>
    <w:rsid w:val="00FE06DD"/>
    <w:rsid w:val="00FE0B26"/>
    <w:rsid w:val="00FE127C"/>
    <w:rsid w:val="00FE19D6"/>
    <w:rsid w:val="00FE1B9F"/>
    <w:rsid w:val="00FE228B"/>
    <w:rsid w:val="00FE2B69"/>
    <w:rsid w:val="00FE2CB2"/>
    <w:rsid w:val="00FE33A0"/>
    <w:rsid w:val="00FE367E"/>
    <w:rsid w:val="00FE3A13"/>
    <w:rsid w:val="00FE604D"/>
    <w:rsid w:val="00FE6873"/>
    <w:rsid w:val="00FE7372"/>
    <w:rsid w:val="00FE7F31"/>
    <w:rsid w:val="00FF14CC"/>
    <w:rsid w:val="00FF1AAB"/>
    <w:rsid w:val="00FF2A3A"/>
    <w:rsid w:val="00FF3E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E3D2B"/>
  <w15:docId w15:val="{E106A810-EED8-4E2B-A649-9C69E4E0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ED"/>
    <w:rPr>
      <w:rFonts w:ascii="Calibri" w:eastAsia="Times New Roman" w:hAnsi="Calibri" w:cs="Times New Roman"/>
    </w:rPr>
  </w:style>
  <w:style w:type="paragraph" w:styleId="Heading1">
    <w:name w:val="heading 1"/>
    <w:aliases w:val="Tieu_de1,TieuDe1ML1"/>
    <w:basedOn w:val="Normal"/>
    <w:link w:val="Heading1Char"/>
    <w:qFormat/>
    <w:rsid w:val="00E61475"/>
    <w:pPr>
      <w:widowControl w:val="0"/>
      <w:ind w:left="379" w:hanging="229"/>
      <w:outlineLvl w:val="0"/>
    </w:pPr>
    <w:rPr>
      <w:rFonts w:ascii="Times New Roman" w:hAnsi="Times New Roman" w:cstheme="minorBidi"/>
      <w:b/>
      <w:bCs/>
    </w:rPr>
  </w:style>
  <w:style w:type="paragraph" w:styleId="Heading2">
    <w:name w:val="heading 2"/>
    <w:aliases w:val=" Char Char Char Char"/>
    <w:basedOn w:val="Normal"/>
    <w:link w:val="Heading2Char"/>
    <w:qFormat/>
    <w:rsid w:val="00E61475"/>
    <w:pPr>
      <w:widowControl w:val="0"/>
      <w:ind w:left="111"/>
      <w:outlineLvl w:val="1"/>
    </w:pPr>
    <w:rPr>
      <w:rFonts w:ascii="Times New Roman" w:hAnsi="Times New Roman" w:cstheme="minorBidi"/>
      <w:b/>
      <w:bCs/>
      <w:sz w:val="24"/>
      <w:szCs w:val="24"/>
    </w:rPr>
  </w:style>
  <w:style w:type="paragraph" w:styleId="Heading3">
    <w:name w:val="heading 3"/>
    <w:basedOn w:val="Normal"/>
    <w:next w:val="Normal"/>
    <w:link w:val="Heading3Char"/>
    <w:unhideWhenUsed/>
    <w:qFormat/>
    <w:rsid w:val="002058DA"/>
    <w:pPr>
      <w:keepNext/>
      <w:suppressAutoHyphens/>
      <w:outlineLvl w:val="2"/>
    </w:pPr>
    <w:rPr>
      <w:rFonts w:ascii="Times New Roman" w:hAnsi="Times New Roman"/>
      <w:sz w:val="28"/>
      <w:szCs w:val="28"/>
      <w:lang w:eastAsia="ar-SA"/>
    </w:rPr>
  </w:style>
  <w:style w:type="paragraph" w:styleId="Heading4">
    <w:name w:val="heading 4"/>
    <w:basedOn w:val="Normal"/>
    <w:next w:val="Normal"/>
    <w:link w:val="Heading4Char"/>
    <w:unhideWhenUsed/>
    <w:qFormat/>
    <w:rsid w:val="002058DA"/>
    <w:pPr>
      <w:keepNext/>
      <w:suppressAutoHyphens/>
      <w:spacing w:after="46" w:line="360" w:lineRule="auto"/>
      <w:outlineLvl w:val="3"/>
    </w:pPr>
    <w:rPr>
      <w:rFonts w:ascii="Times New Roman" w:hAnsi="Times New Roman"/>
      <w:sz w:val="28"/>
      <w:szCs w:val="28"/>
      <w:lang w:val="pt-BR" w:eastAsia="ar-SA"/>
    </w:rPr>
  </w:style>
  <w:style w:type="paragraph" w:styleId="Heading5">
    <w:name w:val="heading 5"/>
    <w:basedOn w:val="Normal"/>
    <w:next w:val="Normal"/>
    <w:link w:val="Heading5Char"/>
    <w:unhideWhenUsed/>
    <w:qFormat/>
    <w:rsid w:val="002058DA"/>
    <w:pPr>
      <w:keepNext/>
      <w:suppressAutoHyphens/>
      <w:spacing w:line="360" w:lineRule="auto"/>
      <w:jc w:val="center"/>
      <w:outlineLvl w:val="4"/>
    </w:pPr>
    <w:rPr>
      <w:rFonts w:ascii="Times New Roman" w:hAnsi="Times New Roman"/>
      <w:sz w:val="28"/>
      <w:szCs w:val="28"/>
      <w:lang w:eastAsia="ar-SA"/>
    </w:rPr>
  </w:style>
  <w:style w:type="paragraph" w:styleId="Heading6">
    <w:name w:val="heading 6"/>
    <w:basedOn w:val="Normal"/>
    <w:next w:val="Normal"/>
    <w:link w:val="Heading6Char"/>
    <w:unhideWhenUsed/>
    <w:qFormat/>
    <w:rsid w:val="00E6147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2058DA"/>
    <w:pPr>
      <w:suppressAutoHyphens/>
      <w:spacing w:before="240" w:after="60"/>
      <w:outlineLvl w:val="6"/>
    </w:pPr>
    <w:rPr>
      <w:rFonts w:ascii="Times New Roman" w:hAnsi="Times New Roman"/>
      <w:sz w:val="24"/>
      <w:szCs w:val="24"/>
      <w:lang w:eastAsia="ar-SA"/>
    </w:rPr>
  </w:style>
  <w:style w:type="paragraph" w:styleId="Heading8">
    <w:name w:val="heading 8"/>
    <w:basedOn w:val="Normal"/>
    <w:next w:val="Normal"/>
    <w:link w:val="Heading8Char"/>
    <w:unhideWhenUsed/>
    <w:qFormat/>
    <w:rsid w:val="002058DA"/>
    <w:pPr>
      <w:suppressAutoHyphens/>
      <w:spacing w:before="240" w:after="60"/>
      <w:outlineLvl w:val="7"/>
    </w:pPr>
    <w:rPr>
      <w:rFonts w:ascii="Times New Roman" w:hAnsi="Times New Roman"/>
      <w:i/>
      <w:iCs/>
      <w:sz w:val="24"/>
      <w:szCs w:val="24"/>
      <w:lang w:eastAsia="ar-SA"/>
    </w:rPr>
  </w:style>
  <w:style w:type="paragraph" w:styleId="Heading9">
    <w:name w:val="heading 9"/>
    <w:basedOn w:val="Normal"/>
    <w:next w:val="Normal"/>
    <w:link w:val="Heading9Char"/>
    <w:qFormat/>
    <w:rsid w:val="009E16E6"/>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475"/>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E61475"/>
  </w:style>
  <w:style w:type="paragraph" w:styleId="Footer">
    <w:name w:val="footer"/>
    <w:basedOn w:val="Normal"/>
    <w:link w:val="FooterChar"/>
    <w:uiPriority w:val="99"/>
    <w:unhideWhenUsed/>
    <w:rsid w:val="00E61475"/>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E61475"/>
  </w:style>
  <w:style w:type="paragraph" w:styleId="BalloonText">
    <w:name w:val="Balloon Text"/>
    <w:basedOn w:val="Normal"/>
    <w:link w:val="BalloonTextChar"/>
    <w:unhideWhenUsed/>
    <w:rsid w:val="00E61475"/>
    <w:rPr>
      <w:rFonts w:ascii="Tahoma" w:eastAsiaTheme="minorHAnsi" w:hAnsi="Tahoma" w:cs="Tahoma"/>
      <w:sz w:val="16"/>
      <w:szCs w:val="16"/>
    </w:rPr>
  </w:style>
  <w:style w:type="character" w:customStyle="1" w:styleId="BalloonTextChar">
    <w:name w:val="Balloon Text Char"/>
    <w:basedOn w:val="DefaultParagraphFont"/>
    <w:link w:val="BalloonText"/>
    <w:rsid w:val="00E61475"/>
    <w:rPr>
      <w:rFonts w:ascii="Tahoma" w:hAnsi="Tahoma" w:cs="Tahoma"/>
      <w:sz w:val="16"/>
      <w:szCs w:val="16"/>
    </w:rPr>
  </w:style>
  <w:style w:type="paragraph" w:styleId="BodyText">
    <w:name w:val="Body Text"/>
    <w:basedOn w:val="Normal"/>
    <w:link w:val="BodyTextChar"/>
    <w:uiPriority w:val="1"/>
    <w:qFormat/>
    <w:rsid w:val="00E61475"/>
    <w:pPr>
      <w:widowControl w:val="0"/>
      <w:ind w:left="112"/>
    </w:pPr>
    <w:rPr>
      <w:rFonts w:ascii="Times New Roman" w:hAnsi="Times New Roman" w:cstheme="minorBidi"/>
      <w:sz w:val="24"/>
      <w:szCs w:val="24"/>
    </w:rPr>
  </w:style>
  <w:style w:type="character" w:customStyle="1" w:styleId="BodyTextChar">
    <w:name w:val="Body Text Char"/>
    <w:basedOn w:val="DefaultParagraphFont"/>
    <w:link w:val="BodyText"/>
    <w:uiPriority w:val="1"/>
    <w:rsid w:val="00E61475"/>
    <w:rPr>
      <w:rFonts w:ascii="Times New Roman" w:eastAsia="Times New Roman" w:hAnsi="Times New Roman"/>
      <w:sz w:val="24"/>
      <w:szCs w:val="24"/>
    </w:rPr>
  </w:style>
  <w:style w:type="character" w:customStyle="1" w:styleId="Heading1Char">
    <w:name w:val="Heading 1 Char"/>
    <w:aliases w:val="Tieu_de1 Char1,TieuDe1ML1 Char1"/>
    <w:basedOn w:val="DefaultParagraphFont"/>
    <w:link w:val="Heading1"/>
    <w:rsid w:val="00E61475"/>
    <w:rPr>
      <w:rFonts w:ascii="Times New Roman" w:eastAsia="Times New Roman" w:hAnsi="Times New Roman"/>
      <w:b/>
      <w:bCs/>
    </w:rPr>
  </w:style>
  <w:style w:type="character" w:customStyle="1" w:styleId="Heading2Char">
    <w:name w:val="Heading 2 Char"/>
    <w:aliases w:val=" Char Char Char Char Char"/>
    <w:basedOn w:val="DefaultParagraphFont"/>
    <w:link w:val="Heading2"/>
    <w:rsid w:val="00E61475"/>
    <w:rPr>
      <w:rFonts w:ascii="Times New Roman" w:eastAsia="Times New Roman" w:hAnsi="Times New Roman"/>
      <w:b/>
      <w:bCs/>
      <w:sz w:val="24"/>
      <w:szCs w:val="24"/>
    </w:rPr>
  </w:style>
  <w:style w:type="character" w:customStyle="1" w:styleId="Heading6Char">
    <w:name w:val="Heading 6 Char"/>
    <w:basedOn w:val="DefaultParagraphFont"/>
    <w:link w:val="Heading6"/>
    <w:rsid w:val="00E61475"/>
    <w:rPr>
      <w:rFonts w:asciiTheme="majorHAnsi" w:eastAsiaTheme="majorEastAsia" w:hAnsiTheme="majorHAnsi" w:cstheme="majorBidi"/>
      <w:i/>
      <w:iCs/>
      <w:color w:val="243F60" w:themeColor="accent1" w:themeShade="7F"/>
    </w:rPr>
  </w:style>
  <w:style w:type="paragraph" w:styleId="ListParagraph">
    <w:name w:val="List Paragraph"/>
    <w:aliases w:val="chuẩn không cần chỉnh,HPL01"/>
    <w:basedOn w:val="Normal"/>
    <w:link w:val="ListParagraphChar"/>
    <w:uiPriority w:val="34"/>
    <w:qFormat/>
    <w:rsid w:val="00E61475"/>
    <w:pPr>
      <w:widowControl w:val="0"/>
    </w:pPr>
    <w:rPr>
      <w:rFonts w:asciiTheme="minorHAnsi" w:eastAsiaTheme="minorHAnsi" w:hAnsiTheme="minorHAnsi" w:cstheme="minorBidi"/>
    </w:rPr>
  </w:style>
  <w:style w:type="paragraph" w:customStyle="1" w:styleId="TableParagraph">
    <w:name w:val="Table Paragraph"/>
    <w:basedOn w:val="Normal"/>
    <w:uiPriority w:val="1"/>
    <w:qFormat/>
    <w:rsid w:val="00E61475"/>
    <w:pPr>
      <w:widowControl w:val="0"/>
    </w:pPr>
    <w:rPr>
      <w:rFonts w:asciiTheme="minorHAnsi" w:eastAsiaTheme="minorHAnsi" w:hAnsiTheme="minorHAnsi" w:cstheme="minorBidi"/>
    </w:rPr>
  </w:style>
  <w:style w:type="character" w:styleId="Emphasis">
    <w:name w:val="Emphasis"/>
    <w:basedOn w:val="DefaultParagraphFont"/>
    <w:uiPriority w:val="20"/>
    <w:qFormat/>
    <w:rsid w:val="00E61475"/>
    <w:rPr>
      <w:i/>
      <w:iCs/>
    </w:rPr>
  </w:style>
  <w:style w:type="paragraph" w:styleId="NoSpacing">
    <w:name w:val="No Spacing"/>
    <w:qFormat/>
    <w:rsid w:val="00E61475"/>
  </w:style>
  <w:style w:type="table" w:styleId="TableGrid">
    <w:name w:val="Table Grid"/>
    <w:aliases w:val="tham khao,Table,trongbang"/>
    <w:basedOn w:val="TableNormal"/>
    <w:uiPriority w:val="39"/>
    <w:qFormat/>
    <w:rsid w:val="00E61475"/>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E61475"/>
    <w:pPr>
      <w:autoSpaceDE w:val="0"/>
      <w:autoSpaceDN w:val="0"/>
      <w:adjustRightInd w:val="0"/>
    </w:pPr>
    <w:rPr>
      <w:rFonts w:ascii="Times New Roman" w:eastAsia="Times New Roman" w:hAnsi="Times New Roman" w:cs="Times New Roman"/>
      <w:color w:val="000000"/>
      <w:sz w:val="24"/>
      <w:szCs w:val="24"/>
    </w:rPr>
  </w:style>
  <w:style w:type="paragraph" w:customStyle="1" w:styleId="Body">
    <w:name w:val="Body"/>
    <w:basedOn w:val="Normal"/>
    <w:rsid w:val="00E61475"/>
    <w:pPr>
      <w:widowControl w:val="0"/>
      <w:autoSpaceDE w:val="0"/>
      <w:autoSpaceDN w:val="0"/>
      <w:adjustRightInd w:val="0"/>
    </w:pPr>
    <w:rPr>
      <w:rFonts w:ascii="Times New Roman" w:hAnsi="Times New Roman"/>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w:basedOn w:val="Normal"/>
    <w:link w:val="NormalWebChar"/>
    <w:uiPriority w:val="99"/>
    <w:unhideWhenUsed/>
    <w:qFormat/>
    <w:rsid w:val="00E61475"/>
    <w:pPr>
      <w:spacing w:before="100" w:beforeAutospacing="1" w:after="100" w:afterAutospacing="1"/>
    </w:pPr>
    <w:rPr>
      <w:rFonts w:ascii="Times New Roman" w:hAnsi="Times New Roman"/>
      <w:sz w:val="24"/>
      <w:szCs w:val="24"/>
    </w:rPr>
  </w:style>
  <w:style w:type="paragraph" w:customStyle="1" w:styleId="text-LG">
    <w:name w:val="text-LG"/>
    <w:basedOn w:val="Normal"/>
    <w:uiPriority w:val="99"/>
    <w:rsid w:val="00E61475"/>
    <w:pPr>
      <w:spacing w:before="120"/>
      <w:ind w:left="737"/>
      <w:jc w:val="both"/>
    </w:pPr>
    <w:rPr>
      <w:rFonts w:ascii="Times New Roman" w:hAnsi="Times New Roman"/>
      <w:sz w:val="24"/>
      <w:szCs w:val="24"/>
    </w:rPr>
  </w:style>
  <w:style w:type="paragraph" w:customStyle="1" w:styleId="Cau">
    <w:name w:val="Cau"/>
    <w:basedOn w:val="Normal"/>
    <w:link w:val="CauChar"/>
    <w:rsid w:val="00E61475"/>
    <w:pPr>
      <w:numPr>
        <w:numId w:val="1"/>
      </w:numPr>
      <w:spacing w:before="120" w:after="80" w:line="264" w:lineRule="auto"/>
      <w:jc w:val="both"/>
    </w:pPr>
    <w:rPr>
      <w:rFonts w:ascii="Times New Roman" w:hAnsi="Times New Roman"/>
      <w:sz w:val="24"/>
      <w:szCs w:val="24"/>
    </w:rPr>
  </w:style>
  <w:style w:type="character" w:customStyle="1" w:styleId="CauChar">
    <w:name w:val="Cau Char"/>
    <w:basedOn w:val="DefaultParagraphFont"/>
    <w:link w:val="Cau"/>
    <w:rsid w:val="00E61475"/>
    <w:rPr>
      <w:rFonts w:ascii="Times New Roman" w:eastAsia="Times New Roman" w:hAnsi="Times New Roman" w:cs="Times New Roman"/>
      <w:sz w:val="24"/>
      <w:szCs w:val="24"/>
    </w:rPr>
  </w:style>
  <w:style w:type="paragraph" w:styleId="DocumentMap">
    <w:name w:val="Document Map"/>
    <w:basedOn w:val="Normal"/>
    <w:link w:val="DocumentMapChar"/>
    <w:rsid w:val="00E61475"/>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E61475"/>
    <w:rPr>
      <w:rFonts w:ascii="Tahoma" w:eastAsia="Times New Roman" w:hAnsi="Tahoma" w:cs="Tahoma"/>
      <w:sz w:val="20"/>
      <w:szCs w:val="20"/>
      <w:shd w:val="clear" w:color="auto" w:fill="000080"/>
    </w:rPr>
  </w:style>
  <w:style w:type="paragraph" w:customStyle="1" w:styleId="msonormalcxspmiddle">
    <w:name w:val="msonormalcxspmiddle"/>
    <w:basedOn w:val="Normal"/>
    <w:rsid w:val="00E61475"/>
    <w:pPr>
      <w:spacing w:before="100" w:beforeAutospacing="1" w:after="100" w:afterAutospacing="1"/>
    </w:pPr>
    <w:rPr>
      <w:rFonts w:ascii="Times New Roman" w:hAnsi="Times New Roman"/>
      <w:sz w:val="24"/>
      <w:szCs w:val="24"/>
    </w:rPr>
  </w:style>
  <w:style w:type="paragraph" w:customStyle="1" w:styleId="1">
    <w:name w:val="1"/>
    <w:aliases w:val="2"/>
    <w:basedOn w:val="Normal"/>
    <w:autoRedefine/>
    <w:rsid w:val="00E61475"/>
    <w:pPr>
      <w:spacing w:after="160" w:line="240" w:lineRule="exact"/>
      <w:ind w:firstLine="567"/>
    </w:pPr>
    <w:rPr>
      <w:rFonts w:ascii="Verdana" w:hAnsi="Verdana" w:cs="Verdana"/>
      <w:sz w:val="20"/>
      <w:szCs w:val="20"/>
    </w:rPr>
  </w:style>
  <w:style w:type="character" w:styleId="Strong">
    <w:name w:val="Strong"/>
    <w:uiPriority w:val="22"/>
    <w:qFormat/>
    <w:rsid w:val="00E61475"/>
    <w:rPr>
      <w:b/>
      <w:bCs/>
    </w:rPr>
  </w:style>
  <w:style w:type="character" w:customStyle="1" w:styleId="apple-converted-space">
    <w:name w:val="apple-converted-space"/>
    <w:rsid w:val="00E61475"/>
    <w:rPr>
      <w:rFonts w:cs="Times New Roman"/>
    </w:rPr>
  </w:style>
  <w:style w:type="paragraph" w:customStyle="1" w:styleId="Normal0">
    <w:name w:val="[Normal]"/>
    <w:rsid w:val="00E61475"/>
    <w:pPr>
      <w:autoSpaceDE w:val="0"/>
      <w:autoSpaceDN w:val="0"/>
      <w:adjustRightInd w:val="0"/>
    </w:pPr>
    <w:rPr>
      <w:rFonts w:ascii="Arial" w:eastAsia="Times New Roman" w:hAnsi="Arial" w:cs="Arial"/>
      <w:sz w:val="24"/>
      <w:szCs w:val="24"/>
    </w:rPr>
  </w:style>
  <w:style w:type="character" w:styleId="Hyperlink">
    <w:name w:val="Hyperlink"/>
    <w:basedOn w:val="DefaultParagraphFont"/>
    <w:unhideWhenUsed/>
    <w:rsid w:val="00E61475"/>
    <w:rPr>
      <w:color w:val="0000FF"/>
      <w:u w:val="single"/>
    </w:rPr>
  </w:style>
  <w:style w:type="paragraph" w:customStyle="1" w:styleId="NormalTimesNewRomans">
    <w:name w:val="Normal + Times New Romans"/>
    <w:basedOn w:val="Normal"/>
    <w:uiPriority w:val="99"/>
    <w:rsid w:val="00E61475"/>
    <w:pPr>
      <w:autoSpaceDE w:val="0"/>
      <w:autoSpaceDN w:val="0"/>
      <w:adjustRightInd w:val="0"/>
      <w:jc w:val="both"/>
    </w:pPr>
    <w:rPr>
      <w:rFonts w:ascii="Times New Roman" w:hAnsi="Times New Roman"/>
      <w:b/>
      <w:sz w:val="24"/>
      <w:szCs w:val="24"/>
    </w:rPr>
  </w:style>
  <w:style w:type="character" w:customStyle="1" w:styleId="counter">
    <w:name w:val="counter"/>
    <w:basedOn w:val="DefaultParagraphFont"/>
    <w:rsid w:val="0060745D"/>
  </w:style>
  <w:style w:type="paragraph" w:customStyle="1" w:styleId="the-article-summary">
    <w:name w:val="the-article-summary"/>
    <w:basedOn w:val="Normal"/>
    <w:rsid w:val="0060745D"/>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nhideWhenUsed/>
    <w:rsid w:val="005151FC"/>
    <w:rPr>
      <w:color w:val="800080" w:themeColor="followedHyperlink"/>
      <w:u w:val="single"/>
    </w:rPr>
  </w:style>
  <w:style w:type="paragraph" w:customStyle="1" w:styleId="MTDisplayEquation">
    <w:name w:val="MTDisplayEquation"/>
    <w:basedOn w:val="Normal"/>
    <w:next w:val="Normal"/>
    <w:link w:val="MTDisplayEquationChar"/>
    <w:rsid w:val="00225795"/>
    <w:pPr>
      <w:tabs>
        <w:tab w:val="center" w:pos="5280"/>
        <w:tab w:val="right" w:pos="10540"/>
      </w:tabs>
    </w:pPr>
    <w:rPr>
      <w:rFonts w:ascii="Times New Roman" w:hAnsi="Times New Roman"/>
      <w:sz w:val="24"/>
      <w:szCs w:val="24"/>
    </w:rPr>
  </w:style>
  <w:style w:type="character" w:customStyle="1" w:styleId="MTDisplayEquationChar">
    <w:name w:val="MTDisplayEquation Char"/>
    <w:link w:val="MTDisplayEquation"/>
    <w:rsid w:val="00225795"/>
    <w:rPr>
      <w:rFonts w:ascii="Times New Roman" w:eastAsia="Times New Roman" w:hAnsi="Times New Roman" w:cs="Times New Roman"/>
      <w:sz w:val="24"/>
      <w:szCs w:val="24"/>
    </w:rPr>
  </w:style>
  <w:style w:type="character" w:styleId="PlaceholderText">
    <w:name w:val="Placeholder Text"/>
    <w:basedOn w:val="DefaultParagraphFont"/>
    <w:uiPriority w:val="99"/>
    <w:rsid w:val="002D34DD"/>
    <w:rPr>
      <w:color w:val="808080"/>
    </w:rPr>
  </w:style>
  <w:style w:type="character" w:styleId="PageNumber">
    <w:name w:val="page number"/>
    <w:basedOn w:val="DefaultParagraphFont"/>
    <w:rsid w:val="005F01EE"/>
  </w:style>
  <w:style w:type="character" w:customStyle="1" w:styleId="Bodytext7">
    <w:name w:val="Body text (7)_"/>
    <w:basedOn w:val="DefaultParagraphFont"/>
    <w:link w:val="Bodytext70"/>
    <w:locked/>
    <w:rsid w:val="005F01EE"/>
    <w:rPr>
      <w:b/>
      <w:bCs/>
      <w:shd w:val="clear" w:color="auto" w:fill="FFFFFF"/>
    </w:rPr>
  </w:style>
  <w:style w:type="paragraph" w:customStyle="1" w:styleId="Bodytext70">
    <w:name w:val="Body text (7)"/>
    <w:basedOn w:val="Normal"/>
    <w:link w:val="Bodytext7"/>
    <w:rsid w:val="005F01EE"/>
    <w:pPr>
      <w:widowControl w:val="0"/>
      <w:shd w:val="clear" w:color="auto" w:fill="FFFFFF"/>
      <w:spacing w:line="252" w:lineRule="exact"/>
    </w:pPr>
    <w:rPr>
      <w:rFonts w:asciiTheme="minorHAnsi" w:eastAsiaTheme="minorHAnsi" w:hAnsiTheme="minorHAnsi" w:cstheme="minorBidi"/>
      <w:b/>
      <w:bCs/>
    </w:rPr>
  </w:style>
  <w:style w:type="character" w:customStyle="1" w:styleId="Bodytext7NotBold">
    <w:name w:val="Body text (7) + Not Bold"/>
    <w:basedOn w:val="Bodytext7"/>
    <w:rsid w:val="005F01EE"/>
    <w:rPr>
      <w:b/>
      <w:bCs/>
      <w:shd w:val="clear" w:color="auto" w:fill="FFFFFF"/>
    </w:rPr>
  </w:style>
  <w:style w:type="character" w:customStyle="1" w:styleId="Bodytext7NotBold1">
    <w:name w:val="Body text (7) + Not Bold1"/>
    <w:aliases w:val="Italic13"/>
    <w:basedOn w:val="Bodytext7"/>
    <w:rsid w:val="005F01EE"/>
    <w:rPr>
      <w:b/>
      <w:bCs/>
      <w:i/>
      <w:iCs/>
      <w:shd w:val="clear" w:color="auto" w:fill="FFFFFF"/>
    </w:rPr>
  </w:style>
  <w:style w:type="character" w:customStyle="1" w:styleId="Bodytext7105pt1">
    <w:name w:val="Body text (7) + 10.5 pt1"/>
    <w:aliases w:val="Spacing 1 pt3"/>
    <w:basedOn w:val="DefaultParagraphFont"/>
    <w:rsid w:val="005F01EE"/>
    <w:rPr>
      <w:rFonts w:cs="Times New Roman"/>
      <w:b/>
      <w:bCs/>
      <w:spacing w:val="20"/>
      <w:sz w:val="21"/>
      <w:szCs w:val="21"/>
      <w:lang w:bidi="ar-SA"/>
    </w:rPr>
  </w:style>
  <w:style w:type="character" w:customStyle="1" w:styleId="Bodytext7105pt">
    <w:name w:val="Body text (7) + 10.5 pt"/>
    <w:basedOn w:val="DefaultParagraphFont"/>
    <w:rsid w:val="005F01EE"/>
    <w:rPr>
      <w:rFonts w:cs="Times New Roman"/>
      <w:b/>
      <w:bCs/>
      <w:sz w:val="21"/>
      <w:szCs w:val="21"/>
      <w:lang w:bidi="ar-SA"/>
    </w:rPr>
  </w:style>
  <w:style w:type="character" w:customStyle="1" w:styleId="mn">
    <w:name w:val="mn"/>
    <w:basedOn w:val="DefaultParagraphFont"/>
    <w:rsid w:val="005F01EE"/>
    <w:rPr>
      <w:rFonts w:cs="Times New Roman"/>
    </w:rPr>
  </w:style>
  <w:style w:type="character" w:customStyle="1" w:styleId="mi">
    <w:name w:val="mi"/>
    <w:basedOn w:val="DefaultParagraphFont"/>
    <w:rsid w:val="005F01EE"/>
    <w:rPr>
      <w:rFonts w:cs="Times New Roman"/>
    </w:rPr>
  </w:style>
  <w:style w:type="character" w:customStyle="1" w:styleId="Cau1Char">
    <w:name w:val="Cau 1 Char"/>
    <w:link w:val="Cau1"/>
    <w:locked/>
    <w:rsid w:val="009711F7"/>
    <w:rPr>
      <w:color w:val="000000"/>
      <w:sz w:val="24"/>
    </w:rPr>
  </w:style>
  <w:style w:type="paragraph" w:customStyle="1" w:styleId="Cau1">
    <w:name w:val="Cau 1"/>
    <w:basedOn w:val="Normal"/>
    <w:link w:val="Cau1Char"/>
    <w:rsid w:val="009711F7"/>
    <w:pPr>
      <w:widowControl w:val="0"/>
      <w:autoSpaceDE w:val="0"/>
      <w:autoSpaceDN w:val="0"/>
      <w:adjustRightInd w:val="0"/>
      <w:spacing w:before="60" w:line="288" w:lineRule="auto"/>
      <w:ind w:left="720" w:hanging="720"/>
      <w:jc w:val="both"/>
    </w:pPr>
    <w:rPr>
      <w:rFonts w:asciiTheme="minorHAnsi" w:eastAsiaTheme="minorHAnsi" w:hAnsiTheme="minorHAnsi" w:cstheme="minorBidi"/>
      <w:color w:val="000000"/>
      <w:sz w:val="24"/>
    </w:rPr>
  </w:style>
  <w:style w:type="character" w:customStyle="1" w:styleId="Heading3Char">
    <w:name w:val="Heading 3 Char"/>
    <w:basedOn w:val="DefaultParagraphFont"/>
    <w:link w:val="Heading3"/>
    <w:rsid w:val="002058DA"/>
    <w:rPr>
      <w:rFonts w:ascii="Times New Roman" w:eastAsia="Times New Roman" w:hAnsi="Times New Roman" w:cs="Times New Roman"/>
      <w:sz w:val="28"/>
      <w:szCs w:val="28"/>
      <w:lang w:eastAsia="ar-SA"/>
    </w:rPr>
  </w:style>
  <w:style w:type="character" w:customStyle="1" w:styleId="Heading4Char">
    <w:name w:val="Heading 4 Char"/>
    <w:basedOn w:val="DefaultParagraphFont"/>
    <w:link w:val="Heading4"/>
    <w:rsid w:val="002058DA"/>
    <w:rPr>
      <w:rFonts w:ascii="Times New Roman" w:eastAsia="Times New Roman" w:hAnsi="Times New Roman" w:cs="Times New Roman"/>
      <w:sz w:val="28"/>
      <w:szCs w:val="28"/>
      <w:lang w:val="pt-BR" w:eastAsia="ar-SA"/>
    </w:rPr>
  </w:style>
  <w:style w:type="character" w:customStyle="1" w:styleId="Heading5Char">
    <w:name w:val="Heading 5 Char"/>
    <w:basedOn w:val="DefaultParagraphFont"/>
    <w:link w:val="Heading5"/>
    <w:rsid w:val="002058DA"/>
    <w:rPr>
      <w:rFonts w:ascii="Times New Roman" w:eastAsia="Times New Roman" w:hAnsi="Times New Roman" w:cs="Times New Roman"/>
      <w:sz w:val="28"/>
      <w:szCs w:val="28"/>
      <w:lang w:eastAsia="ar-SA"/>
    </w:rPr>
  </w:style>
  <w:style w:type="character" w:customStyle="1" w:styleId="Heading7Char">
    <w:name w:val="Heading 7 Char"/>
    <w:basedOn w:val="DefaultParagraphFont"/>
    <w:link w:val="Heading7"/>
    <w:rsid w:val="002058DA"/>
    <w:rPr>
      <w:rFonts w:ascii="Times New Roman" w:eastAsia="Times New Roman" w:hAnsi="Times New Roman" w:cs="Times New Roman"/>
      <w:sz w:val="24"/>
      <w:szCs w:val="24"/>
      <w:lang w:eastAsia="ar-SA"/>
    </w:rPr>
  </w:style>
  <w:style w:type="character" w:customStyle="1" w:styleId="Heading8Char">
    <w:name w:val="Heading 8 Char"/>
    <w:basedOn w:val="DefaultParagraphFont"/>
    <w:link w:val="Heading8"/>
    <w:rsid w:val="002058DA"/>
    <w:rPr>
      <w:rFonts w:ascii="Times New Roman" w:eastAsia="Times New Roman" w:hAnsi="Times New Roman" w:cs="Times New Roman"/>
      <w:i/>
      <w:iCs/>
      <w:sz w:val="24"/>
      <w:szCs w:val="24"/>
      <w:lang w:eastAsia="ar-SA"/>
    </w:rPr>
  </w:style>
  <w:style w:type="paragraph" w:customStyle="1" w:styleId="VD">
    <w:name w:val="VD"/>
    <w:basedOn w:val="Normal"/>
    <w:rsid w:val="002058DA"/>
    <w:pPr>
      <w:suppressAutoHyphens/>
      <w:spacing w:before="180" w:after="80" w:line="264" w:lineRule="auto"/>
      <w:ind w:left="907" w:hanging="907"/>
      <w:jc w:val="both"/>
    </w:pPr>
    <w:rPr>
      <w:rFonts w:ascii="Times New Roman" w:hAnsi="Times New Roman"/>
      <w:bCs/>
      <w:sz w:val="24"/>
      <w:szCs w:val="24"/>
      <w:lang w:eastAsia="ar-SA"/>
    </w:rPr>
  </w:style>
  <w:style w:type="paragraph" w:customStyle="1" w:styleId="WW-Default">
    <w:name w:val="WW-Default"/>
    <w:rsid w:val="002058DA"/>
    <w:pPr>
      <w:suppressAutoHyphens/>
      <w:autoSpaceDE w:val="0"/>
    </w:pPr>
    <w:rPr>
      <w:rFonts w:ascii="Times New Roman" w:eastAsia="Arial" w:hAnsi="Times New Roman" w:cs="Times New Roman"/>
      <w:color w:val="000000"/>
      <w:sz w:val="24"/>
      <w:szCs w:val="24"/>
      <w:lang w:eastAsia="ar-SA"/>
    </w:rPr>
  </w:style>
  <w:style w:type="paragraph" w:customStyle="1" w:styleId="Hdg">
    <w:name w:val="Hdg"/>
    <w:basedOn w:val="Normal"/>
    <w:rsid w:val="002058DA"/>
    <w:pPr>
      <w:tabs>
        <w:tab w:val="left" w:pos="1425"/>
        <w:tab w:val="left" w:pos="4503"/>
      </w:tabs>
      <w:suppressAutoHyphens/>
      <w:spacing w:before="120" w:after="120" w:line="264" w:lineRule="auto"/>
      <w:jc w:val="both"/>
    </w:pPr>
    <w:rPr>
      <w:rFonts w:ascii="Times New Roman" w:hAnsi="Times New Roman"/>
      <w:b/>
      <w:bCs/>
      <w:i/>
      <w:iCs/>
      <w:sz w:val="24"/>
      <w:szCs w:val="24"/>
      <w:lang w:val="pt-BR" w:eastAsia="ar-SA"/>
    </w:rPr>
  </w:style>
  <w:style w:type="paragraph" w:styleId="List">
    <w:name w:val="List"/>
    <w:basedOn w:val="BodyText"/>
    <w:unhideWhenUsed/>
    <w:rsid w:val="002058DA"/>
    <w:pPr>
      <w:widowControl/>
      <w:suppressAutoHyphens/>
      <w:spacing w:line="19" w:lineRule="atLeast"/>
      <w:ind w:left="0" w:right="49"/>
      <w:jc w:val="both"/>
    </w:pPr>
    <w:rPr>
      <w:rFonts w:ascii=".VnTime" w:hAnsi=".VnTime" w:cs="Tahoma"/>
      <w:sz w:val="28"/>
      <w:lang w:eastAsia="ar-SA"/>
    </w:rPr>
  </w:style>
  <w:style w:type="paragraph" w:styleId="Subtitle">
    <w:name w:val="Subtitle"/>
    <w:basedOn w:val="Normal"/>
    <w:link w:val="SubtitleChar"/>
    <w:qFormat/>
    <w:rsid w:val="002058DA"/>
    <w:pPr>
      <w:suppressAutoHyphens/>
      <w:spacing w:after="60"/>
      <w:jc w:val="center"/>
      <w:outlineLvl w:val="1"/>
    </w:pPr>
    <w:rPr>
      <w:rFonts w:ascii="Arial" w:hAnsi="Arial" w:cs="Arial"/>
      <w:sz w:val="24"/>
      <w:szCs w:val="24"/>
      <w:lang w:eastAsia="ar-SA"/>
    </w:rPr>
  </w:style>
  <w:style w:type="character" w:customStyle="1" w:styleId="SubtitleChar">
    <w:name w:val="Subtitle Char"/>
    <w:basedOn w:val="DefaultParagraphFont"/>
    <w:link w:val="Subtitle"/>
    <w:rsid w:val="002058DA"/>
    <w:rPr>
      <w:rFonts w:ascii="Arial" w:eastAsia="Times New Roman" w:hAnsi="Arial" w:cs="Arial"/>
      <w:sz w:val="24"/>
      <w:szCs w:val="24"/>
      <w:lang w:eastAsia="ar-SA"/>
    </w:rPr>
  </w:style>
  <w:style w:type="paragraph" w:styleId="Title">
    <w:name w:val="Title"/>
    <w:basedOn w:val="Normal"/>
    <w:next w:val="Subtitle"/>
    <w:link w:val="TitleChar"/>
    <w:qFormat/>
    <w:rsid w:val="002058DA"/>
    <w:pPr>
      <w:suppressAutoHyphens/>
      <w:spacing w:line="360" w:lineRule="auto"/>
      <w:jc w:val="center"/>
    </w:pPr>
    <w:rPr>
      <w:rFonts w:ascii="Times New Roman" w:hAnsi="Times New Roman"/>
      <w:b/>
      <w:bCs/>
      <w:sz w:val="28"/>
      <w:szCs w:val="28"/>
      <w:lang w:eastAsia="ar-SA"/>
    </w:rPr>
  </w:style>
  <w:style w:type="character" w:customStyle="1" w:styleId="TitleChar">
    <w:name w:val="Title Char"/>
    <w:basedOn w:val="DefaultParagraphFont"/>
    <w:link w:val="Title"/>
    <w:rsid w:val="002058DA"/>
    <w:rPr>
      <w:rFonts w:ascii="Times New Roman" w:eastAsia="Times New Roman" w:hAnsi="Times New Roman" w:cs="Times New Roman"/>
      <w:b/>
      <w:bCs/>
      <w:sz w:val="28"/>
      <w:szCs w:val="28"/>
      <w:lang w:eastAsia="ar-SA"/>
    </w:rPr>
  </w:style>
  <w:style w:type="paragraph" w:styleId="BodyTextIndent">
    <w:name w:val="Body Text Indent"/>
    <w:basedOn w:val="Normal"/>
    <w:link w:val="BodyTextIndentChar"/>
    <w:unhideWhenUsed/>
    <w:rsid w:val="002058DA"/>
    <w:pPr>
      <w:suppressAutoHyphens/>
      <w:spacing w:after="120"/>
      <w:ind w:left="360"/>
    </w:pPr>
    <w:rPr>
      <w:rFonts w:ascii=".VnTime" w:hAnsi=".VnTime"/>
      <w:sz w:val="28"/>
      <w:szCs w:val="20"/>
      <w:lang w:eastAsia="ar-SA"/>
    </w:rPr>
  </w:style>
  <w:style w:type="character" w:customStyle="1" w:styleId="BodyTextIndentChar">
    <w:name w:val="Body Text Indent Char"/>
    <w:basedOn w:val="DefaultParagraphFont"/>
    <w:link w:val="BodyTextIndent"/>
    <w:rsid w:val="002058DA"/>
    <w:rPr>
      <w:rFonts w:ascii=".VnTime" w:eastAsia="Times New Roman" w:hAnsi=".VnTime" w:cs="Times New Roman"/>
      <w:sz w:val="28"/>
      <w:szCs w:val="20"/>
      <w:lang w:eastAsia="ar-SA"/>
    </w:rPr>
  </w:style>
  <w:style w:type="paragraph" w:customStyle="1" w:styleId="Heading">
    <w:name w:val="Heading"/>
    <w:basedOn w:val="Normal"/>
    <w:next w:val="BodyText"/>
    <w:rsid w:val="002058DA"/>
    <w:pPr>
      <w:keepNext/>
      <w:suppressAutoHyphens/>
      <w:spacing w:before="240" w:after="120"/>
    </w:pPr>
    <w:rPr>
      <w:rFonts w:ascii="Arial" w:eastAsia="SimSun" w:hAnsi="Arial" w:cs="Tahoma"/>
      <w:sz w:val="28"/>
      <w:szCs w:val="28"/>
      <w:lang w:eastAsia="ar-SA"/>
    </w:rPr>
  </w:style>
  <w:style w:type="paragraph" w:customStyle="1" w:styleId="Index">
    <w:name w:val="Index"/>
    <w:basedOn w:val="Normal"/>
    <w:rsid w:val="002058DA"/>
    <w:pPr>
      <w:suppressLineNumbers/>
      <w:suppressAutoHyphens/>
    </w:pPr>
    <w:rPr>
      <w:rFonts w:ascii=".VnTime" w:hAnsi=".VnTime" w:cs="Tahoma"/>
      <w:sz w:val="28"/>
      <w:szCs w:val="28"/>
      <w:lang w:eastAsia="ar-SA"/>
    </w:rPr>
  </w:style>
  <w:style w:type="paragraph" w:customStyle="1" w:styleId="Phuongphap">
    <w:name w:val="Phuong phap"/>
    <w:basedOn w:val="Title"/>
    <w:rsid w:val="002058DA"/>
    <w:pPr>
      <w:spacing w:line="540" w:lineRule="exact"/>
      <w:jc w:val="both"/>
    </w:pPr>
    <w:rPr>
      <w:i/>
      <w:sz w:val="30"/>
      <w:szCs w:val="30"/>
    </w:rPr>
  </w:style>
  <w:style w:type="paragraph" w:customStyle="1" w:styleId="Tenphuongphap">
    <w:name w:val="Ten phuong phap"/>
    <w:basedOn w:val="Normal"/>
    <w:rsid w:val="002058DA"/>
    <w:pPr>
      <w:suppressAutoHyphens/>
      <w:spacing w:before="120" w:after="360" w:line="288" w:lineRule="auto"/>
    </w:pPr>
    <w:rPr>
      <w:rFonts w:ascii="Times New Roman" w:hAnsi="Times New Roman"/>
      <w:b/>
      <w:sz w:val="30"/>
      <w:szCs w:val="30"/>
      <w:lang w:eastAsia="ar-SA"/>
    </w:rPr>
  </w:style>
  <w:style w:type="paragraph" w:customStyle="1" w:styleId="Loinoidau">
    <w:name w:val="Loi noi dau"/>
    <w:basedOn w:val="Normal"/>
    <w:rsid w:val="002058DA"/>
    <w:pPr>
      <w:suppressAutoHyphens/>
      <w:spacing w:after="240" w:line="264" w:lineRule="auto"/>
      <w:jc w:val="center"/>
    </w:pPr>
    <w:rPr>
      <w:rFonts w:ascii="Tahoma" w:hAnsi="Tahoma" w:cs="Arial"/>
      <w:b/>
      <w:sz w:val="30"/>
      <w:szCs w:val="30"/>
      <w:lang w:eastAsia="ar-SA"/>
    </w:rPr>
  </w:style>
  <w:style w:type="paragraph" w:customStyle="1" w:styleId="Phan">
    <w:name w:val="Phan"/>
    <w:basedOn w:val="Normal"/>
    <w:rsid w:val="002058DA"/>
    <w:pPr>
      <w:suppressAutoHyphens/>
      <w:spacing w:after="120" w:line="540" w:lineRule="exact"/>
      <w:jc w:val="center"/>
    </w:pPr>
    <w:rPr>
      <w:rFonts w:ascii="Arial" w:hAnsi="Arial" w:cs="Arial"/>
      <w:b/>
      <w:sz w:val="28"/>
      <w:szCs w:val="28"/>
      <w:lang w:eastAsia="ar-SA"/>
    </w:rPr>
  </w:style>
  <w:style w:type="paragraph" w:customStyle="1" w:styleId="Tenphan">
    <w:name w:val="Ten phan"/>
    <w:basedOn w:val="Normal"/>
    <w:rsid w:val="002058DA"/>
    <w:pPr>
      <w:suppressAutoHyphens/>
      <w:spacing w:after="360" w:line="312" w:lineRule="auto"/>
      <w:jc w:val="center"/>
    </w:pPr>
    <w:rPr>
      <w:rFonts w:ascii="Arial" w:hAnsi="Arial" w:cs="Arial"/>
      <w:b/>
      <w:sz w:val="32"/>
      <w:szCs w:val="32"/>
      <w:lang w:eastAsia="ar-SA"/>
    </w:rPr>
  </w:style>
  <w:style w:type="paragraph" w:customStyle="1" w:styleId="BTvandung">
    <w:name w:val="BT van dung"/>
    <w:basedOn w:val="Normal"/>
    <w:rsid w:val="002058DA"/>
    <w:pPr>
      <w:tabs>
        <w:tab w:val="left" w:pos="1425"/>
        <w:tab w:val="left" w:pos="2964"/>
        <w:tab w:val="left" w:pos="4503"/>
        <w:tab w:val="left" w:pos="6099"/>
      </w:tabs>
      <w:suppressAutoHyphens/>
      <w:spacing w:after="240" w:line="312" w:lineRule="auto"/>
      <w:ind w:left="573" w:right="584"/>
      <w:jc w:val="center"/>
    </w:pPr>
    <w:rPr>
      <w:rFonts w:ascii="Times New Roman" w:hAnsi="Times New Roman"/>
      <w:b/>
      <w:bCs/>
      <w:sz w:val="24"/>
      <w:szCs w:val="24"/>
      <w:lang w:eastAsia="ar-SA"/>
    </w:rPr>
  </w:style>
  <w:style w:type="paragraph" w:customStyle="1" w:styleId="Dapan">
    <w:name w:val="Dap an"/>
    <w:basedOn w:val="Normal"/>
    <w:rsid w:val="002058DA"/>
    <w:pPr>
      <w:tabs>
        <w:tab w:val="left" w:pos="851"/>
        <w:tab w:val="left" w:pos="2552"/>
        <w:tab w:val="left" w:pos="4253"/>
        <w:tab w:val="left" w:pos="5954"/>
      </w:tabs>
      <w:suppressAutoHyphens/>
      <w:spacing w:before="300" w:after="180" w:line="264" w:lineRule="auto"/>
      <w:jc w:val="both"/>
    </w:pPr>
    <w:rPr>
      <w:rFonts w:ascii="Times New Roman" w:hAnsi="Times New Roman"/>
      <w:b/>
      <w:bCs/>
      <w:color w:val="000000"/>
      <w:sz w:val="26"/>
      <w:szCs w:val="24"/>
      <w:lang w:eastAsia="ar-SA"/>
    </w:rPr>
  </w:style>
  <w:style w:type="paragraph" w:customStyle="1" w:styleId="Char">
    <w:name w:val="Char"/>
    <w:basedOn w:val="Normal"/>
    <w:rsid w:val="002058DA"/>
    <w:pPr>
      <w:suppressAutoHyphens/>
      <w:spacing w:after="160" w:line="240" w:lineRule="exact"/>
      <w:jc w:val="both"/>
    </w:pPr>
    <w:rPr>
      <w:rFonts w:ascii="Arial" w:hAnsi="Arial" w:cs="Arial"/>
      <w:sz w:val="24"/>
      <w:szCs w:val="24"/>
      <w:lang w:eastAsia="ar-SA"/>
    </w:rPr>
  </w:style>
  <w:style w:type="paragraph" w:customStyle="1" w:styleId="TableContents">
    <w:name w:val="Table Contents"/>
    <w:basedOn w:val="Normal"/>
    <w:rsid w:val="002058DA"/>
    <w:pPr>
      <w:suppressLineNumbers/>
      <w:suppressAutoHyphens/>
    </w:pPr>
    <w:rPr>
      <w:rFonts w:ascii=".VnTime" w:hAnsi=".VnTime"/>
      <w:sz w:val="28"/>
      <w:szCs w:val="28"/>
      <w:lang w:eastAsia="ar-SA"/>
    </w:rPr>
  </w:style>
  <w:style w:type="paragraph" w:customStyle="1" w:styleId="TableHeading">
    <w:name w:val="Table Heading"/>
    <w:basedOn w:val="TableContents"/>
    <w:rsid w:val="002058DA"/>
    <w:pPr>
      <w:jc w:val="center"/>
    </w:pPr>
    <w:rPr>
      <w:b/>
      <w:bCs/>
    </w:rPr>
  </w:style>
  <w:style w:type="paragraph" w:customStyle="1" w:styleId="Framecontents">
    <w:name w:val="Frame contents"/>
    <w:basedOn w:val="BodyText"/>
    <w:rsid w:val="002058DA"/>
    <w:pPr>
      <w:widowControl/>
      <w:suppressAutoHyphens/>
      <w:spacing w:line="19" w:lineRule="atLeast"/>
      <w:ind w:left="0" w:right="49"/>
      <w:jc w:val="both"/>
    </w:pPr>
    <w:rPr>
      <w:rFonts w:ascii=".VnTime" w:hAnsi=".VnTime" w:cs="Times New Roman"/>
      <w:sz w:val="28"/>
      <w:lang w:eastAsia="ar-SA"/>
    </w:rPr>
  </w:style>
  <w:style w:type="character" w:customStyle="1" w:styleId="WW8Num1z0">
    <w:name w:val="WW8Num1z0"/>
    <w:rsid w:val="002058DA"/>
    <w:rPr>
      <w:rFonts w:ascii="Symbol" w:eastAsia="Times New Roman" w:hAnsi="Symbol" w:cs="Times New Roman" w:hint="default"/>
    </w:rPr>
  </w:style>
  <w:style w:type="character" w:customStyle="1" w:styleId="WW8Num1z1">
    <w:name w:val="WW8Num1z1"/>
    <w:rsid w:val="002058DA"/>
    <w:rPr>
      <w:rFonts w:ascii="Courier New" w:hAnsi="Courier New" w:cs="Courier New" w:hint="default"/>
    </w:rPr>
  </w:style>
  <w:style w:type="character" w:customStyle="1" w:styleId="WW8Num1z2">
    <w:name w:val="WW8Num1z2"/>
    <w:rsid w:val="002058DA"/>
    <w:rPr>
      <w:rFonts w:ascii="Wingdings" w:hAnsi="Wingdings" w:hint="default"/>
    </w:rPr>
  </w:style>
  <w:style w:type="character" w:customStyle="1" w:styleId="WW8Num1z3">
    <w:name w:val="WW8Num1z3"/>
    <w:rsid w:val="002058DA"/>
    <w:rPr>
      <w:rFonts w:ascii="Symbol" w:hAnsi="Symbol" w:hint="default"/>
    </w:rPr>
  </w:style>
  <w:style w:type="character" w:customStyle="1" w:styleId="WW8Num2z0">
    <w:name w:val="WW8Num2z0"/>
    <w:rsid w:val="002058DA"/>
    <w:rPr>
      <w:rFonts w:ascii="Symbol" w:eastAsia="Times New Roman" w:hAnsi="Symbol" w:cs="Times New Roman" w:hint="default"/>
    </w:rPr>
  </w:style>
  <w:style w:type="character" w:customStyle="1" w:styleId="WW8Num2z1">
    <w:name w:val="WW8Num2z1"/>
    <w:rsid w:val="002058DA"/>
    <w:rPr>
      <w:rFonts w:ascii="Courier New" w:hAnsi="Courier New" w:cs="Courier New" w:hint="default"/>
    </w:rPr>
  </w:style>
  <w:style w:type="character" w:customStyle="1" w:styleId="WW8Num2z2">
    <w:name w:val="WW8Num2z2"/>
    <w:rsid w:val="002058DA"/>
    <w:rPr>
      <w:rFonts w:ascii="Wingdings" w:hAnsi="Wingdings" w:hint="default"/>
    </w:rPr>
  </w:style>
  <w:style w:type="character" w:customStyle="1" w:styleId="WW8Num2z3">
    <w:name w:val="WW8Num2z3"/>
    <w:rsid w:val="002058DA"/>
    <w:rPr>
      <w:rFonts w:ascii="Symbol" w:hAnsi="Symbol" w:hint="default"/>
    </w:rPr>
  </w:style>
  <w:style w:type="character" w:customStyle="1" w:styleId="WW8Num4z0">
    <w:name w:val="WW8Num4z0"/>
    <w:rsid w:val="002058DA"/>
    <w:rPr>
      <w:rFonts w:ascii="Symbol" w:eastAsia="Times New Roman" w:hAnsi="Symbol" w:cs="Times New Roman" w:hint="default"/>
    </w:rPr>
  </w:style>
  <w:style w:type="character" w:customStyle="1" w:styleId="WW8Num4z1">
    <w:name w:val="WW8Num4z1"/>
    <w:rsid w:val="002058DA"/>
    <w:rPr>
      <w:rFonts w:ascii="Courier New" w:hAnsi="Courier New" w:cs="Courier New" w:hint="default"/>
    </w:rPr>
  </w:style>
  <w:style w:type="character" w:customStyle="1" w:styleId="WW8Num4z2">
    <w:name w:val="WW8Num4z2"/>
    <w:rsid w:val="002058DA"/>
    <w:rPr>
      <w:rFonts w:ascii="Wingdings" w:hAnsi="Wingdings" w:hint="default"/>
    </w:rPr>
  </w:style>
  <w:style w:type="character" w:customStyle="1" w:styleId="WW8Num4z3">
    <w:name w:val="WW8Num4z3"/>
    <w:rsid w:val="002058DA"/>
    <w:rPr>
      <w:rFonts w:ascii="Symbol" w:hAnsi="Symbol" w:hint="default"/>
    </w:rPr>
  </w:style>
  <w:style w:type="character" w:customStyle="1" w:styleId="WW8Num5z0">
    <w:name w:val="WW8Num5z0"/>
    <w:rsid w:val="002058DA"/>
    <w:rPr>
      <w:rFonts w:ascii="Symbol" w:eastAsia="Times New Roman" w:hAnsi="Symbol" w:cs="Times New Roman" w:hint="default"/>
    </w:rPr>
  </w:style>
  <w:style w:type="character" w:customStyle="1" w:styleId="WW8Num5z1">
    <w:name w:val="WW8Num5z1"/>
    <w:rsid w:val="002058DA"/>
    <w:rPr>
      <w:rFonts w:ascii="Courier New" w:hAnsi="Courier New" w:cs="Courier New" w:hint="default"/>
    </w:rPr>
  </w:style>
  <w:style w:type="character" w:customStyle="1" w:styleId="WW8Num5z2">
    <w:name w:val="WW8Num5z2"/>
    <w:rsid w:val="002058DA"/>
    <w:rPr>
      <w:rFonts w:ascii="Wingdings" w:hAnsi="Wingdings" w:hint="default"/>
    </w:rPr>
  </w:style>
  <w:style w:type="character" w:customStyle="1" w:styleId="WW8Num5z3">
    <w:name w:val="WW8Num5z3"/>
    <w:rsid w:val="002058DA"/>
    <w:rPr>
      <w:rFonts w:ascii="Symbol" w:hAnsi="Symbol" w:hint="default"/>
    </w:rPr>
  </w:style>
  <w:style w:type="character" w:customStyle="1" w:styleId="WW8Num6z0">
    <w:name w:val="WW8Num6z0"/>
    <w:rsid w:val="002058DA"/>
    <w:rPr>
      <w:rFonts w:ascii="Symbol" w:eastAsia="Times New Roman" w:hAnsi="Symbol" w:cs="Times New Roman" w:hint="default"/>
    </w:rPr>
  </w:style>
  <w:style w:type="character" w:customStyle="1" w:styleId="WW8Num6z1">
    <w:name w:val="WW8Num6z1"/>
    <w:rsid w:val="002058DA"/>
    <w:rPr>
      <w:rFonts w:ascii="Courier New" w:hAnsi="Courier New" w:cs="Courier New" w:hint="default"/>
    </w:rPr>
  </w:style>
  <w:style w:type="character" w:customStyle="1" w:styleId="WW8Num6z2">
    <w:name w:val="WW8Num6z2"/>
    <w:rsid w:val="002058DA"/>
    <w:rPr>
      <w:rFonts w:ascii="Wingdings" w:hAnsi="Wingdings" w:hint="default"/>
    </w:rPr>
  </w:style>
  <w:style w:type="character" w:customStyle="1" w:styleId="WW8Num6z3">
    <w:name w:val="WW8Num6z3"/>
    <w:rsid w:val="002058DA"/>
    <w:rPr>
      <w:rFonts w:ascii="Symbol" w:hAnsi="Symbol" w:hint="default"/>
    </w:rPr>
  </w:style>
  <w:style w:type="character" w:customStyle="1" w:styleId="WW8Num7z0">
    <w:name w:val="WW8Num7z0"/>
    <w:rsid w:val="002058DA"/>
    <w:rPr>
      <w:rFonts w:ascii="Times New Roman" w:hAnsi="Times New Roman" w:cs="Times New Roman" w:hint="default"/>
      <w:b/>
      <w:bCs w:val="0"/>
      <w:i w:val="0"/>
      <w:iCs w:val="0"/>
      <w:sz w:val="24"/>
      <w:szCs w:val="24"/>
    </w:rPr>
  </w:style>
  <w:style w:type="character" w:customStyle="1" w:styleId="WW8Num8z0">
    <w:name w:val="WW8Num8z0"/>
    <w:rsid w:val="002058DA"/>
    <w:rPr>
      <w:rFonts w:ascii="Symbol" w:eastAsia="Times New Roman" w:hAnsi="Symbol" w:cs="Times New Roman" w:hint="default"/>
    </w:rPr>
  </w:style>
  <w:style w:type="character" w:customStyle="1" w:styleId="WW8Num8z1">
    <w:name w:val="WW8Num8z1"/>
    <w:rsid w:val="002058DA"/>
    <w:rPr>
      <w:rFonts w:ascii="Courier New" w:hAnsi="Courier New" w:cs="Courier New" w:hint="default"/>
    </w:rPr>
  </w:style>
  <w:style w:type="character" w:customStyle="1" w:styleId="WW8Num8z2">
    <w:name w:val="WW8Num8z2"/>
    <w:rsid w:val="002058DA"/>
    <w:rPr>
      <w:rFonts w:ascii="Wingdings" w:hAnsi="Wingdings" w:hint="default"/>
    </w:rPr>
  </w:style>
  <w:style w:type="character" w:customStyle="1" w:styleId="WW8Num8z3">
    <w:name w:val="WW8Num8z3"/>
    <w:rsid w:val="002058DA"/>
    <w:rPr>
      <w:rFonts w:ascii="Symbol" w:hAnsi="Symbol" w:hint="default"/>
    </w:rPr>
  </w:style>
  <w:style w:type="character" w:customStyle="1" w:styleId="WW8Num9z0">
    <w:name w:val="WW8Num9z0"/>
    <w:rsid w:val="002058DA"/>
    <w:rPr>
      <w:rFonts w:ascii="Symbol" w:eastAsia="Times New Roman" w:hAnsi="Symbol" w:cs="Times New Roman" w:hint="default"/>
    </w:rPr>
  </w:style>
  <w:style w:type="character" w:customStyle="1" w:styleId="WW8Num9z1">
    <w:name w:val="WW8Num9z1"/>
    <w:rsid w:val="002058DA"/>
    <w:rPr>
      <w:rFonts w:ascii="Courier New" w:hAnsi="Courier New" w:cs="Courier New" w:hint="default"/>
    </w:rPr>
  </w:style>
  <w:style w:type="character" w:customStyle="1" w:styleId="WW8Num9z2">
    <w:name w:val="WW8Num9z2"/>
    <w:rsid w:val="002058DA"/>
    <w:rPr>
      <w:rFonts w:ascii="Wingdings" w:hAnsi="Wingdings" w:hint="default"/>
    </w:rPr>
  </w:style>
  <w:style w:type="character" w:customStyle="1" w:styleId="WW8Num9z3">
    <w:name w:val="WW8Num9z3"/>
    <w:rsid w:val="002058DA"/>
    <w:rPr>
      <w:rFonts w:ascii="Symbol" w:hAnsi="Symbol" w:hint="default"/>
    </w:rPr>
  </w:style>
  <w:style w:type="character" w:customStyle="1" w:styleId="CharChar4">
    <w:name w:val="Char Char4"/>
    <w:rsid w:val="002058DA"/>
    <w:rPr>
      <w:rFonts w:ascii="VNI-Times" w:hAnsi="VNI-Times" w:hint="default"/>
      <w:sz w:val="24"/>
      <w:szCs w:val="24"/>
      <w:lang w:val="en-US" w:eastAsia="ar-SA" w:bidi="ar-SA"/>
    </w:rPr>
  </w:style>
  <w:style w:type="character" w:customStyle="1" w:styleId="NoSpacingChar">
    <w:name w:val="No Spacing Char"/>
    <w:rsid w:val="002058DA"/>
    <w:rPr>
      <w:rFonts w:ascii="Calibri" w:eastAsia="Calibri" w:hAnsi="Calibri" w:hint="default"/>
      <w:sz w:val="24"/>
      <w:szCs w:val="22"/>
      <w:lang w:val="en-US" w:eastAsia="ar-SA" w:bidi="ar-SA"/>
    </w:rPr>
  </w:style>
  <w:style w:type="paragraph" w:styleId="BodyTextIndent3">
    <w:name w:val="Body Text Indent 3"/>
    <w:basedOn w:val="Normal"/>
    <w:link w:val="BodyTextIndent3Char"/>
    <w:unhideWhenUsed/>
    <w:rsid w:val="002058DA"/>
    <w:pPr>
      <w:spacing w:after="120"/>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2058DA"/>
    <w:rPr>
      <w:rFonts w:ascii="Times New Roman" w:eastAsia="Times New Roman" w:hAnsi="Times New Roman" w:cs="Times New Roman"/>
      <w:sz w:val="16"/>
      <w:szCs w:val="16"/>
    </w:rPr>
  </w:style>
  <w:style w:type="paragraph" w:styleId="Caption">
    <w:name w:val="caption"/>
    <w:basedOn w:val="Normal"/>
    <w:unhideWhenUsed/>
    <w:qFormat/>
    <w:rsid w:val="002058DA"/>
    <w:pPr>
      <w:suppressLineNumbers/>
      <w:suppressAutoHyphens/>
      <w:spacing w:before="120" w:after="120"/>
    </w:pPr>
    <w:rPr>
      <w:rFonts w:ascii=".VnTime" w:hAnsi=".VnTime" w:cs="Tahoma"/>
      <w:i/>
      <w:iCs/>
      <w:sz w:val="24"/>
      <w:szCs w:val="24"/>
      <w:lang w:eastAsia="ar-SA"/>
    </w:rPr>
  </w:style>
  <w:style w:type="paragraph" w:customStyle="1" w:styleId="tenb">
    <w:name w:val="tenb"/>
    <w:basedOn w:val="Normal"/>
    <w:rsid w:val="002058DA"/>
    <w:pPr>
      <w:spacing w:before="320" w:after="120"/>
    </w:pPr>
    <w:rPr>
      <w:rFonts w:ascii=".VnCentury Schoolbook" w:hAnsi=".VnCentury Schoolbook"/>
      <w:b/>
      <w:sz w:val="24"/>
      <w:szCs w:val="20"/>
    </w:rPr>
  </w:style>
  <w:style w:type="character" w:customStyle="1" w:styleId="apple-style-span">
    <w:name w:val="apple-style-span"/>
    <w:rsid w:val="002058DA"/>
  </w:style>
  <w:style w:type="character" w:customStyle="1" w:styleId="5yl5">
    <w:name w:val="_5yl5"/>
    <w:rsid w:val="002058DA"/>
    <w:rPr>
      <w:rFonts w:cs="Times New Roman"/>
    </w:rPr>
  </w:style>
  <w:style w:type="paragraph" w:styleId="BodyText2">
    <w:name w:val="Body Text 2"/>
    <w:basedOn w:val="Normal"/>
    <w:link w:val="BodyText2Char"/>
    <w:unhideWhenUsed/>
    <w:rsid w:val="002058DA"/>
    <w:pPr>
      <w:spacing w:line="19" w:lineRule="atLeast"/>
      <w:jc w:val="both"/>
    </w:pPr>
    <w:rPr>
      <w:rFonts w:ascii="Times New Roman" w:hAnsi="Times New Roman"/>
      <w:sz w:val="28"/>
      <w:szCs w:val="28"/>
    </w:rPr>
  </w:style>
  <w:style w:type="character" w:customStyle="1" w:styleId="BodyText2Char">
    <w:name w:val="Body Text 2 Char"/>
    <w:basedOn w:val="DefaultParagraphFont"/>
    <w:link w:val="BodyText2"/>
    <w:rsid w:val="002058DA"/>
    <w:rPr>
      <w:rFonts w:ascii="Times New Roman" w:eastAsia="Times New Roman" w:hAnsi="Times New Roman" w:cs="Times New Roman"/>
      <w:sz w:val="28"/>
      <w:szCs w:val="28"/>
    </w:rPr>
  </w:style>
  <w:style w:type="character" w:customStyle="1" w:styleId="Bodytext0">
    <w:name w:val="Body text_"/>
    <w:basedOn w:val="DefaultParagraphFont"/>
    <w:link w:val="Bodytext1"/>
    <w:rsid w:val="002058DA"/>
    <w:rPr>
      <w:spacing w:val="4"/>
      <w:sz w:val="21"/>
      <w:szCs w:val="21"/>
      <w:shd w:val="clear" w:color="auto" w:fill="FFFFFF"/>
    </w:rPr>
  </w:style>
  <w:style w:type="paragraph" w:customStyle="1" w:styleId="Bodytext1">
    <w:name w:val="Body text1"/>
    <w:basedOn w:val="Normal"/>
    <w:link w:val="Bodytext0"/>
    <w:rsid w:val="002058DA"/>
    <w:pPr>
      <w:widowControl w:val="0"/>
      <w:shd w:val="clear" w:color="auto" w:fill="FFFFFF"/>
      <w:spacing w:after="180" w:line="240" w:lineRule="atLeast"/>
      <w:ind w:hanging="360"/>
      <w:jc w:val="center"/>
    </w:pPr>
    <w:rPr>
      <w:rFonts w:asciiTheme="minorHAnsi" w:eastAsiaTheme="minorHAnsi" w:hAnsiTheme="minorHAnsi" w:cstheme="minorBidi"/>
      <w:spacing w:val="4"/>
      <w:sz w:val="21"/>
      <w:szCs w:val="21"/>
    </w:rPr>
  </w:style>
  <w:style w:type="numbering" w:customStyle="1" w:styleId="NoList1">
    <w:name w:val="No List1"/>
    <w:next w:val="NoList"/>
    <w:uiPriority w:val="99"/>
    <w:semiHidden/>
    <w:unhideWhenUsed/>
    <w:rsid w:val="002058DA"/>
  </w:style>
  <w:style w:type="table" w:customStyle="1" w:styleId="TableGrid1">
    <w:name w:val="Table Grid1"/>
    <w:basedOn w:val="TableNormal"/>
    <w:next w:val="TableGrid"/>
    <w:uiPriority w:val="59"/>
    <w:rsid w:val="002058DA"/>
    <w:rPr>
      <w:rFonts w:ascii=".VnTime" w:eastAsia="Calibri" w:hAnsi=".VnTime" w:cs="Times New Roman"/>
      <w:sz w:val="20"/>
      <w:szCs w:val="20"/>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CharCharChar">
    <w:name w:val="Char Char Char Char"/>
    <w:basedOn w:val="Normal"/>
    <w:uiPriority w:val="99"/>
    <w:rsid w:val="002058DA"/>
    <w:pPr>
      <w:spacing w:after="160" w:line="240" w:lineRule="exact"/>
    </w:pPr>
    <w:rPr>
      <w:rFonts w:ascii="Arial" w:hAnsi="Arial" w:cs="Arial"/>
      <w:sz w:val="24"/>
      <w:szCs w:val="24"/>
    </w:rPr>
  </w:style>
  <w:style w:type="paragraph" w:customStyle="1" w:styleId="default0">
    <w:name w:val="default"/>
    <w:basedOn w:val="Normal"/>
    <w:uiPriority w:val="99"/>
    <w:rsid w:val="002058DA"/>
    <w:pPr>
      <w:spacing w:before="100" w:beforeAutospacing="1" w:after="100" w:afterAutospacing="1"/>
    </w:pPr>
    <w:rPr>
      <w:rFonts w:ascii="Times New Roman" w:hAnsi="Times New Roman"/>
      <w:sz w:val="24"/>
      <w:szCs w:val="24"/>
    </w:rPr>
  </w:style>
  <w:style w:type="character" w:customStyle="1" w:styleId="ff3">
    <w:name w:val="ff3"/>
    <w:basedOn w:val="DefaultParagraphFont"/>
    <w:rsid w:val="002058DA"/>
  </w:style>
  <w:style w:type="character" w:customStyle="1" w:styleId="FooterChar1">
    <w:name w:val="Footer Char1"/>
    <w:basedOn w:val="DefaultParagraphFont"/>
    <w:uiPriority w:val="99"/>
    <w:rsid w:val="002058DA"/>
    <w:rPr>
      <w:rFonts w:ascii="Times New Roman" w:eastAsia="Times New Roman" w:hAnsi="Times New Roman" w:cs="Times New Roman"/>
      <w:sz w:val="24"/>
      <w:szCs w:val="24"/>
    </w:rPr>
  </w:style>
  <w:style w:type="character" w:customStyle="1" w:styleId="text">
    <w:name w:val="text"/>
    <w:basedOn w:val="DefaultParagraphFont"/>
    <w:rsid w:val="002058DA"/>
  </w:style>
  <w:style w:type="paragraph" w:styleId="EnvelopeAddress">
    <w:name w:val="envelope address"/>
    <w:basedOn w:val="Normal"/>
    <w:uiPriority w:val="99"/>
    <w:rsid w:val="002058DA"/>
    <w:pPr>
      <w:framePr w:w="7920" w:h="1980" w:hRule="exact" w:hSpace="180" w:wrap="auto" w:hAnchor="page" w:xAlign="center" w:yAlign="bottom"/>
      <w:ind w:left="2880"/>
    </w:pPr>
    <w:rPr>
      <w:rFonts w:ascii=".VnTimeH" w:hAnsi=".VnTimeH"/>
      <w:sz w:val="24"/>
      <w:szCs w:val="24"/>
    </w:rPr>
  </w:style>
  <w:style w:type="paragraph" w:customStyle="1" w:styleId="Style3">
    <w:name w:val="Style3"/>
    <w:basedOn w:val="Normal"/>
    <w:uiPriority w:val="99"/>
    <w:rsid w:val="002058DA"/>
    <w:rPr>
      <w:rFonts w:ascii="Times New Roman" w:hAnsi="Times New Roman"/>
      <w:sz w:val="28"/>
      <w:szCs w:val="24"/>
    </w:rPr>
  </w:style>
  <w:style w:type="paragraph" w:customStyle="1" w:styleId="Style1">
    <w:name w:val="Style1"/>
    <w:basedOn w:val="Normal"/>
    <w:autoRedefine/>
    <w:rsid w:val="002058DA"/>
    <w:rPr>
      <w:rFonts w:ascii="Times New Roman" w:hAnsi="Times New Roman"/>
      <w:b/>
      <w:bCs/>
      <w:sz w:val="28"/>
      <w:szCs w:val="28"/>
    </w:rPr>
  </w:style>
  <w:style w:type="paragraph" w:customStyle="1" w:styleId="Style2">
    <w:name w:val="Style2"/>
    <w:basedOn w:val="Normal"/>
    <w:autoRedefine/>
    <w:uiPriority w:val="99"/>
    <w:rsid w:val="002058DA"/>
    <w:rPr>
      <w:rFonts w:ascii=".VnTimeH" w:hAnsi=".VnTimeH"/>
      <w:color w:val="0000FF"/>
      <w:sz w:val="40"/>
      <w:szCs w:val="40"/>
    </w:rPr>
  </w:style>
  <w:style w:type="numbering" w:styleId="111111">
    <w:name w:val="Outline List 2"/>
    <w:basedOn w:val="NoList"/>
    <w:rsid w:val="002058DA"/>
    <w:pPr>
      <w:numPr>
        <w:numId w:val="2"/>
      </w:numPr>
    </w:pPr>
  </w:style>
  <w:style w:type="paragraph" w:customStyle="1" w:styleId="1T">
    <w:name w:val="1 T"/>
    <w:basedOn w:val="Normal"/>
    <w:uiPriority w:val="99"/>
    <w:rsid w:val="002058DA"/>
    <w:pPr>
      <w:widowControl w:val="0"/>
      <w:spacing w:before="60" w:after="60" w:line="264" w:lineRule="auto"/>
      <w:ind w:firstLine="709"/>
      <w:jc w:val="both"/>
    </w:pPr>
    <w:rPr>
      <w:rFonts w:ascii=".VnCentury Schoolbook" w:hAnsi=".VnCentury Schoolbook"/>
      <w:color w:val="000000"/>
    </w:rPr>
  </w:style>
  <w:style w:type="paragraph" w:styleId="BodyText3">
    <w:name w:val="Body Text 3"/>
    <w:basedOn w:val="Normal"/>
    <w:link w:val="BodyText3Char"/>
    <w:rsid w:val="002058DA"/>
    <w:pPr>
      <w:spacing w:line="480" w:lineRule="auto"/>
      <w:jc w:val="both"/>
    </w:pPr>
    <w:rPr>
      <w:rFonts w:ascii=".VnTime" w:hAnsi=".VnTime"/>
      <w:bCs/>
      <w:sz w:val="28"/>
      <w:szCs w:val="24"/>
    </w:rPr>
  </w:style>
  <w:style w:type="character" w:customStyle="1" w:styleId="BodyText3Char">
    <w:name w:val="Body Text 3 Char"/>
    <w:basedOn w:val="DefaultParagraphFont"/>
    <w:link w:val="BodyText3"/>
    <w:rsid w:val="002058DA"/>
    <w:rPr>
      <w:rFonts w:ascii=".VnTime" w:eastAsia="Times New Roman" w:hAnsi=".VnTime" w:cs="Times New Roman"/>
      <w:bCs/>
      <w:sz w:val="28"/>
      <w:szCs w:val="24"/>
    </w:rPr>
  </w:style>
  <w:style w:type="paragraph" w:customStyle="1" w:styleId="1chinhtrang">
    <w:name w:val="1 chinh trang"/>
    <w:basedOn w:val="Normal"/>
    <w:uiPriority w:val="99"/>
    <w:rsid w:val="002058DA"/>
    <w:pPr>
      <w:widowControl w:val="0"/>
      <w:spacing w:before="60" w:after="60" w:line="264" w:lineRule="auto"/>
      <w:ind w:firstLine="425"/>
      <w:jc w:val="both"/>
    </w:pPr>
    <w:rPr>
      <w:rFonts w:ascii=".VnCentury Schoolbook" w:hAnsi=".VnCentury Schoolbook"/>
      <w:color w:val="000000"/>
    </w:rPr>
  </w:style>
  <w:style w:type="paragraph" w:customStyle="1" w:styleId="co10bt">
    <w:name w:val="co10bt"/>
    <w:basedOn w:val="Normal"/>
    <w:rsid w:val="002058DA"/>
    <w:pPr>
      <w:spacing w:after="80" w:line="252" w:lineRule="auto"/>
      <w:ind w:left="284" w:hanging="284"/>
      <w:jc w:val="both"/>
    </w:pPr>
    <w:rPr>
      <w:rFonts w:ascii=".VnArial" w:hAnsi=".VnArial"/>
      <w:bCs/>
      <w:sz w:val="20"/>
      <w:szCs w:val="20"/>
    </w:rPr>
  </w:style>
  <w:style w:type="paragraph" w:customStyle="1" w:styleId="thutbt">
    <w:name w:val="thutbt"/>
    <w:basedOn w:val="Normal"/>
    <w:uiPriority w:val="99"/>
    <w:rsid w:val="002058DA"/>
    <w:pPr>
      <w:spacing w:after="80" w:line="252" w:lineRule="auto"/>
      <w:ind w:left="284" w:hanging="284"/>
      <w:jc w:val="both"/>
    </w:pPr>
    <w:rPr>
      <w:rFonts w:ascii=".VnTime" w:hAnsi=".VnTime"/>
      <w:sz w:val="24"/>
      <w:szCs w:val="20"/>
    </w:rPr>
  </w:style>
  <w:style w:type="character" w:customStyle="1" w:styleId="BodyText10">
    <w:name w:val="Body Text1"/>
    <w:basedOn w:val="DefaultParagraphFont"/>
    <w:rsid w:val="002058DA"/>
    <w:rPr>
      <w:spacing w:val="4"/>
      <w:sz w:val="21"/>
      <w:szCs w:val="21"/>
      <w:lang w:bidi="ar-SA"/>
    </w:rPr>
  </w:style>
  <w:style w:type="table" w:customStyle="1" w:styleId="TableGrid0">
    <w:name w:val="TableGrid"/>
    <w:rsid w:val="002058DA"/>
    <w:rPr>
      <w:rFonts w:eastAsiaTheme="minorEastAsia"/>
    </w:rPr>
    <w:tblPr>
      <w:tblCellMar>
        <w:top w:w="0" w:type="dxa"/>
        <w:left w:w="0" w:type="dxa"/>
        <w:bottom w:w="0" w:type="dxa"/>
        <w:right w:w="0" w:type="dxa"/>
      </w:tblCellMar>
    </w:tblPr>
  </w:style>
  <w:style w:type="character" w:customStyle="1" w:styleId="apple-tab-span">
    <w:name w:val="apple-tab-span"/>
    <w:basedOn w:val="DefaultParagraphFont"/>
    <w:rsid w:val="002058DA"/>
  </w:style>
  <w:style w:type="character" w:customStyle="1" w:styleId="DefaultChar">
    <w:name w:val="Default Char"/>
    <w:link w:val="Default"/>
    <w:locked/>
    <w:rsid w:val="0074517C"/>
    <w:rPr>
      <w:rFonts w:ascii="Times New Roman" w:eastAsia="Times New Roman" w:hAnsi="Times New Roman" w:cs="Times New Roman"/>
      <w:color w:val="000000"/>
      <w:sz w:val="24"/>
      <w:szCs w:val="24"/>
    </w:rPr>
  </w:style>
  <w:style w:type="paragraph" w:customStyle="1" w:styleId="msobodytextcxspmiddle">
    <w:name w:val="msobodytextcxspmiddle"/>
    <w:basedOn w:val="Normal"/>
    <w:rsid w:val="009C3EF6"/>
    <w:pPr>
      <w:spacing w:before="100" w:beforeAutospacing="1" w:after="100" w:afterAutospacing="1"/>
    </w:pPr>
    <w:rPr>
      <w:rFonts w:ascii="Times New Roman" w:hAnsi="Times New Roman"/>
      <w:sz w:val="24"/>
      <w:szCs w:val="24"/>
    </w:rPr>
  </w:style>
  <w:style w:type="paragraph" w:customStyle="1" w:styleId="msobodytextcxsplast">
    <w:name w:val="msobodytextcxsplast"/>
    <w:basedOn w:val="Normal"/>
    <w:rsid w:val="009C3EF6"/>
    <w:pPr>
      <w:spacing w:before="100" w:beforeAutospacing="1" w:after="100" w:afterAutospacing="1"/>
    </w:pPr>
    <w:rPr>
      <w:rFonts w:ascii="Times New Roman" w:hAnsi="Times New Roman"/>
      <w:sz w:val="24"/>
      <w:szCs w:val="24"/>
    </w:rPr>
  </w:style>
  <w:style w:type="character" w:customStyle="1" w:styleId="PageNumber1">
    <w:name w:val="Page Number1"/>
    <w:basedOn w:val="DefaultParagraphFont"/>
    <w:rsid w:val="000E54FA"/>
  </w:style>
  <w:style w:type="character" w:customStyle="1" w:styleId="ListLabel1">
    <w:name w:val="ListLabel 1"/>
    <w:rsid w:val="000E54FA"/>
    <w:rPr>
      <w:b/>
      <w:i w:val="0"/>
      <w:sz w:val="24"/>
      <w:szCs w:val="24"/>
    </w:rPr>
  </w:style>
  <w:style w:type="character" w:customStyle="1" w:styleId="ListLabel2">
    <w:name w:val="ListLabel 2"/>
    <w:rsid w:val="000E54FA"/>
    <w:rPr>
      <w:rFonts w:eastAsia="Times New Roman" w:cs="Times New Roman"/>
      <w:spacing w:val="-3"/>
      <w:w w:val="99"/>
      <w:sz w:val="24"/>
      <w:szCs w:val="24"/>
    </w:rPr>
  </w:style>
  <w:style w:type="character" w:customStyle="1" w:styleId="ListLabel3">
    <w:name w:val="ListLabel 3"/>
    <w:rsid w:val="000E54FA"/>
    <w:rPr>
      <w:spacing w:val="-19"/>
      <w:w w:val="99"/>
    </w:rPr>
  </w:style>
  <w:style w:type="character" w:customStyle="1" w:styleId="ListLabel4">
    <w:name w:val="ListLabel 4"/>
    <w:rsid w:val="000E54FA"/>
    <w:rPr>
      <w:spacing w:val="-5"/>
      <w:w w:val="99"/>
      <w:u w:val="thick" w:color="000000"/>
    </w:rPr>
  </w:style>
  <w:style w:type="character" w:customStyle="1" w:styleId="ListLabel5">
    <w:name w:val="ListLabel 5"/>
    <w:rsid w:val="000E54FA"/>
    <w:rPr>
      <w:rFonts w:eastAsia="Times New Roman" w:cs="Times New Roman"/>
      <w:w w:val="99"/>
      <w:sz w:val="24"/>
      <w:szCs w:val="24"/>
    </w:rPr>
  </w:style>
  <w:style w:type="character" w:customStyle="1" w:styleId="ListLabel6">
    <w:name w:val="ListLabel 6"/>
    <w:rsid w:val="000E54FA"/>
    <w:rPr>
      <w:b/>
    </w:rPr>
  </w:style>
  <w:style w:type="character" w:customStyle="1" w:styleId="ListLabel7">
    <w:name w:val="ListLabel 7"/>
    <w:rsid w:val="000E54FA"/>
    <w:rPr>
      <w:b/>
      <w:i w:val="0"/>
    </w:rPr>
  </w:style>
  <w:style w:type="character" w:customStyle="1" w:styleId="ListLabel8">
    <w:name w:val="ListLabel 8"/>
    <w:rsid w:val="000E54FA"/>
    <w:rPr>
      <w:rFonts w:eastAsia="Calibri" w:cs="Times New Roman"/>
    </w:rPr>
  </w:style>
  <w:style w:type="character" w:customStyle="1" w:styleId="ListLabel9">
    <w:name w:val="ListLabel 9"/>
    <w:rsid w:val="000E54FA"/>
    <w:rPr>
      <w:rFonts w:cs="Courier New"/>
    </w:rPr>
  </w:style>
  <w:style w:type="character" w:customStyle="1" w:styleId="ListLabel10">
    <w:name w:val="ListLabel 10"/>
    <w:rsid w:val="000E54FA"/>
    <w:rPr>
      <w:b/>
      <w:i w:val="0"/>
      <w:sz w:val="24"/>
      <w:szCs w:val="24"/>
      <w:u w:val="none"/>
    </w:rPr>
  </w:style>
  <w:style w:type="paragraph" w:customStyle="1" w:styleId="Caption1">
    <w:name w:val="Caption1"/>
    <w:basedOn w:val="Normal"/>
    <w:rsid w:val="000E54FA"/>
    <w:pPr>
      <w:suppressLineNumbers/>
      <w:suppressAutoHyphens/>
      <w:spacing w:before="120" w:after="120"/>
    </w:pPr>
    <w:rPr>
      <w:rFonts w:ascii=".VnTime" w:hAnsi=".VnTime" w:cs="Tahoma"/>
      <w:i/>
      <w:iCs/>
      <w:color w:val="000000"/>
      <w:sz w:val="24"/>
      <w:szCs w:val="24"/>
      <w:lang w:eastAsia="ar-SA"/>
    </w:rPr>
  </w:style>
  <w:style w:type="paragraph" w:customStyle="1" w:styleId="EnvelopeAddress1">
    <w:name w:val="Envelope Address1"/>
    <w:basedOn w:val="Normal"/>
    <w:rsid w:val="000E54FA"/>
    <w:pPr>
      <w:suppressAutoHyphens/>
      <w:ind w:left="2880"/>
    </w:pPr>
    <w:rPr>
      <w:rFonts w:ascii=".VnTimeH" w:hAnsi=".VnTimeH"/>
      <w:color w:val="000000"/>
      <w:sz w:val="24"/>
      <w:szCs w:val="24"/>
      <w:lang w:eastAsia="ar-SA"/>
    </w:rPr>
  </w:style>
  <w:style w:type="character" w:customStyle="1" w:styleId="Heading9Char">
    <w:name w:val="Heading 9 Char"/>
    <w:basedOn w:val="DefaultParagraphFont"/>
    <w:link w:val="Heading9"/>
    <w:rsid w:val="009E16E6"/>
    <w:rPr>
      <w:rFonts w:ascii="Arial" w:eastAsia="Times New Roman" w:hAnsi="Arial" w:cs="Arial"/>
    </w:rPr>
  </w:style>
  <w:style w:type="paragraph" w:customStyle="1" w:styleId="hdg0">
    <w:name w:val="hdg"/>
    <w:basedOn w:val="Normal"/>
    <w:rsid w:val="009E16E6"/>
    <w:pPr>
      <w:spacing w:after="120"/>
      <w:jc w:val="center"/>
    </w:pPr>
    <w:rPr>
      <w:rFonts w:ascii="VNI-Centur" w:hAnsi="VNI-Centur"/>
      <w:b/>
      <w:sz w:val="28"/>
      <w:szCs w:val="20"/>
    </w:rPr>
  </w:style>
  <w:style w:type="paragraph" w:customStyle="1" w:styleId="p0">
    <w:name w:val="p0"/>
    <w:basedOn w:val="Normal"/>
    <w:rsid w:val="00A77DA5"/>
    <w:rPr>
      <w:rFonts w:ascii="Times New Roman" w:hAnsi="Times New Roman"/>
      <w:bCs/>
      <w:spacing w:val="4"/>
      <w:sz w:val="24"/>
      <w:szCs w:val="24"/>
    </w:rPr>
  </w:style>
  <w:style w:type="character" w:customStyle="1" w:styleId="15">
    <w:name w:val="15"/>
    <w:basedOn w:val="DefaultParagraphFont"/>
    <w:rsid w:val="00A77DA5"/>
    <w:rPr>
      <w:rFonts w:ascii="Times New Roman" w:hAnsi="Times New Roman" w:cs="Times New Roman" w:hint="default"/>
      <w:sz w:val="20"/>
      <w:szCs w:val="20"/>
    </w:rPr>
  </w:style>
  <w:style w:type="character" w:customStyle="1" w:styleId="16">
    <w:name w:val="16"/>
    <w:basedOn w:val="DefaultParagraphFont"/>
    <w:rsid w:val="00A77DA5"/>
    <w:rPr>
      <w:rFonts w:ascii="Times New Roman" w:hAnsi="Times New Roman" w:cs="Times New Roman" w:hint="default"/>
      <w:b/>
      <w:bCs/>
      <w:sz w:val="20"/>
      <w:szCs w:val="20"/>
    </w:rPr>
  </w:style>
  <w:style w:type="paragraph" w:customStyle="1" w:styleId="I">
    <w:name w:val="I"/>
    <w:basedOn w:val="Normal"/>
    <w:rsid w:val="00854BB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hAnsi=".VnArialH" w:cs="Arial"/>
      <w:b/>
      <w:spacing w:val="4"/>
      <w:sz w:val="28"/>
      <w:szCs w:val="26"/>
    </w:rPr>
  </w:style>
  <w:style w:type="character" w:customStyle="1" w:styleId="mjxassistivemathml">
    <w:name w:val="mjx_assistive_mathml"/>
    <w:basedOn w:val="DefaultParagraphFont"/>
    <w:rsid w:val="00532455"/>
  </w:style>
  <w:style w:type="character" w:customStyle="1" w:styleId="mo">
    <w:name w:val="mo"/>
    <w:basedOn w:val="DefaultParagraphFont"/>
    <w:rsid w:val="00532455"/>
  </w:style>
  <w:style w:type="character" w:customStyle="1" w:styleId="ListParagraphChar">
    <w:name w:val="List Paragraph Char"/>
    <w:aliases w:val="chuẩn không cần chỉnh Char,HPL01 Char"/>
    <w:link w:val="ListParagraph"/>
    <w:uiPriority w:val="34"/>
    <w:qFormat/>
    <w:locked/>
    <w:rsid w:val="00237A5A"/>
  </w:style>
  <w:style w:type="paragraph" w:customStyle="1" w:styleId="mab5">
    <w:name w:val="mab5"/>
    <w:basedOn w:val="Normal"/>
    <w:semiHidden/>
    <w:rsid w:val="006B503B"/>
    <w:pPr>
      <w:spacing w:before="100" w:beforeAutospacing="1" w:after="75"/>
    </w:pPr>
    <w:rPr>
      <w:rFonts w:ascii="Times New Roman" w:hAnsi="Times New Roman"/>
      <w:sz w:val="24"/>
      <w:szCs w:val="24"/>
    </w:rPr>
  </w:style>
  <w:style w:type="character" w:customStyle="1" w:styleId="NormalJustifiedChar">
    <w:name w:val="Normal+Justified Char"/>
    <w:basedOn w:val="DefaultParagraphFont"/>
    <w:link w:val="NormalJustified"/>
    <w:locked/>
    <w:rsid w:val="006B503B"/>
    <w:rPr>
      <w:rFonts w:ascii="Times New Roman" w:eastAsia="Times New Roman" w:hAnsi="Times New Roman" w:cs="Times New Roman"/>
      <w:color w:val="000000"/>
      <w:sz w:val="24"/>
      <w:szCs w:val="24"/>
    </w:rPr>
  </w:style>
  <w:style w:type="paragraph" w:customStyle="1" w:styleId="NormalJustified">
    <w:name w:val="Normal+Justified"/>
    <w:basedOn w:val="Normal"/>
    <w:link w:val="NormalJustifiedChar"/>
    <w:rsid w:val="006B503B"/>
    <w:pPr>
      <w:jc w:val="both"/>
    </w:pPr>
    <w:rPr>
      <w:rFonts w:ascii="Times New Roman" w:hAnsi="Times New Roman"/>
      <w:color w:val="000000"/>
      <w:sz w:val="24"/>
      <w:szCs w:val="24"/>
    </w:rPr>
  </w:style>
  <w:style w:type="paragraph" w:customStyle="1" w:styleId="p23">
    <w:name w:val="p23"/>
    <w:basedOn w:val="Normal"/>
    <w:rsid w:val="006B503B"/>
    <w:pPr>
      <w:spacing w:before="300" w:after="100" w:line="273" w:lineRule="auto"/>
      <w:ind w:left="397" w:hanging="397"/>
    </w:pPr>
    <w:rPr>
      <w:rFonts w:ascii=".VnArialH" w:hAnsi=".VnArialH"/>
      <w:b/>
      <w:spacing w:val="4"/>
      <w:sz w:val="28"/>
      <w:szCs w:val="28"/>
    </w:rPr>
  </w:style>
  <w:style w:type="character" w:customStyle="1" w:styleId="fontstyle01">
    <w:name w:val="fontstyle01"/>
    <w:basedOn w:val="DefaultParagraphFont"/>
    <w:rsid w:val="006B503B"/>
    <w:rPr>
      <w:rFonts w:ascii="Times New Roman" w:hAnsi="Times New Roman" w:cs="Times New Roman" w:hint="default"/>
      <w:b w:val="0"/>
      <w:bCs w:val="0"/>
      <w:i w:val="0"/>
      <w:iCs w:val="0"/>
      <w:color w:val="000000"/>
      <w:sz w:val="24"/>
      <w:szCs w:val="24"/>
    </w:rPr>
  </w:style>
  <w:style w:type="character" w:customStyle="1" w:styleId="fontstyle11">
    <w:name w:val="fontstyle11"/>
    <w:basedOn w:val="DefaultParagraphFont"/>
    <w:rsid w:val="006B503B"/>
    <w:rPr>
      <w:rFonts w:ascii="Bold" w:hAnsi="Bold" w:hint="default"/>
      <w:b/>
      <w:bCs/>
      <w:i w:val="0"/>
      <w:iCs w:val="0"/>
      <w:color w:val="0000FF"/>
      <w:sz w:val="24"/>
      <w:szCs w:val="24"/>
    </w:rPr>
  </w:style>
  <w:style w:type="character" w:customStyle="1" w:styleId="fontstyle21">
    <w:name w:val="fontstyle21"/>
    <w:basedOn w:val="DefaultParagraphFont"/>
    <w:rsid w:val="006B503B"/>
    <w:rPr>
      <w:rFonts w:ascii="Times New Roman" w:hAnsi="Times New Roman" w:cs="Times New Roman" w:hint="default"/>
      <w:b/>
      <w:bCs/>
      <w:i w:val="0"/>
      <w:iCs w:val="0"/>
      <w:color w:val="000000"/>
      <w:sz w:val="24"/>
      <w:szCs w:val="24"/>
    </w:rPr>
  </w:style>
  <w:style w:type="character" w:customStyle="1" w:styleId="textexposedshow">
    <w:name w:val="text_exposed_show"/>
    <w:basedOn w:val="DefaultParagraphFont"/>
    <w:rsid w:val="006B503B"/>
  </w:style>
  <w:style w:type="character" w:customStyle="1" w:styleId="ya-q-full-text">
    <w:name w:val="ya-q-full-text"/>
    <w:basedOn w:val="DefaultParagraphFont"/>
    <w:rsid w:val="006B503B"/>
  </w:style>
  <w:style w:type="paragraph" w:styleId="FootnoteText">
    <w:name w:val="footnote text"/>
    <w:basedOn w:val="Normal"/>
    <w:link w:val="FootnoteTextChar"/>
    <w:semiHidden/>
    <w:rsid w:val="000A427C"/>
    <w:rPr>
      <w:rFonts w:ascii="VNI-Times" w:hAnsi="VNI-Times"/>
      <w:sz w:val="20"/>
      <w:szCs w:val="20"/>
    </w:rPr>
  </w:style>
  <w:style w:type="character" w:customStyle="1" w:styleId="FootnoteTextChar">
    <w:name w:val="Footnote Text Char"/>
    <w:basedOn w:val="DefaultParagraphFont"/>
    <w:link w:val="FootnoteText"/>
    <w:semiHidden/>
    <w:rsid w:val="000A427C"/>
    <w:rPr>
      <w:rFonts w:ascii="VNI-Times" w:eastAsia="Times New Roman" w:hAnsi="VNI-Times" w:cs="Times New Roman"/>
      <w:sz w:val="20"/>
      <w:szCs w:val="20"/>
    </w:rPr>
  </w:style>
  <w:style w:type="character" w:styleId="FootnoteReference">
    <w:name w:val="footnote reference"/>
    <w:semiHidden/>
    <w:rsid w:val="000A427C"/>
    <w:rPr>
      <w:vertAlign w:val="superscript"/>
    </w:rPr>
  </w:style>
  <w:style w:type="paragraph" w:styleId="TOC1">
    <w:name w:val="toc 1"/>
    <w:basedOn w:val="Normal"/>
    <w:next w:val="Normal"/>
    <w:autoRedefine/>
    <w:semiHidden/>
    <w:rsid w:val="000A427C"/>
    <w:pPr>
      <w:jc w:val="both"/>
    </w:pPr>
    <w:rPr>
      <w:rFonts w:ascii="VNI-Times" w:hAnsi="VNI-Times"/>
      <w:b/>
      <w:bCs/>
      <w:sz w:val="24"/>
      <w:szCs w:val="24"/>
    </w:rPr>
  </w:style>
  <w:style w:type="paragraph" w:customStyle="1" w:styleId="STT">
    <w:name w:val="STT"/>
    <w:basedOn w:val="Normal"/>
    <w:link w:val="STTChar"/>
    <w:rsid w:val="000A427C"/>
    <w:pPr>
      <w:spacing w:before="80" w:after="80" w:line="288" w:lineRule="auto"/>
      <w:ind w:left="709" w:hanging="709"/>
      <w:jc w:val="both"/>
    </w:pPr>
    <w:rPr>
      <w:rFonts w:ascii=".VnArial" w:hAnsi=".VnArial"/>
      <w:b/>
      <w:spacing w:val="4"/>
      <w:sz w:val="24"/>
      <w:szCs w:val="24"/>
    </w:rPr>
  </w:style>
  <w:style w:type="character" w:customStyle="1" w:styleId="STTChar">
    <w:name w:val="STT Char"/>
    <w:link w:val="STT"/>
    <w:rsid w:val="000A427C"/>
    <w:rPr>
      <w:rFonts w:ascii=".VnArial" w:eastAsia="Times New Roman" w:hAnsi=".VnArial" w:cs="Times New Roman"/>
      <w:b/>
      <w:spacing w:val="4"/>
      <w:sz w:val="24"/>
      <w:szCs w:val="24"/>
    </w:rPr>
  </w:style>
  <w:style w:type="paragraph" w:styleId="BlockText">
    <w:name w:val="Block Text"/>
    <w:basedOn w:val="Normal"/>
    <w:rsid w:val="000A427C"/>
    <w:pPr>
      <w:spacing w:line="19" w:lineRule="atLeast"/>
      <w:ind w:left="113" w:right="113"/>
      <w:jc w:val="both"/>
    </w:pPr>
    <w:rPr>
      <w:rFonts w:ascii=".VnTime" w:hAnsi=".VnTime"/>
      <w:sz w:val="28"/>
      <w:szCs w:val="20"/>
    </w:rPr>
  </w:style>
  <w:style w:type="numbering" w:customStyle="1" w:styleId="Cu10">
    <w:name w:val="Câu 1"/>
    <w:rsid w:val="000A427C"/>
    <w:pPr>
      <w:numPr>
        <w:numId w:val="3"/>
      </w:numPr>
    </w:pPr>
  </w:style>
  <w:style w:type="character" w:customStyle="1" w:styleId="CharChar">
    <w:name w:val="Char Char"/>
    <w:semiHidden/>
    <w:rsid w:val="000A427C"/>
    <w:rPr>
      <w:rFonts w:ascii="Tahoma" w:eastAsia="Arial" w:hAnsi="Tahoma" w:cs="Tahoma"/>
      <w:sz w:val="16"/>
      <w:szCs w:val="16"/>
      <w:lang w:val="vi-VN" w:eastAsia="en-US" w:bidi="ar-SA"/>
    </w:rPr>
  </w:style>
  <w:style w:type="paragraph" w:customStyle="1" w:styleId="CM13">
    <w:name w:val="CM13"/>
    <w:basedOn w:val="Normal"/>
    <w:next w:val="Normal"/>
    <w:rsid w:val="000A427C"/>
    <w:pPr>
      <w:widowControl w:val="0"/>
      <w:autoSpaceDE w:val="0"/>
      <w:autoSpaceDN w:val="0"/>
      <w:adjustRightInd w:val="0"/>
      <w:spacing w:after="63"/>
    </w:pPr>
    <w:rPr>
      <w:rFonts w:ascii="Times New Roman" w:hAnsi="Times New Roman"/>
      <w:sz w:val="24"/>
      <w:szCs w:val="24"/>
    </w:rPr>
  </w:style>
  <w:style w:type="paragraph" w:customStyle="1" w:styleId="CM1">
    <w:name w:val="CM1"/>
    <w:basedOn w:val="Normal"/>
    <w:next w:val="Normal"/>
    <w:rsid w:val="000A427C"/>
    <w:pPr>
      <w:widowControl w:val="0"/>
      <w:autoSpaceDE w:val="0"/>
      <w:autoSpaceDN w:val="0"/>
      <w:adjustRightInd w:val="0"/>
    </w:pPr>
    <w:rPr>
      <w:rFonts w:ascii="Times New Roman" w:hAnsi="Times New Roman"/>
      <w:sz w:val="24"/>
      <w:szCs w:val="24"/>
    </w:rPr>
  </w:style>
  <w:style w:type="character" w:customStyle="1" w:styleId="Heading1Char1">
    <w:name w:val="Heading 1 Char1"/>
    <w:aliases w:val="Tieu_de1 Char,TieuDe1ML1 Char"/>
    <w:rsid w:val="000A427C"/>
    <w:rPr>
      <w:rFonts w:ascii="VNI-Times" w:hAnsi="VNI-Times"/>
      <w:b/>
      <w:bCs/>
      <w:color w:val="000000"/>
      <w:sz w:val="22"/>
      <w:szCs w:val="24"/>
      <w:u w:val="single"/>
      <w:lang w:val="en-US" w:eastAsia="en-US" w:bidi="ar-SA"/>
    </w:rPr>
  </w:style>
  <w:style w:type="character" w:customStyle="1" w:styleId="CharChar3">
    <w:name w:val="Char Char3"/>
    <w:rsid w:val="000A427C"/>
    <w:rPr>
      <w:rFonts w:ascii=".VnTime" w:hAnsi=".VnTime"/>
      <w:sz w:val="28"/>
      <w:szCs w:val="24"/>
    </w:rPr>
  </w:style>
  <w:style w:type="character" w:customStyle="1" w:styleId="CharChar2">
    <w:name w:val="Char Char2"/>
    <w:semiHidden/>
    <w:locked/>
    <w:rsid w:val="000A427C"/>
    <w:rPr>
      <w:rFonts w:ascii="Times New Roman" w:hAnsi="Times New Roman" w:cs="Times New Roman"/>
      <w:sz w:val="26"/>
      <w:szCs w:val="26"/>
      <w:lang w:val="en-US" w:eastAsia="en-US"/>
    </w:rPr>
  </w:style>
  <w:style w:type="paragraph" w:customStyle="1" w:styleId="bt-text">
    <w:name w:val="bt-text"/>
    <w:basedOn w:val="Normal"/>
    <w:link w:val="bt-textChar"/>
    <w:rsid w:val="000A427C"/>
    <w:pPr>
      <w:spacing w:after="40" w:line="274" w:lineRule="auto"/>
      <w:ind w:left="284" w:firstLine="284"/>
      <w:jc w:val="both"/>
    </w:pPr>
    <w:rPr>
      <w:rFonts w:ascii=".VnArial" w:hAnsi=".VnArial"/>
      <w:spacing w:val="2"/>
      <w:sz w:val="20"/>
      <w:szCs w:val="24"/>
    </w:rPr>
  </w:style>
  <w:style w:type="character" w:customStyle="1" w:styleId="bt-textChar">
    <w:name w:val="bt-text Char"/>
    <w:link w:val="bt-text"/>
    <w:rsid w:val="000A427C"/>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0A427C"/>
    <w:pPr>
      <w:spacing w:before="60" w:line="288" w:lineRule="auto"/>
      <w:ind w:hanging="284"/>
    </w:pPr>
    <w:rPr>
      <w:sz w:val="24"/>
      <w:vertAlign w:val="subscript"/>
    </w:rPr>
  </w:style>
  <w:style w:type="character" w:customStyle="1" w:styleId="CSoduoi12arialChar">
    <w:name w:val="CSo duoi12arial Char"/>
    <w:link w:val="CSoduoi12arial"/>
    <w:rsid w:val="000A427C"/>
    <w:rPr>
      <w:rFonts w:ascii=".VnArial" w:eastAsia="Times New Roman" w:hAnsi=".VnArial" w:cs="Times New Roman"/>
      <w:spacing w:val="2"/>
      <w:sz w:val="24"/>
      <w:szCs w:val="24"/>
      <w:vertAlign w:val="subscript"/>
    </w:rPr>
  </w:style>
  <w:style w:type="character" w:customStyle="1" w:styleId="CharChar30">
    <w:name w:val="Char Char3"/>
    <w:locked/>
    <w:rsid w:val="000A427C"/>
    <w:rPr>
      <w:rFonts w:ascii=".VnTime" w:hAnsi=".VnTime"/>
      <w:sz w:val="28"/>
      <w:szCs w:val="28"/>
      <w:lang w:val="en-US" w:eastAsia="en-US" w:bidi="ar-SA"/>
    </w:rPr>
  </w:style>
  <w:style w:type="character" w:customStyle="1" w:styleId="CharChar1">
    <w:name w:val="Char Char1"/>
    <w:locked/>
    <w:rsid w:val="000A427C"/>
    <w:rPr>
      <w:rFonts w:ascii="VNI-Times" w:hAnsi="VNI-Times"/>
      <w:sz w:val="24"/>
      <w:szCs w:val="24"/>
      <w:lang w:val="en-US" w:eastAsia="en-US" w:bidi="ar-SA"/>
    </w:rPr>
  </w:style>
  <w:style w:type="paragraph" w:styleId="BodyTextIndent2">
    <w:name w:val="Body Text Indent 2"/>
    <w:basedOn w:val="Normal"/>
    <w:link w:val="BodyTextIndent2Char"/>
    <w:rsid w:val="000A427C"/>
    <w:pPr>
      <w:spacing w:after="120" w:line="480" w:lineRule="auto"/>
      <w:ind w:left="360"/>
    </w:pPr>
    <w:rPr>
      <w:rFonts w:ascii="VNI-Times" w:hAnsi="VNI-Times"/>
      <w:sz w:val="24"/>
      <w:szCs w:val="24"/>
    </w:rPr>
  </w:style>
  <w:style w:type="character" w:customStyle="1" w:styleId="BodyTextIndent2Char">
    <w:name w:val="Body Text Indent 2 Char"/>
    <w:basedOn w:val="DefaultParagraphFont"/>
    <w:link w:val="BodyTextIndent2"/>
    <w:rsid w:val="000A427C"/>
    <w:rPr>
      <w:rFonts w:ascii="VNI-Times" w:eastAsia="Times New Roman" w:hAnsi="VNI-Times" w:cs="Times New Roman"/>
      <w:sz w:val="24"/>
      <w:szCs w:val="24"/>
    </w:rPr>
  </w:style>
  <w:style w:type="paragraph" w:customStyle="1" w:styleId="dauchuong">
    <w:name w:val="dauchuong"/>
    <w:basedOn w:val="Normal"/>
    <w:rsid w:val="000A427C"/>
    <w:pPr>
      <w:tabs>
        <w:tab w:val="num" w:pos="340"/>
        <w:tab w:val="left" w:pos="1134"/>
        <w:tab w:val="left" w:pos="3119"/>
      </w:tabs>
      <w:spacing w:before="60" w:after="60" w:line="264" w:lineRule="auto"/>
      <w:ind w:left="340" w:hanging="340"/>
      <w:jc w:val="both"/>
    </w:pPr>
    <w:rPr>
      <w:rFonts w:ascii=".VnArial" w:hAnsi=".VnArial"/>
      <w:sz w:val="20"/>
      <w:szCs w:val="20"/>
    </w:rPr>
  </w:style>
  <w:style w:type="paragraph" w:customStyle="1" w:styleId="hinh">
    <w:name w:val="hinh"/>
    <w:basedOn w:val="Normal"/>
    <w:rsid w:val="000A427C"/>
    <w:pPr>
      <w:spacing w:after="40" w:line="264" w:lineRule="auto"/>
      <w:ind w:firstLine="284"/>
      <w:jc w:val="center"/>
    </w:pPr>
    <w:rPr>
      <w:rFonts w:ascii=".VnArial" w:hAnsi=".VnArial"/>
      <w:sz w:val="18"/>
      <w:szCs w:val="18"/>
    </w:rPr>
  </w:style>
  <w:style w:type="paragraph" w:customStyle="1" w:styleId="I-lama">
    <w:name w:val="I-lama"/>
    <w:basedOn w:val="Heading1"/>
    <w:rsid w:val="000A427C"/>
    <w:pPr>
      <w:widowControl/>
      <w:spacing w:before="180" w:after="100" w:line="264" w:lineRule="auto"/>
      <w:ind w:left="0" w:firstLine="0"/>
      <w:jc w:val="both"/>
    </w:pPr>
    <w:rPr>
      <w:rFonts w:ascii=".VnTimeH" w:hAnsi=".VnTimeH" w:cs="Times New Roman"/>
      <w:b w:val="0"/>
      <w:bCs w:val="0"/>
      <w:sz w:val="24"/>
      <w:szCs w:val="24"/>
    </w:rPr>
  </w:style>
  <w:style w:type="paragraph" w:customStyle="1" w:styleId="1nho">
    <w:name w:val="1nho"/>
    <w:basedOn w:val="Normal"/>
    <w:link w:val="1nhoChar"/>
    <w:rsid w:val="000A427C"/>
    <w:pPr>
      <w:spacing w:before="60" w:after="40" w:line="264" w:lineRule="auto"/>
      <w:jc w:val="both"/>
    </w:pPr>
    <w:rPr>
      <w:rFonts w:ascii=".VnArial" w:hAnsi=".VnArial"/>
      <w:b/>
      <w:bCs/>
      <w:sz w:val="24"/>
      <w:szCs w:val="24"/>
    </w:rPr>
  </w:style>
  <w:style w:type="paragraph" w:customStyle="1" w:styleId="tenbai">
    <w:name w:val="tenbai"/>
    <w:basedOn w:val="Subtitle"/>
    <w:rsid w:val="000A427C"/>
    <w:pPr>
      <w:suppressAutoHyphens w:val="0"/>
      <w:spacing w:after="120" w:line="264" w:lineRule="auto"/>
      <w:jc w:val="right"/>
      <w:outlineLvl w:val="9"/>
    </w:pPr>
    <w:rPr>
      <w:rFonts w:ascii=".VnAvantH" w:hAnsi=".VnAvantH" w:cs="Times New Roman"/>
      <w:spacing w:val="4"/>
      <w:sz w:val="36"/>
      <w:szCs w:val="36"/>
      <w:lang w:eastAsia="en-US"/>
    </w:rPr>
  </w:style>
  <w:style w:type="paragraph" w:customStyle="1" w:styleId="bai">
    <w:name w:val="bai"/>
    <w:basedOn w:val="Normal"/>
    <w:rsid w:val="000A427C"/>
    <w:pPr>
      <w:spacing w:before="360" w:after="240" w:line="264" w:lineRule="auto"/>
      <w:jc w:val="center"/>
    </w:pPr>
    <w:rPr>
      <w:rFonts w:ascii=".VnTime" w:hAnsi=".VnTime"/>
      <w:b/>
      <w:bCs/>
      <w:spacing w:val="4"/>
      <w:sz w:val="24"/>
      <w:szCs w:val="24"/>
    </w:rPr>
  </w:style>
  <w:style w:type="paragraph" w:customStyle="1" w:styleId="baitap">
    <w:name w:val="baitap"/>
    <w:basedOn w:val="Heading1"/>
    <w:rsid w:val="000A427C"/>
    <w:pPr>
      <w:keepNext/>
      <w:widowControl/>
      <w:spacing w:before="240" w:after="120" w:line="264" w:lineRule="auto"/>
      <w:ind w:left="0" w:firstLine="0"/>
      <w:jc w:val="both"/>
    </w:pPr>
    <w:rPr>
      <w:rFonts w:ascii=".VnAvantH" w:hAnsi=".VnAvantH" w:cs="Times New Roman"/>
      <w:b w:val="0"/>
      <w:bCs w:val="0"/>
      <w:sz w:val="28"/>
      <w:szCs w:val="28"/>
    </w:rPr>
  </w:style>
  <w:style w:type="paragraph" w:styleId="TOC6">
    <w:name w:val="toc 6"/>
    <w:basedOn w:val="Normal"/>
    <w:next w:val="Normal"/>
    <w:autoRedefine/>
    <w:semiHidden/>
    <w:rsid w:val="000A427C"/>
    <w:pPr>
      <w:ind w:left="1200"/>
    </w:pPr>
    <w:rPr>
      <w:rFonts w:ascii="Times New Roman" w:hAnsi="Times New Roman"/>
      <w:sz w:val="24"/>
      <w:szCs w:val="24"/>
    </w:rPr>
  </w:style>
  <w:style w:type="paragraph" w:customStyle="1" w:styleId="Char1">
    <w:name w:val="Char1"/>
    <w:basedOn w:val="Normal"/>
    <w:semiHidden/>
    <w:rsid w:val="000A427C"/>
    <w:pPr>
      <w:spacing w:after="160" w:line="240" w:lineRule="exact"/>
    </w:pPr>
    <w:rPr>
      <w:rFonts w:ascii="Arial" w:hAnsi="Arial"/>
      <w:sz w:val="24"/>
      <w:szCs w:val="24"/>
    </w:rPr>
  </w:style>
  <w:style w:type="paragraph" w:customStyle="1" w:styleId="bulet">
    <w:name w:val="bulet"/>
    <w:basedOn w:val="Normal"/>
    <w:rsid w:val="000A427C"/>
    <w:pPr>
      <w:numPr>
        <w:numId w:val="5"/>
      </w:numPr>
      <w:tabs>
        <w:tab w:val="left" w:pos="1134"/>
        <w:tab w:val="left" w:pos="3119"/>
      </w:tabs>
      <w:spacing w:before="60" w:after="60" w:line="264" w:lineRule="auto"/>
      <w:jc w:val="both"/>
    </w:pPr>
    <w:rPr>
      <w:rFonts w:ascii=".VnTime" w:eastAsia="Batang" w:hAnsi=".VnTime" w:cs=".VnTime"/>
      <w:sz w:val="24"/>
      <w:szCs w:val="24"/>
    </w:rPr>
  </w:style>
  <w:style w:type="paragraph" w:customStyle="1" w:styleId="cong">
    <w:name w:val="cong"/>
    <w:aliases w:val="thuc"/>
    <w:basedOn w:val="Normal"/>
    <w:rsid w:val="000A427C"/>
    <w:pPr>
      <w:spacing w:line="360" w:lineRule="auto"/>
      <w:jc w:val="both"/>
    </w:pPr>
    <w:rPr>
      <w:rFonts w:ascii=".VnTime" w:eastAsia="Batang" w:hAnsi=".VnTime" w:cs=".VnTime"/>
      <w:sz w:val="24"/>
      <w:szCs w:val="24"/>
    </w:rPr>
  </w:style>
  <w:style w:type="paragraph" w:customStyle="1" w:styleId="Char0">
    <w:name w:val="Char"/>
    <w:basedOn w:val="Normal"/>
    <w:autoRedefine/>
    <w:rsid w:val="000A427C"/>
    <w:pPr>
      <w:spacing w:after="160" w:line="240" w:lineRule="exact"/>
      <w:ind w:firstLine="567"/>
    </w:pPr>
    <w:rPr>
      <w:rFonts w:ascii="Verdana" w:hAnsi="Verdana" w:cs="Verdana"/>
      <w:sz w:val="20"/>
      <w:szCs w:val="20"/>
    </w:rPr>
  </w:style>
  <w:style w:type="paragraph" w:customStyle="1" w:styleId="Chuong">
    <w:name w:val="Chuong"/>
    <w:basedOn w:val="Normal"/>
    <w:rsid w:val="000A427C"/>
    <w:pPr>
      <w:spacing w:after="120"/>
    </w:pPr>
    <w:rPr>
      <w:rFonts w:ascii=".VnTimeH" w:eastAsia="Batang" w:hAnsi=".VnTimeH" w:cs=".VnTimeH"/>
      <w:spacing w:val="20"/>
      <w:sz w:val="24"/>
      <w:szCs w:val="24"/>
    </w:rPr>
  </w:style>
  <w:style w:type="paragraph" w:customStyle="1" w:styleId="congthuc">
    <w:name w:val="cong thuc"/>
    <w:basedOn w:val="Chuong"/>
    <w:rsid w:val="000A427C"/>
    <w:pPr>
      <w:ind w:left="60"/>
    </w:pPr>
    <w:rPr>
      <w:rFonts w:ascii=".VnTime" w:hAnsi=".VnTime" w:cs=".VnTime"/>
      <w:spacing w:val="0"/>
      <w:position w:val="-10"/>
    </w:rPr>
  </w:style>
  <w:style w:type="paragraph" w:styleId="ListContinue2">
    <w:name w:val="List Continue 2"/>
    <w:basedOn w:val="Normal"/>
    <w:rsid w:val="000A427C"/>
    <w:pPr>
      <w:spacing w:after="120"/>
      <w:ind w:left="720"/>
    </w:pPr>
    <w:rPr>
      <w:rFonts w:ascii="Arial" w:hAnsi="Arial" w:cs="Arial"/>
      <w:sz w:val="24"/>
      <w:szCs w:val="24"/>
    </w:rPr>
  </w:style>
  <w:style w:type="character" w:customStyle="1" w:styleId="CharChar5">
    <w:name w:val="Char Char5"/>
    <w:semiHidden/>
    <w:rsid w:val="000A427C"/>
    <w:rPr>
      <w:rFonts w:ascii="Tahoma" w:eastAsia="Times New Roman" w:hAnsi="Tahoma" w:cs="Tahoma"/>
      <w:sz w:val="16"/>
      <w:szCs w:val="16"/>
      <w:lang w:val="vi-VN" w:eastAsia="en-US"/>
    </w:rPr>
  </w:style>
  <w:style w:type="character" w:customStyle="1" w:styleId="CharChar21">
    <w:name w:val="Char Char21"/>
    <w:semiHidden/>
    <w:locked/>
    <w:rsid w:val="000A427C"/>
    <w:rPr>
      <w:rFonts w:ascii="Times New Roman" w:hAnsi="Times New Roman" w:cs="Times New Roman"/>
      <w:sz w:val="26"/>
      <w:szCs w:val="26"/>
      <w:lang w:val="en-US" w:eastAsia="en-US"/>
    </w:rPr>
  </w:style>
  <w:style w:type="character" w:customStyle="1" w:styleId="CharChar41">
    <w:name w:val="Char Char41"/>
    <w:locked/>
    <w:rsid w:val="000A427C"/>
    <w:rPr>
      <w:rFonts w:ascii="Times New Roman" w:hAnsi="Times New Roman" w:cs="Times New Roman"/>
      <w:sz w:val="24"/>
      <w:szCs w:val="24"/>
      <w:lang w:val="en-US" w:eastAsia="en-US"/>
    </w:rPr>
  </w:style>
  <w:style w:type="character" w:customStyle="1" w:styleId="CharChar31">
    <w:name w:val="Char Char31"/>
    <w:locked/>
    <w:rsid w:val="000A427C"/>
    <w:rPr>
      <w:rFonts w:ascii="Times New Roman" w:hAnsi="Times New Roman" w:cs="Times New Roman"/>
      <w:sz w:val="28"/>
      <w:szCs w:val="28"/>
      <w:lang w:val="en-US" w:eastAsia="en-US"/>
    </w:rPr>
  </w:style>
  <w:style w:type="character" w:customStyle="1" w:styleId="CharChar11">
    <w:name w:val="Char Char11"/>
    <w:locked/>
    <w:rsid w:val="000A427C"/>
    <w:rPr>
      <w:rFonts w:ascii="Times New Roman" w:hAnsi="Times New Roman" w:cs="Times New Roman"/>
      <w:sz w:val="24"/>
      <w:szCs w:val="24"/>
      <w:lang w:val="en-US" w:eastAsia="en-US"/>
    </w:rPr>
  </w:style>
  <w:style w:type="paragraph" w:customStyle="1" w:styleId="Char10">
    <w:name w:val="Char1"/>
    <w:basedOn w:val="Normal"/>
    <w:semiHidden/>
    <w:rsid w:val="000A427C"/>
    <w:pPr>
      <w:spacing w:after="160" w:line="240" w:lineRule="exact"/>
    </w:pPr>
    <w:rPr>
      <w:rFonts w:ascii="Arial" w:hAnsi="Arial" w:cs="Arial"/>
      <w:sz w:val="24"/>
      <w:szCs w:val="24"/>
    </w:rPr>
  </w:style>
  <w:style w:type="numbering" w:customStyle="1" w:styleId="Cu1">
    <w:name w:val="Cu 1"/>
    <w:rsid w:val="000A427C"/>
    <w:pPr>
      <w:numPr>
        <w:numId w:val="4"/>
      </w:numPr>
    </w:pPr>
  </w:style>
  <w:style w:type="paragraph" w:styleId="List2">
    <w:name w:val="List 2"/>
    <w:basedOn w:val="Normal"/>
    <w:rsid w:val="000A427C"/>
    <w:pPr>
      <w:ind w:left="720" w:hanging="360"/>
    </w:pPr>
    <w:rPr>
      <w:rFonts w:ascii="VNI-Aptima" w:hAnsi="VNI-Aptima"/>
      <w:bCs/>
      <w:szCs w:val="20"/>
    </w:rPr>
  </w:style>
  <w:style w:type="paragraph" w:customStyle="1" w:styleId="StyleHeading1NotBold">
    <w:name w:val="Style Heading 1 + Not Bold"/>
    <w:basedOn w:val="Heading1"/>
    <w:rsid w:val="000A427C"/>
    <w:pPr>
      <w:keepNext/>
      <w:widowControl/>
      <w:tabs>
        <w:tab w:val="num" w:pos="900"/>
      </w:tabs>
      <w:spacing w:before="60" w:after="60"/>
      <w:ind w:left="900" w:hanging="360"/>
    </w:pPr>
    <w:rPr>
      <w:rFonts w:cs="Arial"/>
      <w:i/>
      <w:iCs/>
      <w:kern w:val="32"/>
      <w:sz w:val="24"/>
      <w:szCs w:val="24"/>
    </w:rPr>
  </w:style>
  <w:style w:type="paragraph" w:customStyle="1" w:styleId="yiv1417475869msonospacing">
    <w:name w:val="yiv1417475869msonospacing"/>
    <w:basedOn w:val="Normal"/>
    <w:rsid w:val="000A427C"/>
    <w:pPr>
      <w:spacing w:before="100" w:beforeAutospacing="1" w:after="100" w:afterAutospacing="1"/>
    </w:pPr>
    <w:rPr>
      <w:rFonts w:ascii="Times New Roman" w:hAnsi="Times New Roman"/>
      <w:sz w:val="24"/>
      <w:szCs w:val="24"/>
    </w:rPr>
  </w:style>
  <w:style w:type="character" w:customStyle="1" w:styleId="baitapChar">
    <w:name w:val="bai tap Char"/>
    <w:link w:val="baitap0"/>
    <w:rsid w:val="000A427C"/>
    <w:rPr>
      <w:rFonts w:ascii=".VnTime" w:hAnsi=".VnTime"/>
      <w:iCs/>
      <w:sz w:val="24"/>
      <w:szCs w:val="24"/>
    </w:rPr>
  </w:style>
  <w:style w:type="paragraph" w:customStyle="1" w:styleId="baitap0">
    <w:name w:val="bai tap"/>
    <w:basedOn w:val="Normal"/>
    <w:link w:val="baitapChar"/>
    <w:rsid w:val="000A427C"/>
    <w:pPr>
      <w:spacing w:before="120" w:after="40"/>
      <w:ind w:left="567" w:hanging="567"/>
      <w:jc w:val="both"/>
    </w:pPr>
    <w:rPr>
      <w:rFonts w:ascii=".VnTime" w:eastAsiaTheme="minorHAnsi" w:hAnsi=".VnTime" w:cstheme="minorBidi"/>
      <w:iCs/>
      <w:sz w:val="24"/>
      <w:szCs w:val="24"/>
    </w:rPr>
  </w:style>
  <w:style w:type="paragraph" w:customStyle="1" w:styleId="giai">
    <w:name w:val="giai"/>
    <w:basedOn w:val="Normal"/>
    <w:link w:val="giaiChar"/>
    <w:rsid w:val="000A427C"/>
    <w:pPr>
      <w:spacing w:before="180" w:after="40"/>
      <w:ind w:firstLine="567"/>
      <w:jc w:val="both"/>
    </w:pPr>
    <w:rPr>
      <w:rFonts w:ascii=".VnTime" w:hAnsi=".VnTime"/>
      <w:b/>
      <w:i/>
      <w:sz w:val="24"/>
      <w:szCs w:val="24"/>
    </w:rPr>
  </w:style>
  <w:style w:type="character" w:customStyle="1" w:styleId="giaiChar">
    <w:name w:val="giai Char"/>
    <w:link w:val="giai"/>
    <w:rsid w:val="000A427C"/>
    <w:rPr>
      <w:rFonts w:ascii=".VnTime" w:eastAsia="Times New Roman" w:hAnsi=".VnTime" w:cs="Times New Roman"/>
      <w:b/>
      <w:i/>
      <w:sz w:val="24"/>
      <w:szCs w:val="24"/>
    </w:rPr>
  </w:style>
  <w:style w:type="paragraph" w:customStyle="1" w:styleId="12">
    <w:name w:val="1.2..."/>
    <w:basedOn w:val="Normal"/>
    <w:link w:val="12Char"/>
    <w:rsid w:val="000A427C"/>
    <w:pPr>
      <w:spacing w:after="60" w:line="288" w:lineRule="auto"/>
      <w:ind w:left="397" w:hanging="397"/>
      <w:jc w:val="both"/>
    </w:pPr>
    <w:rPr>
      <w:rFonts w:ascii=".VnTime" w:hAnsi=".VnTime"/>
      <w:sz w:val="24"/>
      <w:szCs w:val="20"/>
      <w:lang w:val="fr-FR"/>
    </w:rPr>
  </w:style>
  <w:style w:type="paragraph" w:customStyle="1" w:styleId="dthut">
    <w:name w:val="dthut.."/>
    <w:basedOn w:val="Normal"/>
    <w:link w:val="dthutChar"/>
    <w:rsid w:val="000A427C"/>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 w:val="24"/>
      <w:szCs w:val="20"/>
      <w:lang w:val="pt-BR"/>
    </w:rPr>
  </w:style>
  <w:style w:type="character" w:customStyle="1" w:styleId="dthutChar">
    <w:name w:val="dthut.. Char"/>
    <w:link w:val="dthut"/>
    <w:rsid w:val="000A427C"/>
    <w:rPr>
      <w:rFonts w:ascii=".VnTime" w:eastAsia="Times New Roman" w:hAnsi=".VnTime" w:cs="Times New Roman"/>
      <w:sz w:val="24"/>
      <w:szCs w:val="20"/>
      <w:lang w:val="pt-BR"/>
    </w:rPr>
  </w:style>
  <w:style w:type="character" w:customStyle="1" w:styleId="12Char">
    <w:name w:val="1.2... Char"/>
    <w:link w:val="12"/>
    <w:rsid w:val="000A427C"/>
    <w:rPr>
      <w:rFonts w:ascii=".VnTime" w:eastAsia="Times New Roman" w:hAnsi=".VnTime" w:cs="Times New Roman"/>
      <w:sz w:val="24"/>
      <w:szCs w:val="20"/>
      <w:lang w:val="fr-FR"/>
    </w:rPr>
  </w:style>
  <w:style w:type="character" w:customStyle="1" w:styleId="metadate">
    <w:name w:val="meta_date"/>
    <w:basedOn w:val="DefaultParagraphFont"/>
    <w:rsid w:val="000A427C"/>
  </w:style>
  <w:style w:type="character" w:customStyle="1" w:styleId="metaauthor">
    <w:name w:val="meta_author"/>
    <w:basedOn w:val="DefaultParagraphFont"/>
    <w:rsid w:val="000A427C"/>
  </w:style>
  <w:style w:type="paragraph" w:customStyle="1" w:styleId="ptitle">
    <w:name w:val="ptitle"/>
    <w:basedOn w:val="Normal"/>
    <w:rsid w:val="000A427C"/>
    <w:pPr>
      <w:spacing w:before="54" w:after="54"/>
    </w:pPr>
    <w:rPr>
      <w:rFonts w:ascii="Arial" w:hAnsi="Arial" w:cs="Arial"/>
      <w:b/>
      <w:bCs/>
      <w:color w:val="0072BC"/>
      <w:sz w:val="19"/>
      <w:szCs w:val="19"/>
    </w:rPr>
  </w:style>
  <w:style w:type="paragraph" w:customStyle="1" w:styleId="pbody">
    <w:name w:val="pbody"/>
    <w:basedOn w:val="Normal"/>
    <w:rsid w:val="000A427C"/>
    <w:pPr>
      <w:spacing w:before="86" w:after="86" w:line="215" w:lineRule="atLeast"/>
    </w:pPr>
    <w:rPr>
      <w:rFonts w:ascii="Arial" w:hAnsi="Arial" w:cs="Arial"/>
      <w:color w:val="000000"/>
      <w:sz w:val="15"/>
      <w:szCs w:val="15"/>
    </w:rPr>
  </w:style>
  <w:style w:type="paragraph" w:customStyle="1" w:styleId="sapo1">
    <w:name w:val="sapo1"/>
    <w:basedOn w:val="Normal"/>
    <w:rsid w:val="000A427C"/>
    <w:pPr>
      <w:spacing w:before="100" w:beforeAutospacing="1" w:after="100" w:afterAutospacing="1"/>
    </w:pPr>
    <w:rPr>
      <w:rFonts w:ascii="Times New Roman" w:hAnsi="Times New Roman"/>
      <w:b/>
      <w:bCs/>
      <w:sz w:val="24"/>
      <w:szCs w:val="24"/>
    </w:rPr>
  </w:style>
  <w:style w:type="paragraph" w:customStyle="1" w:styleId="Style23">
    <w:name w:val="Style23"/>
    <w:basedOn w:val="Normal"/>
    <w:rsid w:val="000A427C"/>
    <w:pPr>
      <w:widowControl w:val="0"/>
      <w:autoSpaceDE w:val="0"/>
      <w:autoSpaceDN w:val="0"/>
      <w:adjustRightInd w:val="0"/>
      <w:spacing w:line="300" w:lineRule="exact"/>
      <w:ind w:firstLine="285"/>
    </w:pPr>
    <w:rPr>
      <w:rFonts w:ascii="Times New Roman" w:hAnsi="Times New Roman"/>
      <w:sz w:val="24"/>
      <w:szCs w:val="24"/>
    </w:rPr>
  </w:style>
  <w:style w:type="character" w:customStyle="1" w:styleId="FontStyle41">
    <w:name w:val="Font Style41"/>
    <w:rsid w:val="000A427C"/>
    <w:rPr>
      <w:rFonts w:ascii="Times New Roman" w:hAnsi="Times New Roman" w:cs="Times New Roman"/>
      <w:color w:val="000000"/>
      <w:sz w:val="20"/>
      <w:szCs w:val="20"/>
    </w:rPr>
  </w:style>
  <w:style w:type="character" w:customStyle="1" w:styleId="FontStyle48">
    <w:name w:val="Font Style48"/>
    <w:rsid w:val="000A427C"/>
    <w:rPr>
      <w:rFonts w:ascii="Times New Roman" w:hAnsi="Times New Roman" w:cs="Times New Roman"/>
      <w:b/>
      <w:bCs/>
      <w:i/>
      <w:iCs/>
      <w:color w:val="000000"/>
      <w:sz w:val="20"/>
      <w:szCs w:val="20"/>
    </w:rPr>
  </w:style>
  <w:style w:type="character" w:customStyle="1" w:styleId="FontStyle50">
    <w:name w:val="Font Style50"/>
    <w:rsid w:val="000A427C"/>
    <w:rPr>
      <w:rFonts w:ascii="Times New Roman" w:hAnsi="Times New Roman" w:cs="Times New Roman"/>
      <w:b/>
      <w:bCs/>
      <w:color w:val="000000"/>
      <w:spacing w:val="-10"/>
      <w:sz w:val="26"/>
      <w:szCs w:val="26"/>
    </w:rPr>
  </w:style>
  <w:style w:type="character" w:customStyle="1" w:styleId="FontStyle55">
    <w:name w:val="Font Style55"/>
    <w:rsid w:val="000A427C"/>
    <w:rPr>
      <w:rFonts w:ascii="Times New Roman" w:hAnsi="Times New Roman" w:cs="Times New Roman"/>
      <w:b/>
      <w:bCs/>
      <w:color w:val="000000"/>
      <w:sz w:val="26"/>
      <w:szCs w:val="26"/>
    </w:rPr>
  </w:style>
  <w:style w:type="character" w:customStyle="1" w:styleId="FontStyle64">
    <w:name w:val="Font Style64"/>
    <w:rsid w:val="000A427C"/>
    <w:rPr>
      <w:rFonts w:ascii="Times New Roman" w:hAnsi="Times New Roman" w:cs="Times New Roman"/>
      <w:b/>
      <w:bCs/>
      <w:color w:val="000000"/>
      <w:sz w:val="20"/>
      <w:szCs w:val="20"/>
    </w:rPr>
  </w:style>
  <w:style w:type="paragraph" w:customStyle="1" w:styleId="Style17">
    <w:name w:val="Style17"/>
    <w:basedOn w:val="Normal"/>
    <w:rsid w:val="000A427C"/>
    <w:pPr>
      <w:widowControl w:val="0"/>
      <w:autoSpaceDE w:val="0"/>
      <w:autoSpaceDN w:val="0"/>
      <w:adjustRightInd w:val="0"/>
    </w:pPr>
    <w:rPr>
      <w:rFonts w:ascii="Times New Roman" w:hAnsi="Times New Roman"/>
      <w:sz w:val="24"/>
      <w:szCs w:val="24"/>
    </w:rPr>
  </w:style>
  <w:style w:type="character" w:customStyle="1" w:styleId="FontStyle31">
    <w:name w:val="Font Style31"/>
    <w:rsid w:val="000A427C"/>
    <w:rPr>
      <w:rFonts w:ascii="Times New Roman" w:hAnsi="Times New Roman" w:cs="Times New Roman"/>
      <w:b/>
      <w:bCs/>
      <w:color w:val="000000"/>
      <w:spacing w:val="-10"/>
      <w:sz w:val="32"/>
      <w:szCs w:val="32"/>
    </w:rPr>
  </w:style>
  <w:style w:type="character" w:customStyle="1" w:styleId="FontStyle34">
    <w:name w:val="Font Style34"/>
    <w:rsid w:val="000A427C"/>
    <w:rPr>
      <w:rFonts w:ascii="Times New Roman" w:hAnsi="Times New Roman" w:cs="Times New Roman"/>
      <w:smallCaps/>
      <w:color w:val="000000"/>
      <w:sz w:val="20"/>
      <w:szCs w:val="20"/>
    </w:rPr>
  </w:style>
  <w:style w:type="character" w:customStyle="1" w:styleId="FontStyle54">
    <w:name w:val="Font Style54"/>
    <w:rsid w:val="000A427C"/>
    <w:rPr>
      <w:rFonts w:ascii="Times New Roman" w:hAnsi="Times New Roman" w:cs="Times New Roman"/>
      <w:b/>
      <w:bCs/>
      <w:color w:val="000000"/>
      <w:sz w:val="20"/>
      <w:szCs w:val="20"/>
    </w:rPr>
  </w:style>
  <w:style w:type="character" w:customStyle="1" w:styleId="FontStyle56">
    <w:name w:val="Font Style56"/>
    <w:rsid w:val="000A427C"/>
    <w:rPr>
      <w:rFonts w:ascii="Times New Roman" w:hAnsi="Times New Roman" w:cs="Times New Roman"/>
      <w:b/>
      <w:bCs/>
      <w:color w:val="000000"/>
      <w:sz w:val="20"/>
      <w:szCs w:val="20"/>
    </w:rPr>
  </w:style>
  <w:style w:type="character" w:customStyle="1" w:styleId="FontStyle58">
    <w:name w:val="Font Style58"/>
    <w:rsid w:val="000A427C"/>
    <w:rPr>
      <w:rFonts w:ascii="Times New Roman" w:hAnsi="Times New Roman" w:cs="Times New Roman"/>
      <w:b/>
      <w:bCs/>
      <w:color w:val="000000"/>
      <w:sz w:val="22"/>
      <w:szCs w:val="22"/>
    </w:rPr>
  </w:style>
  <w:style w:type="character" w:customStyle="1" w:styleId="FontStyle66">
    <w:name w:val="Font Style66"/>
    <w:rsid w:val="000A427C"/>
    <w:rPr>
      <w:rFonts w:ascii="Times New Roman" w:hAnsi="Times New Roman" w:cs="Times New Roman"/>
      <w:b/>
      <w:bCs/>
      <w:color w:val="000000"/>
      <w:spacing w:val="20"/>
      <w:sz w:val="20"/>
      <w:szCs w:val="20"/>
    </w:rPr>
  </w:style>
  <w:style w:type="character" w:customStyle="1" w:styleId="FontStyle67">
    <w:name w:val="Font Style67"/>
    <w:rsid w:val="000A427C"/>
    <w:rPr>
      <w:rFonts w:ascii="Times New Roman" w:hAnsi="Times New Roman" w:cs="Times New Roman"/>
      <w:b/>
      <w:bCs/>
      <w:color w:val="000000"/>
      <w:spacing w:val="-10"/>
      <w:sz w:val="26"/>
      <w:szCs w:val="26"/>
    </w:rPr>
  </w:style>
  <w:style w:type="character" w:customStyle="1" w:styleId="FontStyle69">
    <w:name w:val="Font Style69"/>
    <w:rsid w:val="000A427C"/>
    <w:rPr>
      <w:rFonts w:ascii="Times New Roman" w:hAnsi="Times New Roman" w:cs="Times New Roman"/>
      <w:b/>
      <w:bCs/>
      <w:color w:val="000000"/>
      <w:sz w:val="20"/>
      <w:szCs w:val="20"/>
    </w:rPr>
  </w:style>
  <w:style w:type="character" w:customStyle="1" w:styleId="null">
    <w:name w:val="null"/>
    <w:rsid w:val="000A427C"/>
  </w:style>
  <w:style w:type="character" w:customStyle="1" w:styleId="st">
    <w:name w:val="st"/>
    <w:basedOn w:val="DefaultParagraphFont"/>
    <w:rsid w:val="000A427C"/>
  </w:style>
  <w:style w:type="character" w:customStyle="1" w:styleId="usercontent">
    <w:name w:val="usercontent"/>
    <w:basedOn w:val="DefaultParagraphFont"/>
    <w:rsid w:val="000A427C"/>
  </w:style>
  <w:style w:type="paragraph" w:customStyle="1" w:styleId="listparagraphcxspmiddle">
    <w:name w:val="listparagraphcxspmiddle"/>
    <w:basedOn w:val="Normal"/>
    <w:rsid w:val="000A427C"/>
    <w:pPr>
      <w:spacing w:before="100" w:beforeAutospacing="1" w:after="100" w:afterAutospacing="1"/>
    </w:pPr>
    <w:rPr>
      <w:rFonts w:ascii="Times New Roman" w:hAnsi="Times New Roman"/>
      <w:sz w:val="24"/>
      <w:szCs w:val="24"/>
    </w:rPr>
  </w:style>
  <w:style w:type="paragraph" w:customStyle="1" w:styleId="listparagraphcxspmiddlecxspmiddle">
    <w:name w:val="listparagraphcxspmiddlecxspmiddle"/>
    <w:basedOn w:val="Normal"/>
    <w:rsid w:val="000A427C"/>
    <w:pPr>
      <w:spacing w:before="100" w:beforeAutospacing="1" w:after="100" w:afterAutospacing="1"/>
    </w:pPr>
    <w:rPr>
      <w:rFonts w:ascii="Times New Roman" w:hAnsi="Times New Roman"/>
      <w:sz w:val="24"/>
      <w:szCs w:val="24"/>
    </w:rPr>
  </w:style>
  <w:style w:type="paragraph" w:customStyle="1" w:styleId="listparagraphcxspmiddlecxsplast">
    <w:name w:val="listparagraphcxspmiddlecxsplast"/>
    <w:basedOn w:val="Normal"/>
    <w:rsid w:val="000A427C"/>
    <w:pPr>
      <w:spacing w:before="100" w:beforeAutospacing="1" w:after="100" w:afterAutospacing="1"/>
    </w:pPr>
    <w:rPr>
      <w:rFonts w:ascii="Times New Roman" w:hAnsi="Times New Roman"/>
      <w:sz w:val="24"/>
      <w:szCs w:val="24"/>
    </w:rPr>
  </w:style>
  <w:style w:type="paragraph" w:customStyle="1" w:styleId="giua">
    <w:name w:val="giua"/>
    <w:basedOn w:val="Normal"/>
    <w:rsid w:val="000A427C"/>
    <w:pPr>
      <w:spacing w:after="80" w:line="252" w:lineRule="auto"/>
      <w:jc w:val="center"/>
    </w:pPr>
    <w:rPr>
      <w:rFonts w:ascii=".VnTime" w:hAnsi=".VnTime"/>
      <w:sz w:val="24"/>
      <w:szCs w:val="20"/>
    </w:rPr>
  </w:style>
  <w:style w:type="paragraph" w:customStyle="1" w:styleId="co10he">
    <w:name w:val="co10he"/>
    <w:basedOn w:val="Normal"/>
    <w:rsid w:val="000A427C"/>
    <w:pPr>
      <w:spacing w:after="80" w:line="252" w:lineRule="auto"/>
      <w:ind w:left="2268"/>
      <w:jc w:val="both"/>
    </w:pPr>
    <w:rPr>
      <w:rFonts w:ascii=".VnArial" w:hAnsi=".VnArial"/>
      <w:sz w:val="20"/>
      <w:szCs w:val="20"/>
    </w:rPr>
  </w:style>
  <w:style w:type="paragraph" w:customStyle="1" w:styleId="chthhinhChar">
    <w:name w:val="chthhinh Char"/>
    <w:basedOn w:val="Normal"/>
    <w:link w:val="chthhinhCharChar"/>
    <w:rsid w:val="000A427C"/>
    <w:pPr>
      <w:spacing w:after="120" w:line="200" w:lineRule="exact"/>
      <w:jc w:val="center"/>
    </w:pPr>
    <w:rPr>
      <w:rFonts w:ascii=".VnTime" w:hAnsi=".VnTime"/>
      <w:i/>
      <w:spacing w:val="8"/>
      <w:sz w:val="18"/>
      <w:szCs w:val="20"/>
    </w:rPr>
  </w:style>
  <w:style w:type="paragraph" w:customStyle="1" w:styleId="11">
    <w:name w:val="1.1"/>
    <w:basedOn w:val="Normal"/>
    <w:rsid w:val="000A427C"/>
    <w:pPr>
      <w:spacing w:before="360" w:after="200" w:line="252" w:lineRule="auto"/>
      <w:jc w:val="both"/>
    </w:pPr>
    <w:rPr>
      <w:rFonts w:ascii=".VnHelvetIns" w:hAnsi=".VnHelvetIns"/>
      <w:color w:val="1C1C1C"/>
      <w:sz w:val="28"/>
      <w:szCs w:val="20"/>
    </w:rPr>
  </w:style>
  <w:style w:type="paragraph" w:customStyle="1" w:styleId="111">
    <w:name w:val="1.1.1"/>
    <w:basedOn w:val="Normal"/>
    <w:link w:val="111Char1"/>
    <w:rsid w:val="000A427C"/>
    <w:pPr>
      <w:spacing w:before="240" w:after="120" w:line="280" w:lineRule="atLeast"/>
      <w:jc w:val="both"/>
    </w:pPr>
    <w:rPr>
      <w:rFonts w:ascii=".VnArial" w:hAnsi=".VnArial"/>
      <w:b/>
      <w:w w:val="90"/>
      <w:sz w:val="26"/>
      <w:szCs w:val="20"/>
    </w:rPr>
  </w:style>
  <w:style w:type="paragraph" w:customStyle="1" w:styleId="112">
    <w:name w:val="1.1.2."/>
    <w:basedOn w:val="Footer"/>
    <w:link w:val="112Char"/>
    <w:rsid w:val="000A427C"/>
    <w:pPr>
      <w:tabs>
        <w:tab w:val="clear" w:pos="4680"/>
        <w:tab w:val="clear" w:pos="9360"/>
      </w:tabs>
      <w:spacing w:before="160" w:after="120"/>
      <w:jc w:val="both"/>
    </w:pPr>
    <w:rPr>
      <w:rFonts w:ascii=".VnArial" w:eastAsia="Times New Roman" w:hAnsi=".VnArial" w:cs="Times New Roman"/>
      <w:b/>
      <w:szCs w:val="20"/>
    </w:rPr>
  </w:style>
  <w:style w:type="character" w:customStyle="1" w:styleId="111Char1">
    <w:name w:val="1.1.1 Char1"/>
    <w:link w:val="111"/>
    <w:rsid w:val="000A427C"/>
    <w:rPr>
      <w:rFonts w:ascii=".VnArial" w:eastAsia="Times New Roman" w:hAnsi=".VnArial" w:cs="Times New Roman"/>
      <w:b/>
      <w:w w:val="90"/>
      <w:sz w:val="26"/>
      <w:szCs w:val="20"/>
    </w:rPr>
  </w:style>
  <w:style w:type="character" w:customStyle="1" w:styleId="112Char">
    <w:name w:val="1.1.2. Char"/>
    <w:link w:val="112"/>
    <w:rsid w:val="000A427C"/>
    <w:rPr>
      <w:rFonts w:ascii=".VnArial" w:eastAsia="Times New Roman" w:hAnsi=".VnArial" w:cs="Times New Roman"/>
      <w:b/>
      <w:szCs w:val="20"/>
    </w:rPr>
  </w:style>
  <w:style w:type="character" w:customStyle="1" w:styleId="chthhinhCharChar">
    <w:name w:val="chthhinh Char Char"/>
    <w:link w:val="chthhinhChar"/>
    <w:rsid w:val="000A427C"/>
    <w:rPr>
      <w:rFonts w:ascii=".VnTime" w:eastAsia="Times New Roman" w:hAnsi=".VnTime" w:cs="Times New Roman"/>
      <w:i/>
      <w:spacing w:val="8"/>
      <w:sz w:val="18"/>
      <w:szCs w:val="20"/>
    </w:rPr>
  </w:style>
  <w:style w:type="paragraph" w:customStyle="1" w:styleId="StyleLeft127cm">
    <w:name w:val="Style Left:  1.27 cm"/>
    <w:basedOn w:val="Normal"/>
    <w:rsid w:val="000A427C"/>
    <w:pPr>
      <w:spacing w:before="80" w:after="40"/>
      <w:ind w:left="567"/>
      <w:jc w:val="both"/>
    </w:pPr>
    <w:rPr>
      <w:rFonts w:ascii=".VnTime" w:hAnsi=".VnTime"/>
      <w:sz w:val="24"/>
      <w:szCs w:val="20"/>
    </w:rPr>
  </w:style>
  <w:style w:type="paragraph" w:customStyle="1" w:styleId="cauTN">
    <w:name w:val="cauTN"/>
    <w:basedOn w:val="Normal"/>
    <w:rsid w:val="000A427C"/>
    <w:pPr>
      <w:ind w:left="992" w:hanging="992"/>
      <w:jc w:val="both"/>
    </w:pPr>
    <w:rPr>
      <w:rFonts w:ascii=".VnTime" w:eastAsia=".VnTime" w:hAnsi=".VnTime"/>
      <w:color w:val="0000FF"/>
      <w:sz w:val="24"/>
      <w:szCs w:val="24"/>
    </w:rPr>
  </w:style>
  <w:style w:type="paragraph" w:customStyle="1" w:styleId="muclon">
    <w:name w:val="muc lon"/>
    <w:basedOn w:val="Normal"/>
    <w:rsid w:val="000A427C"/>
    <w:pPr>
      <w:tabs>
        <w:tab w:val="left" w:pos="284"/>
      </w:tabs>
      <w:spacing w:line="288" w:lineRule="auto"/>
    </w:pPr>
    <w:rPr>
      <w:rFonts w:ascii=".VnTimeH" w:hAnsi=".VnTimeH" w:cs=".VnTimeH"/>
      <w:sz w:val="24"/>
      <w:szCs w:val="24"/>
    </w:rPr>
  </w:style>
  <w:style w:type="paragraph" w:customStyle="1" w:styleId="tenbai0">
    <w:name w:val="ten bai"/>
    <w:basedOn w:val="Normal"/>
    <w:rsid w:val="000A427C"/>
    <w:pPr>
      <w:tabs>
        <w:tab w:val="left" w:pos="284"/>
      </w:tabs>
      <w:spacing w:line="288" w:lineRule="auto"/>
      <w:jc w:val="center"/>
    </w:pPr>
    <w:rPr>
      <w:rFonts w:ascii=".VnSouthernH" w:hAnsi=".VnSouthernH" w:cs=".VnSouthernH"/>
      <w:sz w:val="32"/>
      <w:szCs w:val="32"/>
    </w:rPr>
  </w:style>
  <w:style w:type="paragraph" w:customStyle="1" w:styleId="chuong0">
    <w:name w:val="chuong"/>
    <w:basedOn w:val="Normal"/>
    <w:rsid w:val="000A427C"/>
    <w:pPr>
      <w:tabs>
        <w:tab w:val="left" w:pos="284"/>
      </w:tabs>
      <w:spacing w:line="288" w:lineRule="auto"/>
      <w:jc w:val="both"/>
    </w:pPr>
    <w:rPr>
      <w:rFonts w:ascii=".VnTime" w:hAnsi=".VnTime" w:cs=".VnTime"/>
      <w:i/>
      <w:iCs/>
      <w:sz w:val="32"/>
      <w:szCs w:val="32"/>
    </w:rPr>
  </w:style>
  <w:style w:type="paragraph" w:customStyle="1" w:styleId="tenchuong">
    <w:name w:val="ten chuong"/>
    <w:basedOn w:val="Normal"/>
    <w:rsid w:val="000A427C"/>
    <w:pPr>
      <w:tabs>
        <w:tab w:val="left" w:pos="284"/>
      </w:tabs>
      <w:spacing w:line="288" w:lineRule="auto"/>
      <w:jc w:val="right"/>
    </w:pPr>
    <w:rPr>
      <w:rFonts w:ascii=".VnSouthernH" w:hAnsi=".VnSouthernH" w:cs=".VnSouthernH"/>
      <w:sz w:val="36"/>
      <w:szCs w:val="36"/>
    </w:rPr>
  </w:style>
  <w:style w:type="paragraph" w:customStyle="1" w:styleId="1CharChar">
    <w:name w:val="1. Char Char"/>
    <w:basedOn w:val="Normal"/>
    <w:rsid w:val="000A427C"/>
    <w:pPr>
      <w:spacing w:before="180" w:after="120" w:line="288" w:lineRule="auto"/>
      <w:ind w:left="425" w:hanging="425"/>
      <w:jc w:val="both"/>
    </w:pPr>
    <w:rPr>
      <w:rFonts w:ascii=".VnAvant" w:hAnsi=".VnAvant" w:cs=".VnAvant"/>
      <w:b/>
      <w:bCs/>
      <w:sz w:val="24"/>
      <w:szCs w:val="24"/>
      <w:lang w:val="sv-SE"/>
    </w:rPr>
  </w:style>
  <w:style w:type="paragraph" w:styleId="List3">
    <w:name w:val="List 3"/>
    <w:basedOn w:val="Normal"/>
    <w:rsid w:val="000A427C"/>
    <w:pPr>
      <w:ind w:left="849" w:hanging="283"/>
    </w:pPr>
    <w:rPr>
      <w:rFonts w:ascii=".VnTime" w:hAnsi=".VnTime"/>
      <w:sz w:val="28"/>
      <w:szCs w:val="20"/>
    </w:rPr>
  </w:style>
  <w:style w:type="paragraph" w:customStyle="1" w:styleId="detailsubtitle">
    <w:name w:val="detail_subtitle"/>
    <w:basedOn w:val="Normal"/>
    <w:rsid w:val="000A427C"/>
    <w:rPr>
      <w:rFonts w:ascii="Tahoma" w:hAnsi="Tahoma" w:cs="Tahoma"/>
      <w:b/>
      <w:bCs/>
      <w:color w:val="004175"/>
      <w:sz w:val="20"/>
      <w:szCs w:val="20"/>
      <w:u w:val="single"/>
    </w:rPr>
  </w:style>
  <w:style w:type="character" w:customStyle="1" w:styleId="CharChar6">
    <w:name w:val="Char Char6"/>
    <w:semiHidden/>
    <w:rsid w:val="000A427C"/>
    <w:rPr>
      <w:rFonts w:ascii="VNI-Helve" w:eastAsia="Times New Roman" w:hAnsi="VNI-Helve" w:cs="VNI-Helve"/>
      <w:sz w:val="16"/>
      <w:szCs w:val="16"/>
      <w:lang w:val="vi-VN" w:eastAsia="en-US" w:bidi="ar-SA"/>
    </w:rPr>
  </w:style>
  <w:style w:type="character" w:customStyle="1" w:styleId="CharChar22">
    <w:name w:val="Char Char22"/>
    <w:semiHidden/>
    <w:locked/>
    <w:rsid w:val="000A427C"/>
    <w:rPr>
      <w:rFonts w:ascii="VNI-Times" w:hAnsi="VNI-Times" w:cs="VNI-Times"/>
      <w:sz w:val="26"/>
      <w:szCs w:val="26"/>
      <w:lang w:val="en-US" w:eastAsia="en-US" w:bidi="ar-SA"/>
    </w:rPr>
  </w:style>
  <w:style w:type="character" w:customStyle="1" w:styleId="CharChar42">
    <w:name w:val="Char Char42"/>
    <w:locked/>
    <w:rsid w:val="000A427C"/>
    <w:rPr>
      <w:rFonts w:ascii="VNI-Times" w:hAnsi="VNI-Times" w:cs="VNI-Times"/>
      <w:sz w:val="24"/>
      <w:szCs w:val="24"/>
      <w:lang w:val="en-US" w:eastAsia="en-US" w:bidi="ar-SA"/>
    </w:rPr>
  </w:style>
  <w:style w:type="character" w:customStyle="1" w:styleId="CharChar32">
    <w:name w:val="Char Char32"/>
    <w:locked/>
    <w:rsid w:val="000A427C"/>
    <w:rPr>
      <w:rFonts w:ascii="VNI-Times" w:hAnsi="VNI-Times" w:cs="VNI-Times"/>
      <w:sz w:val="28"/>
      <w:szCs w:val="28"/>
      <w:lang w:val="en-US" w:eastAsia="en-US" w:bidi="ar-SA"/>
    </w:rPr>
  </w:style>
  <w:style w:type="character" w:customStyle="1" w:styleId="CharChar12">
    <w:name w:val="Char Char12"/>
    <w:locked/>
    <w:rsid w:val="000A427C"/>
    <w:rPr>
      <w:rFonts w:ascii="VNI-Times" w:hAnsi="VNI-Times" w:cs="VNI-Times"/>
      <w:sz w:val="24"/>
      <w:szCs w:val="24"/>
      <w:lang w:val="en-US" w:eastAsia="en-US" w:bidi="ar-SA"/>
    </w:rPr>
  </w:style>
  <w:style w:type="paragraph" w:customStyle="1" w:styleId="Char2">
    <w:name w:val="Char2"/>
    <w:basedOn w:val="Normal"/>
    <w:autoRedefine/>
    <w:rsid w:val="000A427C"/>
    <w:pPr>
      <w:spacing w:after="160" w:line="240" w:lineRule="exact"/>
      <w:ind w:firstLine="567"/>
    </w:pPr>
    <w:rPr>
      <w:rFonts w:ascii="VNI-Bodon" w:eastAsia="VNI-Times" w:hAnsi="VNI-Bodon" w:cs="VNI-Bodon"/>
      <w:sz w:val="20"/>
      <w:szCs w:val="20"/>
    </w:rPr>
  </w:style>
  <w:style w:type="paragraph" w:customStyle="1" w:styleId="Char11">
    <w:name w:val="Char11"/>
    <w:basedOn w:val="Normal"/>
    <w:semiHidden/>
    <w:rsid w:val="000A427C"/>
    <w:pPr>
      <w:spacing w:after="160" w:line="240" w:lineRule="exact"/>
    </w:pPr>
    <w:rPr>
      <w:rFonts w:ascii="VNI-Helve" w:eastAsia="VNI-Times" w:hAnsi="VNI-Helve" w:cs="VNI-Helve"/>
      <w:sz w:val="24"/>
      <w:szCs w:val="24"/>
    </w:rPr>
  </w:style>
  <w:style w:type="character" w:customStyle="1" w:styleId="CharChar7">
    <w:name w:val="Char Char7"/>
    <w:semiHidden/>
    <w:rsid w:val="000A427C"/>
    <w:rPr>
      <w:rFonts w:ascii="Tahoma" w:eastAsia="Times New Roman" w:hAnsi="Tahoma" w:cs="Tahoma"/>
      <w:sz w:val="16"/>
      <w:szCs w:val="16"/>
      <w:lang w:val="vi-VN" w:eastAsia="en-US" w:bidi="ar-SA"/>
    </w:rPr>
  </w:style>
  <w:style w:type="character" w:customStyle="1" w:styleId="CharChar23">
    <w:name w:val="Char Char23"/>
    <w:semiHidden/>
    <w:locked/>
    <w:rsid w:val="000A427C"/>
    <w:rPr>
      <w:rFonts w:ascii="Times New Roman" w:hAnsi="Times New Roman" w:cs="Times New Roman"/>
      <w:sz w:val="26"/>
      <w:szCs w:val="26"/>
      <w:lang w:val="en-US" w:eastAsia="en-US" w:bidi="ar-SA"/>
    </w:rPr>
  </w:style>
  <w:style w:type="character" w:customStyle="1" w:styleId="CharChar43">
    <w:name w:val="Char Char43"/>
    <w:locked/>
    <w:rsid w:val="000A427C"/>
    <w:rPr>
      <w:rFonts w:ascii="Times New Roman" w:hAnsi="Times New Roman" w:cs="Times New Roman"/>
      <w:sz w:val="24"/>
      <w:szCs w:val="24"/>
      <w:lang w:val="en-US" w:eastAsia="en-US" w:bidi="ar-SA"/>
    </w:rPr>
  </w:style>
  <w:style w:type="character" w:customStyle="1" w:styleId="CharChar33">
    <w:name w:val="Char Char33"/>
    <w:locked/>
    <w:rsid w:val="000A427C"/>
    <w:rPr>
      <w:rFonts w:ascii="Times New Roman" w:hAnsi="Times New Roman" w:cs="Times New Roman"/>
      <w:sz w:val="28"/>
      <w:szCs w:val="28"/>
      <w:lang w:val="en-US" w:eastAsia="en-US" w:bidi="ar-SA"/>
    </w:rPr>
  </w:style>
  <w:style w:type="character" w:customStyle="1" w:styleId="CharChar13">
    <w:name w:val="Char Char13"/>
    <w:locked/>
    <w:rsid w:val="000A427C"/>
    <w:rPr>
      <w:rFonts w:ascii="Times New Roman" w:hAnsi="Times New Roman" w:cs="Times New Roman"/>
      <w:sz w:val="24"/>
      <w:szCs w:val="24"/>
      <w:lang w:val="en-US" w:eastAsia="en-US" w:bidi="ar-SA"/>
    </w:rPr>
  </w:style>
  <w:style w:type="paragraph" w:customStyle="1" w:styleId="Char3">
    <w:name w:val="Char3"/>
    <w:basedOn w:val="Normal"/>
    <w:autoRedefine/>
    <w:rsid w:val="000A427C"/>
    <w:pPr>
      <w:spacing w:after="160" w:line="240" w:lineRule="exact"/>
      <w:ind w:firstLine="567"/>
    </w:pPr>
    <w:rPr>
      <w:rFonts w:ascii="Verdana" w:hAnsi="Verdana" w:cs="Verdana"/>
      <w:sz w:val="20"/>
      <w:szCs w:val="20"/>
    </w:rPr>
  </w:style>
  <w:style w:type="paragraph" w:customStyle="1" w:styleId="Char12">
    <w:name w:val="Char12"/>
    <w:basedOn w:val="Normal"/>
    <w:semiHidden/>
    <w:rsid w:val="000A427C"/>
    <w:pPr>
      <w:spacing w:after="160" w:line="240" w:lineRule="exact"/>
    </w:pPr>
    <w:rPr>
      <w:rFonts w:ascii="Arial" w:hAnsi="Arial" w:cs="Arial"/>
      <w:sz w:val="24"/>
      <w:szCs w:val="24"/>
    </w:rPr>
  </w:style>
  <w:style w:type="paragraph" w:customStyle="1" w:styleId="tch">
    <w:name w:val="tch"/>
    <w:basedOn w:val="Normal"/>
    <w:semiHidden/>
    <w:rsid w:val="000A427C"/>
    <w:pPr>
      <w:spacing w:after="60" w:line="360" w:lineRule="auto"/>
      <w:jc w:val="center"/>
    </w:pPr>
    <w:rPr>
      <w:rFonts w:ascii="Times New Roman" w:hAnsi="Times New Roman"/>
      <w:b/>
      <w:bCs/>
      <w:sz w:val="28"/>
      <w:szCs w:val="28"/>
      <w:lang w:val="pt-BR"/>
    </w:rPr>
  </w:style>
  <w:style w:type="paragraph" w:customStyle="1" w:styleId="doanthut">
    <w:name w:val="doanthut"/>
    <w:basedOn w:val="Normal"/>
    <w:semiHidden/>
    <w:rsid w:val="000A427C"/>
    <w:pPr>
      <w:spacing w:before="56" w:after="60" w:line="288" w:lineRule="auto"/>
      <w:ind w:left="681" w:hanging="284"/>
      <w:jc w:val="both"/>
    </w:pPr>
    <w:rPr>
      <w:rFonts w:ascii="Times New Roman" w:hAnsi="Times New Roman"/>
      <w:sz w:val="24"/>
      <w:szCs w:val="24"/>
    </w:rPr>
  </w:style>
  <w:style w:type="paragraph" w:styleId="TOC2">
    <w:name w:val="toc 2"/>
    <w:basedOn w:val="Normal"/>
    <w:next w:val="Normal"/>
    <w:autoRedefine/>
    <w:semiHidden/>
    <w:rsid w:val="000A427C"/>
    <w:pPr>
      <w:ind w:left="240"/>
    </w:pPr>
    <w:rPr>
      <w:rFonts w:ascii="Times New Roman" w:hAnsi="Times New Roman"/>
      <w:smallCaps/>
      <w:noProof/>
      <w:sz w:val="20"/>
      <w:szCs w:val="20"/>
    </w:rPr>
  </w:style>
  <w:style w:type="paragraph" w:styleId="TOC3">
    <w:name w:val="toc 3"/>
    <w:basedOn w:val="Normal"/>
    <w:next w:val="Normal"/>
    <w:autoRedefine/>
    <w:semiHidden/>
    <w:rsid w:val="000A427C"/>
    <w:pPr>
      <w:ind w:left="480"/>
    </w:pPr>
    <w:rPr>
      <w:rFonts w:ascii="Times New Roman" w:hAnsi="Times New Roman"/>
      <w:i/>
      <w:iCs/>
      <w:noProof/>
      <w:sz w:val="20"/>
      <w:szCs w:val="20"/>
    </w:rPr>
  </w:style>
  <w:style w:type="paragraph" w:styleId="TOC4">
    <w:name w:val="toc 4"/>
    <w:basedOn w:val="Normal"/>
    <w:next w:val="Normal"/>
    <w:autoRedefine/>
    <w:semiHidden/>
    <w:rsid w:val="000A427C"/>
    <w:pPr>
      <w:ind w:left="720"/>
    </w:pPr>
    <w:rPr>
      <w:rFonts w:ascii="Times New Roman" w:hAnsi="Times New Roman"/>
      <w:noProof/>
      <w:sz w:val="18"/>
      <w:szCs w:val="18"/>
    </w:rPr>
  </w:style>
  <w:style w:type="paragraph" w:styleId="TOC5">
    <w:name w:val="toc 5"/>
    <w:basedOn w:val="Normal"/>
    <w:next w:val="Normal"/>
    <w:autoRedefine/>
    <w:semiHidden/>
    <w:rsid w:val="000A427C"/>
    <w:pPr>
      <w:ind w:left="960"/>
    </w:pPr>
    <w:rPr>
      <w:rFonts w:ascii="Times New Roman" w:hAnsi="Times New Roman"/>
      <w:noProof/>
      <w:sz w:val="18"/>
      <w:szCs w:val="18"/>
    </w:rPr>
  </w:style>
  <w:style w:type="paragraph" w:styleId="TOC7">
    <w:name w:val="toc 7"/>
    <w:basedOn w:val="Normal"/>
    <w:next w:val="Normal"/>
    <w:autoRedefine/>
    <w:semiHidden/>
    <w:rsid w:val="000A427C"/>
    <w:pPr>
      <w:ind w:left="1440"/>
    </w:pPr>
    <w:rPr>
      <w:rFonts w:ascii="Times New Roman" w:hAnsi="Times New Roman"/>
      <w:noProof/>
      <w:sz w:val="18"/>
      <w:szCs w:val="18"/>
    </w:rPr>
  </w:style>
  <w:style w:type="paragraph" w:styleId="TOC8">
    <w:name w:val="toc 8"/>
    <w:basedOn w:val="Normal"/>
    <w:next w:val="Normal"/>
    <w:autoRedefine/>
    <w:semiHidden/>
    <w:rsid w:val="000A427C"/>
    <w:pPr>
      <w:ind w:left="1680"/>
    </w:pPr>
    <w:rPr>
      <w:rFonts w:ascii="Times New Roman" w:hAnsi="Times New Roman"/>
      <w:noProof/>
      <w:sz w:val="18"/>
      <w:szCs w:val="18"/>
    </w:rPr>
  </w:style>
  <w:style w:type="paragraph" w:styleId="TOC9">
    <w:name w:val="toc 9"/>
    <w:basedOn w:val="Normal"/>
    <w:next w:val="Normal"/>
    <w:autoRedefine/>
    <w:semiHidden/>
    <w:rsid w:val="000A427C"/>
    <w:pPr>
      <w:ind w:left="1920"/>
    </w:pPr>
    <w:rPr>
      <w:rFonts w:ascii="Times New Roman" w:hAnsi="Times New Roman"/>
      <w:noProof/>
      <w:sz w:val="18"/>
      <w:szCs w:val="18"/>
    </w:rPr>
  </w:style>
  <w:style w:type="character" w:customStyle="1" w:styleId="c1">
    <w:name w:val="c1"/>
    <w:rsid w:val="000A427C"/>
    <w:rPr>
      <w:sz w:val="24"/>
      <w:szCs w:val="24"/>
      <w:lang w:val="en-US" w:eastAsia="en-US" w:bidi="ar-SA"/>
    </w:rPr>
  </w:style>
  <w:style w:type="character" w:customStyle="1" w:styleId="charattribute40">
    <w:name w:val="charattribute40"/>
    <w:rsid w:val="000A427C"/>
    <w:rPr>
      <w:sz w:val="24"/>
      <w:szCs w:val="24"/>
      <w:lang w:val="en-US" w:eastAsia="en-US" w:bidi="ar-SA"/>
    </w:rPr>
  </w:style>
  <w:style w:type="character" w:customStyle="1" w:styleId="charattribute53">
    <w:name w:val="charattribute53"/>
    <w:rsid w:val="000A427C"/>
    <w:rPr>
      <w:sz w:val="24"/>
      <w:szCs w:val="24"/>
      <w:lang w:val="en-US" w:eastAsia="en-US" w:bidi="ar-SA"/>
    </w:rPr>
  </w:style>
  <w:style w:type="character" w:customStyle="1" w:styleId="charattribute50">
    <w:name w:val="charattribute50"/>
    <w:rsid w:val="000A427C"/>
    <w:rPr>
      <w:sz w:val="24"/>
      <w:szCs w:val="24"/>
      <w:lang w:val="en-US" w:eastAsia="en-US" w:bidi="ar-SA"/>
    </w:rPr>
  </w:style>
  <w:style w:type="character" w:customStyle="1" w:styleId="charattribute2">
    <w:name w:val="charattribute2"/>
    <w:rsid w:val="000A427C"/>
    <w:rPr>
      <w:sz w:val="24"/>
      <w:szCs w:val="24"/>
      <w:lang w:val="en-US" w:eastAsia="en-US" w:bidi="ar-SA"/>
    </w:rPr>
  </w:style>
  <w:style w:type="character" w:customStyle="1" w:styleId="charattribute4">
    <w:name w:val="charattribute4"/>
    <w:rsid w:val="000A427C"/>
    <w:rPr>
      <w:sz w:val="24"/>
      <w:szCs w:val="24"/>
      <w:lang w:val="en-US" w:eastAsia="en-US" w:bidi="ar-SA"/>
    </w:rPr>
  </w:style>
  <w:style w:type="paragraph" w:customStyle="1" w:styleId="CharCharCharCharCharCharChar">
    <w:name w:val="Char Char Char Char Char Char Char"/>
    <w:autoRedefine/>
    <w:rsid w:val="000A427C"/>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semiHidden/>
    <w:rsid w:val="000A427C"/>
    <w:rPr>
      <w:sz w:val="16"/>
      <w:szCs w:val="16"/>
      <w:lang w:val="en-US" w:eastAsia="en-US" w:bidi="ar-SA"/>
    </w:rPr>
  </w:style>
  <w:style w:type="paragraph" w:styleId="CommentText">
    <w:name w:val="annotation text"/>
    <w:basedOn w:val="Normal"/>
    <w:link w:val="CommentTextChar"/>
    <w:semiHidden/>
    <w:rsid w:val="000A427C"/>
    <w:rPr>
      <w:rFonts w:ascii="Times New Roman" w:hAnsi="Times New Roman"/>
      <w:sz w:val="20"/>
      <w:szCs w:val="20"/>
    </w:rPr>
  </w:style>
  <w:style w:type="character" w:customStyle="1" w:styleId="CommentTextChar">
    <w:name w:val="Comment Text Char"/>
    <w:basedOn w:val="DefaultParagraphFont"/>
    <w:link w:val="CommentText"/>
    <w:semiHidden/>
    <w:rsid w:val="000A427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0A427C"/>
    <w:rPr>
      <w:b/>
      <w:bCs/>
    </w:rPr>
  </w:style>
  <w:style w:type="character" w:customStyle="1" w:styleId="CommentSubjectChar">
    <w:name w:val="Comment Subject Char"/>
    <w:basedOn w:val="CommentTextChar"/>
    <w:link w:val="CommentSubject"/>
    <w:semiHidden/>
    <w:rsid w:val="000A427C"/>
    <w:rPr>
      <w:rFonts w:ascii="Times New Roman" w:eastAsia="Times New Roman" w:hAnsi="Times New Roman" w:cs="Times New Roman"/>
      <w:b/>
      <w:bCs/>
      <w:sz w:val="20"/>
      <w:szCs w:val="20"/>
    </w:rPr>
  </w:style>
  <w:style w:type="paragraph" w:customStyle="1" w:styleId="Style12">
    <w:name w:val="Style12"/>
    <w:basedOn w:val="Normal"/>
    <w:rsid w:val="000A427C"/>
    <w:pPr>
      <w:widowControl w:val="0"/>
      <w:autoSpaceDE w:val="0"/>
      <w:autoSpaceDN w:val="0"/>
      <w:adjustRightInd w:val="0"/>
      <w:spacing w:line="300" w:lineRule="exact"/>
      <w:jc w:val="both"/>
    </w:pPr>
    <w:rPr>
      <w:rFonts w:ascii="Times New Roman" w:hAnsi="Times New Roman"/>
      <w:sz w:val="24"/>
      <w:szCs w:val="24"/>
    </w:rPr>
  </w:style>
  <w:style w:type="character" w:customStyle="1" w:styleId="FontStyle35">
    <w:name w:val="Font Style35"/>
    <w:rsid w:val="000A427C"/>
    <w:rPr>
      <w:rFonts w:ascii="Times New Roman" w:hAnsi="Times New Roman" w:cs="Times New Roman"/>
      <w:b/>
      <w:bCs/>
      <w:color w:val="000000"/>
      <w:sz w:val="24"/>
      <w:szCs w:val="24"/>
      <w:lang w:val="en-US" w:eastAsia="en-US" w:bidi="ar-SA"/>
    </w:rPr>
  </w:style>
  <w:style w:type="character" w:customStyle="1" w:styleId="FontStyle38">
    <w:name w:val="Font Style38"/>
    <w:rsid w:val="000A427C"/>
    <w:rPr>
      <w:rFonts w:ascii="Times New Roman" w:hAnsi="Times New Roman" w:cs="Times New Roman"/>
      <w:color w:val="000000"/>
      <w:sz w:val="20"/>
      <w:szCs w:val="20"/>
      <w:lang w:val="en-US" w:eastAsia="en-US" w:bidi="ar-SA"/>
    </w:rPr>
  </w:style>
  <w:style w:type="character" w:customStyle="1" w:styleId="FontStyle61">
    <w:name w:val="Font Style61"/>
    <w:rsid w:val="000A427C"/>
    <w:rPr>
      <w:rFonts w:ascii="Times New Roman" w:hAnsi="Times New Roman" w:cs="Times New Roman"/>
      <w:color w:val="000000"/>
      <w:sz w:val="20"/>
      <w:szCs w:val="20"/>
      <w:lang w:val="en-US" w:eastAsia="en-US" w:bidi="ar-SA"/>
    </w:rPr>
  </w:style>
  <w:style w:type="character" w:styleId="SubtleEmphasis">
    <w:name w:val="Subtle Emphasis"/>
    <w:qFormat/>
    <w:rsid w:val="000A427C"/>
    <w:rPr>
      <w:i/>
      <w:iCs/>
      <w:color w:val="808080"/>
    </w:rPr>
  </w:style>
  <w:style w:type="character" w:customStyle="1" w:styleId="FontStyle51">
    <w:name w:val="Font Style51"/>
    <w:rsid w:val="000A427C"/>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9.5 pt,Spacing 0 pt"/>
    <w:rsid w:val="003C288D"/>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3C288D"/>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3C288D"/>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177695"/>
    <w:pPr>
      <w:spacing w:before="120" w:after="40"/>
      <w:ind w:firstLine="567"/>
      <w:jc w:val="both"/>
    </w:pPr>
    <w:rPr>
      <w:rFonts w:ascii="Times New Roman" w:hAnsi="Times New Roman"/>
      <w:spacing w:val="-6"/>
      <w:sz w:val="24"/>
      <w:szCs w:val="28"/>
      <w:lang w:val="vi-VN"/>
    </w:rPr>
  </w:style>
  <w:style w:type="table" w:styleId="LightList-Accent6">
    <w:name w:val="Light List Accent 6"/>
    <w:basedOn w:val="TableNormal"/>
    <w:uiPriority w:val="61"/>
    <w:rsid w:val="00843AC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4">
    <w:name w:val="Medium Shading 1 Accent 4"/>
    <w:basedOn w:val="TableNormal"/>
    <w:uiPriority w:val="63"/>
    <w:rsid w:val="00843AC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843A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843A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43A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843AC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3AC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1027E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customStyle="1" w:styleId="Heading2Char1">
    <w:name w:val="Heading 2 Char1"/>
    <w:aliases w:val="Char Char Char Char Char1"/>
    <w:basedOn w:val="DefaultParagraphFont"/>
    <w:semiHidden/>
    <w:rsid w:val="00945592"/>
    <w:rPr>
      <w:rFonts w:asciiTheme="majorHAnsi" w:eastAsiaTheme="majorEastAsia" w:hAnsiTheme="majorHAnsi" w:cstheme="majorBidi"/>
      <w:b/>
      <w:bCs/>
      <w:color w:val="4F81BD" w:themeColor="accent1"/>
      <w:sz w:val="26"/>
      <w:szCs w:val="26"/>
    </w:rPr>
  </w:style>
  <w:style w:type="character" w:customStyle="1" w:styleId="1nhoChar">
    <w:name w:val="1nho Char"/>
    <w:basedOn w:val="DefaultParagraphFont"/>
    <w:link w:val="1nho"/>
    <w:locked/>
    <w:rsid w:val="00945592"/>
    <w:rPr>
      <w:rFonts w:ascii=".VnArial" w:eastAsia="Times New Roman" w:hAnsi=".VnArial" w:cs="Times New Roman"/>
      <w:b/>
      <w:bCs/>
      <w:sz w:val="24"/>
      <w:szCs w:val="24"/>
    </w:rPr>
  </w:style>
  <w:style w:type="paragraph" w:customStyle="1" w:styleId="bang-bol">
    <w:name w:val="bang-bol"/>
    <w:basedOn w:val="Heading3"/>
    <w:rsid w:val="00945592"/>
    <w:pPr>
      <w:keepNext w:val="0"/>
      <w:suppressAutoHyphens w:val="0"/>
      <w:spacing w:before="60" w:after="60"/>
      <w:jc w:val="center"/>
    </w:pPr>
    <w:rPr>
      <w:rFonts w:ascii=".VnArial" w:hAnsi=".VnArial"/>
      <w:b/>
      <w:sz w:val="22"/>
      <w:szCs w:val="24"/>
      <w:lang w:eastAsia="en-US"/>
    </w:rPr>
  </w:style>
  <w:style w:type="paragraph" w:customStyle="1" w:styleId="bang">
    <w:name w:val="bang"/>
    <w:basedOn w:val="Normal"/>
    <w:rsid w:val="00945592"/>
    <w:pPr>
      <w:spacing w:before="60" w:after="60"/>
      <w:ind w:firstLine="284"/>
      <w:jc w:val="center"/>
    </w:pPr>
    <w:rPr>
      <w:rFonts w:ascii=".VnArial" w:hAnsi=".VnArial"/>
      <w:sz w:val="20"/>
      <w:szCs w:val="24"/>
    </w:rPr>
  </w:style>
  <w:style w:type="paragraph" w:customStyle="1" w:styleId="cen">
    <w:name w:val="cen"/>
    <w:basedOn w:val="Normal"/>
    <w:rsid w:val="00945592"/>
    <w:pPr>
      <w:spacing w:after="80" w:line="276" w:lineRule="auto"/>
      <w:ind w:firstLine="284"/>
      <w:jc w:val="center"/>
    </w:pPr>
    <w:rPr>
      <w:rFonts w:ascii=".VnTime" w:hAnsi=".VnTime"/>
      <w:sz w:val="24"/>
      <w:szCs w:val="24"/>
    </w:rPr>
  </w:style>
  <w:style w:type="paragraph" w:customStyle="1" w:styleId="text-bt">
    <w:name w:val="text-bt"/>
    <w:basedOn w:val="Normal"/>
    <w:rsid w:val="00945592"/>
    <w:pPr>
      <w:spacing w:after="80" w:line="264" w:lineRule="auto"/>
      <w:ind w:left="284" w:hanging="284"/>
      <w:jc w:val="both"/>
    </w:pPr>
    <w:rPr>
      <w:rFonts w:ascii=".VnArial" w:hAnsi=".VnArial"/>
      <w:sz w:val="20"/>
      <w:szCs w:val="24"/>
    </w:rPr>
  </w:style>
  <w:style w:type="character" w:customStyle="1" w:styleId="BalloonTextChar1">
    <w:name w:val="Balloon Text Char1"/>
    <w:basedOn w:val="DefaultParagraphFont"/>
    <w:semiHidden/>
    <w:rsid w:val="00945592"/>
    <w:rPr>
      <w:rFonts w:ascii="Tahoma" w:hAnsi="Tahoma" w:cs="Tahoma" w:hint="default"/>
      <w:sz w:val="16"/>
      <w:szCs w:val="16"/>
    </w:rPr>
  </w:style>
  <w:style w:type="character" w:customStyle="1" w:styleId="post-labels">
    <w:name w:val="post-labels"/>
    <w:basedOn w:val="DefaultParagraphFont"/>
    <w:rsid w:val="00945592"/>
  </w:style>
  <w:style w:type="character" w:customStyle="1" w:styleId="item-controlblog-admin">
    <w:name w:val="item-control blog-admin"/>
    <w:basedOn w:val="DefaultParagraphFont"/>
    <w:rsid w:val="00945592"/>
  </w:style>
  <w:style w:type="paragraph" w:customStyle="1" w:styleId="csoduoi12arial0">
    <w:name w:val="cso duoi 12arial"/>
    <w:basedOn w:val="Normal"/>
    <w:link w:val="csoduoi12arialChar0"/>
    <w:rsid w:val="00945592"/>
    <w:pPr>
      <w:spacing w:after="80" w:line="264" w:lineRule="auto"/>
      <w:ind w:left="284" w:hanging="284"/>
      <w:jc w:val="both"/>
    </w:pPr>
    <w:rPr>
      <w:rFonts w:ascii=".VnArial" w:hAnsi=".VnArial"/>
      <w:sz w:val="24"/>
      <w:szCs w:val="20"/>
      <w:vertAlign w:val="subscript"/>
    </w:rPr>
  </w:style>
  <w:style w:type="character" w:customStyle="1" w:styleId="csoduoi12arialChar0">
    <w:name w:val="cso duoi 12arial Char"/>
    <w:link w:val="csoduoi12arial0"/>
    <w:rsid w:val="00945592"/>
    <w:rPr>
      <w:rFonts w:ascii=".VnArial" w:eastAsia="Times New Roman" w:hAnsi=".VnArial" w:cs="Times New Roman"/>
      <w:sz w:val="24"/>
      <w:szCs w:val="20"/>
      <w:vertAlign w:val="subscript"/>
    </w:rPr>
  </w:style>
  <w:style w:type="character" w:customStyle="1" w:styleId="a">
    <w:name w:val="a"/>
    <w:basedOn w:val="DefaultParagraphFont"/>
    <w:rsid w:val="00945592"/>
  </w:style>
  <w:style w:type="character" w:customStyle="1" w:styleId="l6">
    <w:name w:val="l6"/>
    <w:basedOn w:val="DefaultParagraphFont"/>
    <w:rsid w:val="00945592"/>
  </w:style>
  <w:style w:type="character" w:customStyle="1" w:styleId="cautl">
    <w:name w:val="cautl"/>
    <w:basedOn w:val="DefaultParagraphFont"/>
    <w:rsid w:val="00945592"/>
  </w:style>
  <w:style w:type="paragraph" w:styleId="z-TopofForm">
    <w:name w:val="HTML Top of Form"/>
    <w:basedOn w:val="Normal"/>
    <w:next w:val="Normal"/>
    <w:link w:val="z-TopofFormChar"/>
    <w:hidden/>
    <w:uiPriority w:val="99"/>
    <w:semiHidden/>
    <w:unhideWhenUsed/>
    <w:rsid w:val="0094559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4559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4559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45592"/>
    <w:rPr>
      <w:rFonts w:ascii="Arial" w:eastAsia="Times New Roman" w:hAnsi="Arial" w:cs="Arial"/>
      <w:vanish/>
      <w:sz w:val="16"/>
      <w:szCs w:val="16"/>
    </w:rPr>
  </w:style>
  <w:style w:type="character" w:customStyle="1" w:styleId="underan">
    <w:name w:val="under_an"/>
    <w:basedOn w:val="DefaultParagraphFont"/>
    <w:rsid w:val="00945592"/>
  </w:style>
  <w:style w:type="paragraph" w:customStyle="1" w:styleId="first">
    <w:name w:val="first"/>
    <w:basedOn w:val="Normal"/>
    <w:rsid w:val="00945592"/>
    <w:pPr>
      <w:spacing w:before="100" w:beforeAutospacing="1" w:after="100" w:afterAutospacing="1"/>
    </w:pPr>
    <w:rPr>
      <w:rFonts w:ascii="Times New Roman" w:hAnsi="Times New Roman"/>
      <w:sz w:val="24"/>
      <w:szCs w:val="24"/>
    </w:rPr>
  </w:style>
  <w:style w:type="character" w:customStyle="1" w:styleId="datepublishedtime">
    <w:name w:val="date published time"/>
    <w:basedOn w:val="DefaultParagraphFont"/>
    <w:rsid w:val="00945592"/>
  </w:style>
  <w:style w:type="character" w:customStyle="1" w:styleId="fn">
    <w:name w:val="fn"/>
    <w:basedOn w:val="DefaultParagraphFont"/>
    <w:rsid w:val="00945592"/>
  </w:style>
  <w:style w:type="character" w:customStyle="1" w:styleId="post-comments">
    <w:name w:val="post-comments"/>
    <w:basedOn w:val="DefaultParagraphFont"/>
    <w:rsid w:val="00945592"/>
  </w:style>
  <w:style w:type="character" w:customStyle="1" w:styleId="vbgioithieu">
    <w:name w:val="vb_gioi_thieu"/>
    <w:basedOn w:val="DefaultParagraphFont"/>
    <w:rsid w:val="00945592"/>
  </w:style>
  <w:style w:type="character" w:customStyle="1" w:styleId="indexstorytext">
    <w:name w:val="indexstorytext"/>
    <w:basedOn w:val="DefaultParagraphFont"/>
    <w:rsid w:val="00945592"/>
  </w:style>
  <w:style w:type="paragraph" w:customStyle="1" w:styleId="Normal00">
    <w:name w:val="Normal_0"/>
    <w:qFormat/>
    <w:rsid w:val="00364C9D"/>
    <w:pPr>
      <w:widowControl w:val="0"/>
    </w:pPr>
    <w:rPr>
      <w:rFonts w:ascii="Times New Roman" w:eastAsia="Times New Roman" w:hAnsi="Times New Roman" w:cs="Times New Roman"/>
      <w:sz w:val="24"/>
      <w:szCs w:val="24"/>
      <w:lang w:val="vi-VN" w:eastAsia="vi-VN"/>
    </w:rPr>
  </w:style>
  <w:style w:type="paragraph" w:customStyle="1" w:styleId="Cu">
    <w:name w:val="Câu"/>
    <w:basedOn w:val="ListParagraph"/>
    <w:link w:val="CuChar"/>
    <w:qFormat/>
    <w:rsid w:val="0065252B"/>
    <w:pPr>
      <w:widowControl/>
      <w:numPr>
        <w:numId w:val="6"/>
      </w:numPr>
      <w:tabs>
        <w:tab w:val="left" w:pos="284"/>
        <w:tab w:val="left" w:pos="2552"/>
        <w:tab w:val="left" w:pos="4820"/>
        <w:tab w:val="left" w:pos="7088"/>
      </w:tabs>
      <w:spacing w:line="288" w:lineRule="auto"/>
      <w:contextualSpacing/>
    </w:pPr>
    <w:rPr>
      <w:rFonts w:ascii="Times New Roman" w:hAnsi="Times New Roman" w:cs="Times New Roman"/>
      <w:sz w:val="24"/>
    </w:rPr>
  </w:style>
  <w:style w:type="character" w:customStyle="1" w:styleId="CuChar">
    <w:name w:val="Câu Char"/>
    <w:basedOn w:val="DefaultParagraphFont"/>
    <w:link w:val="Cu"/>
    <w:rsid w:val="0065252B"/>
    <w:rPr>
      <w:rFonts w:ascii="Times New Roman" w:hAnsi="Times New Roman" w:cs="Times New Roman"/>
      <w:sz w:val="24"/>
    </w:rPr>
  </w:style>
  <w:style w:type="paragraph" w:customStyle="1" w:styleId="pn">
    <w:name w:val="Đáp án"/>
    <w:basedOn w:val="Normal"/>
    <w:link w:val="pnChar"/>
    <w:qFormat/>
    <w:rsid w:val="0065252B"/>
    <w:pPr>
      <w:tabs>
        <w:tab w:val="left" w:pos="284"/>
        <w:tab w:val="left" w:pos="2552"/>
        <w:tab w:val="left" w:pos="4820"/>
        <w:tab w:val="left" w:pos="7088"/>
      </w:tabs>
      <w:spacing w:line="288" w:lineRule="auto"/>
    </w:pPr>
    <w:rPr>
      <w:rFonts w:ascii="Times New Roman" w:eastAsiaTheme="minorHAnsi" w:hAnsi="Times New Roman"/>
      <w:sz w:val="24"/>
    </w:rPr>
  </w:style>
  <w:style w:type="character" w:customStyle="1" w:styleId="pnChar">
    <w:name w:val="Đáp án Char"/>
    <w:basedOn w:val="DefaultParagraphFont"/>
    <w:link w:val="pn"/>
    <w:rsid w:val="0065252B"/>
    <w:rPr>
      <w:rFonts w:ascii="Times New Roman" w:hAnsi="Times New Roman" w:cs="Times New Roman"/>
      <w:sz w:val="24"/>
    </w:rPr>
  </w:style>
  <w:style w:type="paragraph" w:customStyle="1" w:styleId="CharChar3CharChar">
    <w:name w:val="Char Char3 Char Char"/>
    <w:basedOn w:val="Normal"/>
    <w:autoRedefine/>
    <w:rsid w:val="006F67B2"/>
    <w:pPr>
      <w:spacing w:after="160" w:line="240" w:lineRule="exact"/>
      <w:ind w:firstLine="567"/>
    </w:pPr>
    <w:rPr>
      <w:rFonts w:ascii="Verdana" w:hAnsi="Verdana" w:cs="Verdana"/>
      <w:sz w:val="20"/>
      <w:szCs w:val="20"/>
    </w:rPr>
  </w:style>
  <w:style w:type="character" w:customStyle="1" w:styleId="fontstyle310">
    <w:name w:val="fontstyle31"/>
    <w:basedOn w:val="DefaultParagraphFont"/>
    <w:rsid w:val="007C699C"/>
    <w:rPr>
      <w:rFonts w:ascii="Times-Bold" w:hAnsi="Times-Bold" w:hint="default"/>
      <w:b/>
      <w:bCs/>
      <w:i w:val="0"/>
      <w:iCs w:val="0"/>
      <w:color w:val="000000"/>
      <w:sz w:val="24"/>
      <w:szCs w:val="24"/>
    </w:rPr>
  </w:style>
  <w:style w:type="character" w:customStyle="1" w:styleId="Bodytext20">
    <w:name w:val="Body text (2)_"/>
    <w:basedOn w:val="DefaultParagraphFont"/>
    <w:link w:val="Bodytext21"/>
    <w:rsid w:val="00B602A0"/>
    <w:rPr>
      <w:rFonts w:ascii="Times New Roman" w:hAnsi="Times New Roman" w:cs="Times New Roman"/>
      <w:b/>
      <w:bCs/>
      <w:sz w:val="18"/>
      <w:szCs w:val="18"/>
      <w:shd w:val="clear" w:color="auto" w:fill="FFFFFF"/>
    </w:rPr>
  </w:style>
  <w:style w:type="paragraph" w:customStyle="1" w:styleId="Bodytext21">
    <w:name w:val="Body text (2)1"/>
    <w:basedOn w:val="Normal"/>
    <w:link w:val="Bodytext20"/>
    <w:rsid w:val="00B602A0"/>
    <w:pPr>
      <w:widowControl w:val="0"/>
      <w:shd w:val="clear" w:color="auto" w:fill="FFFFFF"/>
      <w:spacing w:line="178" w:lineRule="exact"/>
      <w:jc w:val="both"/>
    </w:pPr>
    <w:rPr>
      <w:rFonts w:ascii="Times New Roman" w:eastAsiaTheme="minorHAnsi" w:hAnsi="Times New Roman"/>
      <w:b/>
      <w:bCs/>
      <w:sz w:val="18"/>
      <w:szCs w:val="18"/>
    </w:rPr>
  </w:style>
  <w:style w:type="character" w:customStyle="1" w:styleId="Bodytext2102">
    <w:name w:val="Body text (2) + 102"/>
    <w:aliases w:val="5 pt2"/>
    <w:basedOn w:val="Bodytext20"/>
    <w:rsid w:val="00B602A0"/>
    <w:rPr>
      <w:rFonts w:ascii="Times New Roman" w:hAnsi="Times New Roman" w:cs="Times New Roman"/>
      <w:b/>
      <w:bCs/>
      <w:sz w:val="21"/>
      <w:szCs w:val="21"/>
      <w:shd w:val="clear" w:color="auto" w:fill="FFFFFF"/>
    </w:rPr>
  </w:style>
  <w:style w:type="character" w:customStyle="1" w:styleId="Bodytext4">
    <w:name w:val="Body text (4)_"/>
    <w:basedOn w:val="DefaultParagraphFont"/>
    <w:link w:val="Bodytext40"/>
    <w:rsid w:val="00B602A0"/>
    <w:rPr>
      <w:rFonts w:ascii="Times New Roman" w:hAnsi="Times New Roman" w:cs="Times New Roman"/>
      <w:shd w:val="clear" w:color="auto" w:fill="FFFFFF"/>
    </w:rPr>
  </w:style>
  <w:style w:type="paragraph" w:customStyle="1" w:styleId="Bodytext40">
    <w:name w:val="Body text (4)"/>
    <w:basedOn w:val="Normal"/>
    <w:link w:val="Bodytext4"/>
    <w:rsid w:val="00B602A0"/>
    <w:pPr>
      <w:widowControl w:val="0"/>
      <w:shd w:val="clear" w:color="auto" w:fill="FFFFFF"/>
      <w:spacing w:line="240" w:lineRule="exact"/>
      <w:jc w:val="both"/>
    </w:pPr>
    <w:rPr>
      <w:rFonts w:ascii="Times New Roman" w:eastAsiaTheme="minorHAnsi" w:hAnsi="Times New Roman"/>
    </w:rPr>
  </w:style>
  <w:style w:type="character" w:customStyle="1" w:styleId="Bodytext27pt1">
    <w:name w:val="Body text (2) + 7 pt1"/>
    <w:aliases w:val="Not Bold5"/>
    <w:basedOn w:val="Bodytext20"/>
    <w:rsid w:val="00B602A0"/>
    <w:rPr>
      <w:rFonts w:ascii="Times New Roman" w:hAnsi="Times New Roman" w:cs="Times New Roman"/>
      <w:b/>
      <w:bCs/>
      <w:sz w:val="14"/>
      <w:szCs w:val="14"/>
      <w:shd w:val="clear" w:color="auto" w:fill="FFFFFF"/>
    </w:rPr>
  </w:style>
  <w:style w:type="character" w:customStyle="1" w:styleId="Bodytext210pt1">
    <w:name w:val="Body text (2) + 10 pt1"/>
    <w:basedOn w:val="Bodytext20"/>
    <w:rsid w:val="00B602A0"/>
    <w:rPr>
      <w:rFonts w:ascii="Times New Roman" w:hAnsi="Times New Roman" w:cs="Times New Roman"/>
      <w:b/>
      <w:bCs/>
      <w:sz w:val="20"/>
      <w:szCs w:val="20"/>
      <w:shd w:val="clear" w:color="auto" w:fill="FFFFFF"/>
    </w:rPr>
  </w:style>
  <w:style w:type="paragraph" w:customStyle="1" w:styleId="BodyText30">
    <w:name w:val="Body Text3"/>
    <w:basedOn w:val="Normal"/>
    <w:rsid w:val="004230C8"/>
    <w:pPr>
      <w:widowControl w:val="0"/>
      <w:shd w:val="clear" w:color="auto" w:fill="FFFFFF"/>
      <w:spacing w:before="120" w:line="295" w:lineRule="exact"/>
      <w:ind w:hanging="280"/>
      <w:jc w:val="both"/>
    </w:pPr>
    <w:rPr>
      <w:rFonts w:ascii="Times New Roman" w:hAnsi="Times New Roman"/>
      <w:color w:val="000000"/>
      <w:sz w:val="21"/>
      <w:szCs w:val="21"/>
    </w:rPr>
  </w:style>
  <w:style w:type="character" w:customStyle="1" w:styleId="BodytextBold2">
    <w:name w:val="Body text + Bold2"/>
    <w:basedOn w:val="Bodytext0"/>
    <w:rsid w:val="00E504C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5pt1">
    <w:name w:val="Body text + 5 pt1"/>
    <w:basedOn w:val="Bodytext0"/>
    <w:rsid w:val="003C3EA0"/>
    <w:rPr>
      <w:rFonts w:ascii="Times New Roman" w:eastAsia="Times New Roman" w:hAnsi="Times New Roman" w:cs="Times New Roman"/>
      <w:b w:val="0"/>
      <w:bCs w:val="0"/>
      <w:i w:val="0"/>
      <w:iCs w:val="0"/>
      <w:smallCaps w:val="0"/>
      <w:strike w:val="0"/>
      <w:color w:val="000000"/>
      <w:spacing w:val="0"/>
      <w:w w:val="100"/>
      <w:position w:val="0"/>
      <w:sz w:val="10"/>
      <w:szCs w:val="10"/>
      <w:u w:val="none"/>
      <w:shd w:val="clear" w:color="auto" w:fill="FFFFFF"/>
      <w:lang w:val="en-US"/>
    </w:rPr>
  </w:style>
  <w:style w:type="character" w:customStyle="1" w:styleId="Bodytext5TimesNewRoman2">
    <w:name w:val="Body text (5) + Times New Roman2"/>
    <w:aliases w:val="10.5 pt1"/>
    <w:basedOn w:val="DefaultParagraphFont"/>
    <w:rsid w:val="00143295"/>
    <w:rPr>
      <w:rFonts w:ascii="Times New Roman" w:eastAsia="Times New Roman" w:hAnsi="Times New Roman" w:cs="Times New Roman"/>
      <w:color w:val="000000"/>
      <w:spacing w:val="0"/>
      <w:w w:val="100"/>
      <w:position w:val="0"/>
      <w:sz w:val="21"/>
      <w:szCs w:val="21"/>
      <w:shd w:val="clear" w:color="auto" w:fill="FFFFFF"/>
      <w:lang w:val="en-US"/>
    </w:rPr>
  </w:style>
  <w:style w:type="character" w:customStyle="1" w:styleId="Bodytext5TimesNewRoman1">
    <w:name w:val="Body text (5) + Times New Roman1"/>
    <w:aliases w:val="8.5 pt,Bold1,Small Caps"/>
    <w:basedOn w:val="DefaultParagraphFont"/>
    <w:rsid w:val="00143295"/>
    <w:rPr>
      <w:rFonts w:ascii="Times New Roman" w:eastAsia="Times New Roman" w:hAnsi="Times New Roman" w:cs="Times New Roman"/>
      <w:b/>
      <w:bCs/>
      <w:smallCaps/>
      <w:color w:val="000000"/>
      <w:spacing w:val="0"/>
      <w:w w:val="100"/>
      <w:position w:val="0"/>
      <w:sz w:val="17"/>
      <w:szCs w:val="17"/>
      <w:shd w:val="clear" w:color="auto" w:fill="FFFFFF"/>
      <w:lang w:val="en-US"/>
    </w:rPr>
  </w:style>
  <w:style w:type="paragraph" w:customStyle="1" w:styleId="CharChar0">
    <w:name w:val="Char Char"/>
    <w:basedOn w:val="Normal"/>
    <w:autoRedefine/>
    <w:rsid w:val="00A70534"/>
    <w:pPr>
      <w:spacing w:after="160" w:line="240" w:lineRule="exact"/>
      <w:ind w:firstLine="567"/>
    </w:pPr>
    <w:rPr>
      <w:rFonts w:ascii="Verdana" w:hAnsi="Verdana" w:cs="Verdana"/>
      <w:sz w:val="20"/>
      <w:szCs w:val="20"/>
    </w:rPr>
  </w:style>
  <w:style w:type="character" w:customStyle="1" w:styleId="Bodytext5">
    <w:name w:val="Body text5"/>
    <w:rsid w:val="001C128D"/>
    <w:rPr>
      <w:sz w:val="23"/>
      <w:szCs w:val="23"/>
      <w:lang w:bidi="ar-SA"/>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w:link w:val="NormalWeb"/>
    <w:uiPriority w:val="99"/>
    <w:qFormat/>
    <w:locked/>
    <w:rsid w:val="005A3967"/>
    <w:rPr>
      <w:rFonts w:ascii="Times New Roman" w:eastAsia="Times New Roman" w:hAnsi="Times New Roman" w:cs="Times New Roman"/>
      <w:sz w:val="24"/>
      <w:szCs w:val="24"/>
    </w:rPr>
  </w:style>
  <w:style w:type="character" w:customStyle="1" w:styleId="BodytextExact">
    <w:name w:val="Body text Exact"/>
    <w:basedOn w:val="DefaultParagraphFont"/>
    <w:rsid w:val="007F4014"/>
    <w:rPr>
      <w:rFonts w:ascii="Times New Roman" w:eastAsia="Times New Roman" w:hAnsi="Times New Roman" w:cs="Times New Roman"/>
      <w:b w:val="0"/>
      <w:bCs w:val="0"/>
      <w:i w:val="0"/>
      <w:iCs w:val="0"/>
      <w:smallCaps w:val="0"/>
      <w:strike w:val="0"/>
      <w:spacing w:val="4"/>
      <w:sz w:val="19"/>
      <w:szCs w:val="19"/>
      <w:u w:val="none"/>
    </w:rPr>
  </w:style>
  <w:style w:type="character" w:customStyle="1" w:styleId="BodytextBold">
    <w:name w:val="Body text + Bold"/>
    <w:aliases w:val="Spacing 0 pt Exact"/>
    <w:basedOn w:val="Bodytext0"/>
    <w:rsid w:val="007F4014"/>
    <w:rPr>
      <w:rFonts w:ascii="Times New Roman" w:eastAsia="Times New Roman" w:hAnsi="Times New Roman" w:cs="Times New Roman"/>
      <w:b/>
      <w:bCs/>
      <w:i w:val="0"/>
      <w:iCs w:val="0"/>
      <w:smallCaps w:val="0"/>
      <w:strike w:val="0"/>
      <w:spacing w:val="7"/>
      <w:sz w:val="19"/>
      <w:szCs w:val="19"/>
      <w:u w:val="none"/>
      <w:shd w:val="clear" w:color="auto" w:fill="FFFFFF"/>
    </w:rPr>
  </w:style>
  <w:style w:type="character" w:customStyle="1" w:styleId="Bodytext50">
    <w:name w:val="Body text (5)_"/>
    <w:link w:val="Bodytext51"/>
    <w:rsid w:val="00EC069D"/>
    <w:rPr>
      <w:sz w:val="23"/>
      <w:szCs w:val="23"/>
      <w:shd w:val="clear" w:color="auto" w:fill="FFFFFF"/>
    </w:rPr>
  </w:style>
  <w:style w:type="paragraph" w:customStyle="1" w:styleId="Bodytext51">
    <w:name w:val="Body text (5)"/>
    <w:basedOn w:val="Normal"/>
    <w:link w:val="Bodytext50"/>
    <w:rsid w:val="00EC069D"/>
    <w:pPr>
      <w:widowControl w:val="0"/>
      <w:shd w:val="clear" w:color="auto" w:fill="FFFFFF"/>
      <w:spacing w:line="0" w:lineRule="atLeast"/>
      <w:jc w:val="both"/>
    </w:pPr>
    <w:rPr>
      <w:rFonts w:asciiTheme="minorHAnsi" w:eastAsiaTheme="minorHAnsi" w:hAnsiTheme="minorHAnsi" w:cstheme="minorBidi"/>
      <w:sz w:val="23"/>
      <w:szCs w:val="23"/>
    </w:rPr>
  </w:style>
  <w:style w:type="character" w:customStyle="1" w:styleId="Bodytext17">
    <w:name w:val="Body text (17)_"/>
    <w:link w:val="Bodytext170"/>
    <w:rsid w:val="00EC069D"/>
    <w:rPr>
      <w:rFonts w:ascii="Constantia" w:eastAsia="Constantia" w:hAnsi="Constantia" w:cs="Constantia"/>
      <w:shd w:val="clear" w:color="auto" w:fill="FFFFFF"/>
    </w:rPr>
  </w:style>
  <w:style w:type="paragraph" w:customStyle="1" w:styleId="Bodytext170">
    <w:name w:val="Body text (17)"/>
    <w:basedOn w:val="Normal"/>
    <w:link w:val="Bodytext17"/>
    <w:rsid w:val="00EC069D"/>
    <w:pPr>
      <w:widowControl w:val="0"/>
      <w:shd w:val="clear" w:color="auto" w:fill="FFFFFF"/>
      <w:spacing w:after="120" w:line="277" w:lineRule="exact"/>
      <w:jc w:val="both"/>
    </w:pPr>
    <w:rPr>
      <w:rFonts w:ascii="Constantia" w:eastAsia="Constantia" w:hAnsi="Constantia" w:cs="Constantia"/>
    </w:rPr>
  </w:style>
  <w:style w:type="paragraph" w:customStyle="1" w:styleId="Normal1">
    <w:name w:val="Normal1"/>
    <w:basedOn w:val="Normal"/>
    <w:link w:val="Normal1Char"/>
    <w:rsid w:val="000465C1"/>
    <w:pPr>
      <w:spacing w:before="80" w:after="40"/>
      <w:ind w:left="567"/>
      <w:jc w:val="both"/>
    </w:pPr>
    <w:rPr>
      <w:rFonts w:ascii="Times New Roman" w:hAnsi="Times New Roman"/>
      <w:sz w:val="24"/>
      <w:szCs w:val="28"/>
    </w:rPr>
  </w:style>
  <w:style w:type="character" w:customStyle="1" w:styleId="Normal1Char">
    <w:name w:val="Normal1 Char"/>
    <w:link w:val="Normal1"/>
    <w:rsid w:val="000465C1"/>
    <w:rPr>
      <w:rFonts w:ascii="Times New Roman" w:eastAsia="Times New Roman" w:hAnsi="Times New Roman" w:cs="Times New Roman"/>
      <w:sz w:val="24"/>
      <w:szCs w:val="28"/>
    </w:rPr>
  </w:style>
  <w:style w:type="table" w:styleId="TableGridLight">
    <w:name w:val="Grid Table Light"/>
    <w:basedOn w:val="TableNormal"/>
    <w:uiPriority w:val="40"/>
    <w:rsid w:val="008A2B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jx-char">
    <w:name w:val="mjx-char"/>
    <w:basedOn w:val="DefaultParagraphFont"/>
    <w:rsid w:val="003622C0"/>
  </w:style>
  <w:style w:type="paragraph" w:customStyle="1" w:styleId="NUMBERING">
    <w:name w:val="NUMBERING"/>
    <w:basedOn w:val="Normal"/>
    <w:autoRedefine/>
    <w:qFormat/>
    <w:rsid w:val="00BD5E93"/>
    <w:pPr>
      <w:ind w:left="360"/>
    </w:pPr>
    <w:rPr>
      <w:rFonts w:ascii="Times New Roman" w:hAnsi="Times New Roman"/>
      <w:sz w:val="28"/>
      <w:szCs w:val="28"/>
    </w:rPr>
  </w:style>
  <w:style w:type="character" w:customStyle="1" w:styleId="vjs-control-text">
    <w:name w:val="vjs-control-text"/>
    <w:basedOn w:val="DefaultParagraphFont"/>
    <w:rsid w:val="00953878"/>
  </w:style>
  <w:style w:type="character" w:customStyle="1" w:styleId="vjs-control-text-loaded-percentage">
    <w:name w:val="vjs-control-text-loaded-percentage"/>
    <w:basedOn w:val="DefaultParagraphFont"/>
    <w:rsid w:val="00953878"/>
  </w:style>
  <w:style w:type="character" w:customStyle="1" w:styleId="mjx-charbox">
    <w:name w:val="mjx-charbox"/>
    <w:basedOn w:val="DefaultParagraphFont"/>
    <w:rsid w:val="00D54C55"/>
  </w:style>
  <w:style w:type="table" w:customStyle="1" w:styleId="trongbang1">
    <w:name w:val="trongbang1"/>
    <w:basedOn w:val="TableNormal"/>
    <w:next w:val="TableGrid"/>
    <w:uiPriority w:val="39"/>
    <w:rsid w:val="009D7AA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basedOn w:val="DefaultParagraphFont"/>
    <w:link w:val="Picturecaption0"/>
    <w:rsid w:val="009D7AA7"/>
    <w:rPr>
      <w:rFonts w:ascii="Arial" w:eastAsia="Arial" w:hAnsi="Arial" w:cs="Arial"/>
      <w:i/>
      <w:iCs/>
      <w:sz w:val="20"/>
      <w:szCs w:val="20"/>
    </w:rPr>
  </w:style>
  <w:style w:type="paragraph" w:customStyle="1" w:styleId="Picturecaption0">
    <w:name w:val="Picture caption"/>
    <w:basedOn w:val="Normal"/>
    <w:link w:val="Picturecaption"/>
    <w:rsid w:val="009D7AA7"/>
    <w:pPr>
      <w:widowControl w:val="0"/>
      <w:spacing w:line="283" w:lineRule="auto"/>
      <w:jc w:val="center"/>
    </w:pPr>
    <w:rPr>
      <w:rFonts w:ascii="Arial" w:eastAsia="Arial" w:hAnsi="Arial" w:cs="Arial"/>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6474">
      <w:bodyDiv w:val="1"/>
      <w:marLeft w:val="0"/>
      <w:marRight w:val="0"/>
      <w:marTop w:val="0"/>
      <w:marBottom w:val="0"/>
      <w:divBdr>
        <w:top w:val="none" w:sz="0" w:space="0" w:color="auto"/>
        <w:left w:val="none" w:sz="0" w:space="0" w:color="auto"/>
        <w:bottom w:val="none" w:sz="0" w:space="0" w:color="auto"/>
        <w:right w:val="none" w:sz="0" w:space="0" w:color="auto"/>
      </w:divBdr>
    </w:div>
    <w:div w:id="8878398">
      <w:bodyDiv w:val="1"/>
      <w:marLeft w:val="0"/>
      <w:marRight w:val="0"/>
      <w:marTop w:val="0"/>
      <w:marBottom w:val="0"/>
      <w:divBdr>
        <w:top w:val="none" w:sz="0" w:space="0" w:color="auto"/>
        <w:left w:val="none" w:sz="0" w:space="0" w:color="auto"/>
        <w:bottom w:val="none" w:sz="0" w:space="0" w:color="auto"/>
        <w:right w:val="none" w:sz="0" w:space="0" w:color="auto"/>
      </w:divBdr>
    </w:div>
    <w:div w:id="14384955">
      <w:bodyDiv w:val="1"/>
      <w:marLeft w:val="0"/>
      <w:marRight w:val="0"/>
      <w:marTop w:val="0"/>
      <w:marBottom w:val="0"/>
      <w:divBdr>
        <w:top w:val="none" w:sz="0" w:space="0" w:color="auto"/>
        <w:left w:val="none" w:sz="0" w:space="0" w:color="auto"/>
        <w:bottom w:val="none" w:sz="0" w:space="0" w:color="auto"/>
        <w:right w:val="none" w:sz="0" w:space="0" w:color="auto"/>
      </w:divBdr>
    </w:div>
    <w:div w:id="18044101">
      <w:bodyDiv w:val="1"/>
      <w:marLeft w:val="0"/>
      <w:marRight w:val="0"/>
      <w:marTop w:val="0"/>
      <w:marBottom w:val="0"/>
      <w:divBdr>
        <w:top w:val="none" w:sz="0" w:space="0" w:color="auto"/>
        <w:left w:val="none" w:sz="0" w:space="0" w:color="auto"/>
        <w:bottom w:val="none" w:sz="0" w:space="0" w:color="auto"/>
        <w:right w:val="none" w:sz="0" w:space="0" w:color="auto"/>
      </w:divBdr>
    </w:div>
    <w:div w:id="26107913">
      <w:bodyDiv w:val="1"/>
      <w:marLeft w:val="0"/>
      <w:marRight w:val="0"/>
      <w:marTop w:val="0"/>
      <w:marBottom w:val="0"/>
      <w:divBdr>
        <w:top w:val="none" w:sz="0" w:space="0" w:color="auto"/>
        <w:left w:val="none" w:sz="0" w:space="0" w:color="auto"/>
        <w:bottom w:val="none" w:sz="0" w:space="0" w:color="auto"/>
        <w:right w:val="none" w:sz="0" w:space="0" w:color="auto"/>
      </w:divBdr>
    </w:div>
    <w:div w:id="28915082">
      <w:bodyDiv w:val="1"/>
      <w:marLeft w:val="0"/>
      <w:marRight w:val="0"/>
      <w:marTop w:val="0"/>
      <w:marBottom w:val="0"/>
      <w:divBdr>
        <w:top w:val="none" w:sz="0" w:space="0" w:color="auto"/>
        <w:left w:val="none" w:sz="0" w:space="0" w:color="auto"/>
        <w:bottom w:val="none" w:sz="0" w:space="0" w:color="auto"/>
        <w:right w:val="none" w:sz="0" w:space="0" w:color="auto"/>
      </w:divBdr>
    </w:div>
    <w:div w:id="30424766">
      <w:bodyDiv w:val="1"/>
      <w:marLeft w:val="0"/>
      <w:marRight w:val="0"/>
      <w:marTop w:val="0"/>
      <w:marBottom w:val="0"/>
      <w:divBdr>
        <w:top w:val="none" w:sz="0" w:space="0" w:color="auto"/>
        <w:left w:val="none" w:sz="0" w:space="0" w:color="auto"/>
        <w:bottom w:val="none" w:sz="0" w:space="0" w:color="auto"/>
        <w:right w:val="none" w:sz="0" w:space="0" w:color="auto"/>
      </w:divBdr>
    </w:div>
    <w:div w:id="36974594">
      <w:bodyDiv w:val="1"/>
      <w:marLeft w:val="0"/>
      <w:marRight w:val="0"/>
      <w:marTop w:val="0"/>
      <w:marBottom w:val="0"/>
      <w:divBdr>
        <w:top w:val="none" w:sz="0" w:space="0" w:color="auto"/>
        <w:left w:val="none" w:sz="0" w:space="0" w:color="auto"/>
        <w:bottom w:val="none" w:sz="0" w:space="0" w:color="auto"/>
        <w:right w:val="none" w:sz="0" w:space="0" w:color="auto"/>
      </w:divBdr>
    </w:div>
    <w:div w:id="47726942">
      <w:bodyDiv w:val="1"/>
      <w:marLeft w:val="0"/>
      <w:marRight w:val="0"/>
      <w:marTop w:val="0"/>
      <w:marBottom w:val="0"/>
      <w:divBdr>
        <w:top w:val="none" w:sz="0" w:space="0" w:color="auto"/>
        <w:left w:val="none" w:sz="0" w:space="0" w:color="auto"/>
        <w:bottom w:val="none" w:sz="0" w:space="0" w:color="auto"/>
        <w:right w:val="none" w:sz="0" w:space="0" w:color="auto"/>
      </w:divBdr>
    </w:div>
    <w:div w:id="52507150">
      <w:bodyDiv w:val="1"/>
      <w:marLeft w:val="0"/>
      <w:marRight w:val="0"/>
      <w:marTop w:val="0"/>
      <w:marBottom w:val="0"/>
      <w:divBdr>
        <w:top w:val="none" w:sz="0" w:space="0" w:color="auto"/>
        <w:left w:val="none" w:sz="0" w:space="0" w:color="auto"/>
        <w:bottom w:val="none" w:sz="0" w:space="0" w:color="auto"/>
        <w:right w:val="none" w:sz="0" w:space="0" w:color="auto"/>
      </w:divBdr>
    </w:div>
    <w:div w:id="52968030">
      <w:bodyDiv w:val="1"/>
      <w:marLeft w:val="0"/>
      <w:marRight w:val="0"/>
      <w:marTop w:val="0"/>
      <w:marBottom w:val="0"/>
      <w:divBdr>
        <w:top w:val="none" w:sz="0" w:space="0" w:color="auto"/>
        <w:left w:val="none" w:sz="0" w:space="0" w:color="auto"/>
        <w:bottom w:val="none" w:sz="0" w:space="0" w:color="auto"/>
        <w:right w:val="none" w:sz="0" w:space="0" w:color="auto"/>
      </w:divBdr>
    </w:div>
    <w:div w:id="63377425">
      <w:bodyDiv w:val="1"/>
      <w:marLeft w:val="0"/>
      <w:marRight w:val="0"/>
      <w:marTop w:val="0"/>
      <w:marBottom w:val="0"/>
      <w:divBdr>
        <w:top w:val="none" w:sz="0" w:space="0" w:color="auto"/>
        <w:left w:val="none" w:sz="0" w:space="0" w:color="auto"/>
        <w:bottom w:val="none" w:sz="0" w:space="0" w:color="auto"/>
        <w:right w:val="none" w:sz="0" w:space="0" w:color="auto"/>
      </w:divBdr>
    </w:div>
    <w:div w:id="64569457">
      <w:bodyDiv w:val="1"/>
      <w:marLeft w:val="0"/>
      <w:marRight w:val="0"/>
      <w:marTop w:val="0"/>
      <w:marBottom w:val="0"/>
      <w:divBdr>
        <w:top w:val="none" w:sz="0" w:space="0" w:color="auto"/>
        <w:left w:val="none" w:sz="0" w:space="0" w:color="auto"/>
        <w:bottom w:val="none" w:sz="0" w:space="0" w:color="auto"/>
        <w:right w:val="none" w:sz="0" w:space="0" w:color="auto"/>
      </w:divBdr>
    </w:div>
    <w:div w:id="70350351">
      <w:bodyDiv w:val="1"/>
      <w:marLeft w:val="0"/>
      <w:marRight w:val="0"/>
      <w:marTop w:val="0"/>
      <w:marBottom w:val="0"/>
      <w:divBdr>
        <w:top w:val="none" w:sz="0" w:space="0" w:color="auto"/>
        <w:left w:val="none" w:sz="0" w:space="0" w:color="auto"/>
        <w:bottom w:val="none" w:sz="0" w:space="0" w:color="auto"/>
        <w:right w:val="none" w:sz="0" w:space="0" w:color="auto"/>
      </w:divBdr>
    </w:div>
    <w:div w:id="70736586">
      <w:bodyDiv w:val="1"/>
      <w:marLeft w:val="0"/>
      <w:marRight w:val="0"/>
      <w:marTop w:val="0"/>
      <w:marBottom w:val="0"/>
      <w:divBdr>
        <w:top w:val="none" w:sz="0" w:space="0" w:color="auto"/>
        <w:left w:val="none" w:sz="0" w:space="0" w:color="auto"/>
        <w:bottom w:val="none" w:sz="0" w:space="0" w:color="auto"/>
        <w:right w:val="none" w:sz="0" w:space="0" w:color="auto"/>
      </w:divBdr>
    </w:div>
    <w:div w:id="70780925">
      <w:bodyDiv w:val="1"/>
      <w:marLeft w:val="0"/>
      <w:marRight w:val="0"/>
      <w:marTop w:val="0"/>
      <w:marBottom w:val="0"/>
      <w:divBdr>
        <w:top w:val="none" w:sz="0" w:space="0" w:color="auto"/>
        <w:left w:val="none" w:sz="0" w:space="0" w:color="auto"/>
        <w:bottom w:val="none" w:sz="0" w:space="0" w:color="auto"/>
        <w:right w:val="none" w:sz="0" w:space="0" w:color="auto"/>
      </w:divBdr>
    </w:div>
    <w:div w:id="77291010">
      <w:bodyDiv w:val="1"/>
      <w:marLeft w:val="0"/>
      <w:marRight w:val="0"/>
      <w:marTop w:val="0"/>
      <w:marBottom w:val="0"/>
      <w:divBdr>
        <w:top w:val="none" w:sz="0" w:space="0" w:color="auto"/>
        <w:left w:val="none" w:sz="0" w:space="0" w:color="auto"/>
        <w:bottom w:val="none" w:sz="0" w:space="0" w:color="auto"/>
        <w:right w:val="none" w:sz="0" w:space="0" w:color="auto"/>
      </w:divBdr>
    </w:div>
    <w:div w:id="79833740">
      <w:bodyDiv w:val="1"/>
      <w:marLeft w:val="0"/>
      <w:marRight w:val="0"/>
      <w:marTop w:val="0"/>
      <w:marBottom w:val="0"/>
      <w:divBdr>
        <w:top w:val="none" w:sz="0" w:space="0" w:color="auto"/>
        <w:left w:val="none" w:sz="0" w:space="0" w:color="auto"/>
        <w:bottom w:val="none" w:sz="0" w:space="0" w:color="auto"/>
        <w:right w:val="none" w:sz="0" w:space="0" w:color="auto"/>
      </w:divBdr>
    </w:div>
    <w:div w:id="86537837">
      <w:bodyDiv w:val="1"/>
      <w:marLeft w:val="0"/>
      <w:marRight w:val="0"/>
      <w:marTop w:val="0"/>
      <w:marBottom w:val="0"/>
      <w:divBdr>
        <w:top w:val="none" w:sz="0" w:space="0" w:color="auto"/>
        <w:left w:val="none" w:sz="0" w:space="0" w:color="auto"/>
        <w:bottom w:val="none" w:sz="0" w:space="0" w:color="auto"/>
        <w:right w:val="none" w:sz="0" w:space="0" w:color="auto"/>
      </w:divBdr>
    </w:div>
    <w:div w:id="95640466">
      <w:bodyDiv w:val="1"/>
      <w:marLeft w:val="0"/>
      <w:marRight w:val="0"/>
      <w:marTop w:val="0"/>
      <w:marBottom w:val="0"/>
      <w:divBdr>
        <w:top w:val="none" w:sz="0" w:space="0" w:color="auto"/>
        <w:left w:val="none" w:sz="0" w:space="0" w:color="auto"/>
        <w:bottom w:val="none" w:sz="0" w:space="0" w:color="auto"/>
        <w:right w:val="none" w:sz="0" w:space="0" w:color="auto"/>
      </w:divBdr>
    </w:div>
    <w:div w:id="103237452">
      <w:bodyDiv w:val="1"/>
      <w:marLeft w:val="0"/>
      <w:marRight w:val="0"/>
      <w:marTop w:val="0"/>
      <w:marBottom w:val="0"/>
      <w:divBdr>
        <w:top w:val="none" w:sz="0" w:space="0" w:color="auto"/>
        <w:left w:val="none" w:sz="0" w:space="0" w:color="auto"/>
        <w:bottom w:val="none" w:sz="0" w:space="0" w:color="auto"/>
        <w:right w:val="none" w:sz="0" w:space="0" w:color="auto"/>
      </w:divBdr>
    </w:div>
    <w:div w:id="107283245">
      <w:bodyDiv w:val="1"/>
      <w:marLeft w:val="0"/>
      <w:marRight w:val="0"/>
      <w:marTop w:val="0"/>
      <w:marBottom w:val="0"/>
      <w:divBdr>
        <w:top w:val="none" w:sz="0" w:space="0" w:color="auto"/>
        <w:left w:val="none" w:sz="0" w:space="0" w:color="auto"/>
        <w:bottom w:val="none" w:sz="0" w:space="0" w:color="auto"/>
        <w:right w:val="none" w:sz="0" w:space="0" w:color="auto"/>
      </w:divBdr>
    </w:div>
    <w:div w:id="107628174">
      <w:bodyDiv w:val="1"/>
      <w:marLeft w:val="0"/>
      <w:marRight w:val="0"/>
      <w:marTop w:val="0"/>
      <w:marBottom w:val="0"/>
      <w:divBdr>
        <w:top w:val="none" w:sz="0" w:space="0" w:color="auto"/>
        <w:left w:val="none" w:sz="0" w:space="0" w:color="auto"/>
        <w:bottom w:val="none" w:sz="0" w:space="0" w:color="auto"/>
        <w:right w:val="none" w:sz="0" w:space="0" w:color="auto"/>
      </w:divBdr>
    </w:div>
    <w:div w:id="118182420">
      <w:bodyDiv w:val="1"/>
      <w:marLeft w:val="0"/>
      <w:marRight w:val="0"/>
      <w:marTop w:val="0"/>
      <w:marBottom w:val="0"/>
      <w:divBdr>
        <w:top w:val="none" w:sz="0" w:space="0" w:color="auto"/>
        <w:left w:val="none" w:sz="0" w:space="0" w:color="auto"/>
        <w:bottom w:val="none" w:sz="0" w:space="0" w:color="auto"/>
        <w:right w:val="none" w:sz="0" w:space="0" w:color="auto"/>
      </w:divBdr>
    </w:div>
    <w:div w:id="120460963">
      <w:bodyDiv w:val="1"/>
      <w:marLeft w:val="0"/>
      <w:marRight w:val="0"/>
      <w:marTop w:val="0"/>
      <w:marBottom w:val="0"/>
      <w:divBdr>
        <w:top w:val="none" w:sz="0" w:space="0" w:color="auto"/>
        <w:left w:val="none" w:sz="0" w:space="0" w:color="auto"/>
        <w:bottom w:val="none" w:sz="0" w:space="0" w:color="auto"/>
        <w:right w:val="none" w:sz="0" w:space="0" w:color="auto"/>
      </w:divBdr>
    </w:div>
    <w:div w:id="121387610">
      <w:bodyDiv w:val="1"/>
      <w:marLeft w:val="0"/>
      <w:marRight w:val="0"/>
      <w:marTop w:val="0"/>
      <w:marBottom w:val="0"/>
      <w:divBdr>
        <w:top w:val="none" w:sz="0" w:space="0" w:color="auto"/>
        <w:left w:val="none" w:sz="0" w:space="0" w:color="auto"/>
        <w:bottom w:val="none" w:sz="0" w:space="0" w:color="auto"/>
        <w:right w:val="none" w:sz="0" w:space="0" w:color="auto"/>
      </w:divBdr>
    </w:div>
    <w:div w:id="132531304">
      <w:bodyDiv w:val="1"/>
      <w:marLeft w:val="0"/>
      <w:marRight w:val="0"/>
      <w:marTop w:val="0"/>
      <w:marBottom w:val="0"/>
      <w:divBdr>
        <w:top w:val="none" w:sz="0" w:space="0" w:color="auto"/>
        <w:left w:val="none" w:sz="0" w:space="0" w:color="auto"/>
        <w:bottom w:val="none" w:sz="0" w:space="0" w:color="auto"/>
        <w:right w:val="none" w:sz="0" w:space="0" w:color="auto"/>
      </w:divBdr>
    </w:div>
    <w:div w:id="149907256">
      <w:bodyDiv w:val="1"/>
      <w:marLeft w:val="0"/>
      <w:marRight w:val="0"/>
      <w:marTop w:val="0"/>
      <w:marBottom w:val="0"/>
      <w:divBdr>
        <w:top w:val="none" w:sz="0" w:space="0" w:color="auto"/>
        <w:left w:val="none" w:sz="0" w:space="0" w:color="auto"/>
        <w:bottom w:val="none" w:sz="0" w:space="0" w:color="auto"/>
        <w:right w:val="none" w:sz="0" w:space="0" w:color="auto"/>
      </w:divBdr>
    </w:div>
    <w:div w:id="150297133">
      <w:bodyDiv w:val="1"/>
      <w:marLeft w:val="0"/>
      <w:marRight w:val="0"/>
      <w:marTop w:val="0"/>
      <w:marBottom w:val="0"/>
      <w:divBdr>
        <w:top w:val="none" w:sz="0" w:space="0" w:color="auto"/>
        <w:left w:val="none" w:sz="0" w:space="0" w:color="auto"/>
        <w:bottom w:val="none" w:sz="0" w:space="0" w:color="auto"/>
        <w:right w:val="none" w:sz="0" w:space="0" w:color="auto"/>
      </w:divBdr>
    </w:div>
    <w:div w:id="151416574">
      <w:bodyDiv w:val="1"/>
      <w:marLeft w:val="0"/>
      <w:marRight w:val="0"/>
      <w:marTop w:val="0"/>
      <w:marBottom w:val="0"/>
      <w:divBdr>
        <w:top w:val="none" w:sz="0" w:space="0" w:color="auto"/>
        <w:left w:val="none" w:sz="0" w:space="0" w:color="auto"/>
        <w:bottom w:val="none" w:sz="0" w:space="0" w:color="auto"/>
        <w:right w:val="none" w:sz="0" w:space="0" w:color="auto"/>
      </w:divBdr>
    </w:div>
    <w:div w:id="155532238">
      <w:bodyDiv w:val="1"/>
      <w:marLeft w:val="0"/>
      <w:marRight w:val="0"/>
      <w:marTop w:val="0"/>
      <w:marBottom w:val="0"/>
      <w:divBdr>
        <w:top w:val="none" w:sz="0" w:space="0" w:color="auto"/>
        <w:left w:val="none" w:sz="0" w:space="0" w:color="auto"/>
        <w:bottom w:val="none" w:sz="0" w:space="0" w:color="auto"/>
        <w:right w:val="none" w:sz="0" w:space="0" w:color="auto"/>
      </w:divBdr>
    </w:div>
    <w:div w:id="166405827">
      <w:bodyDiv w:val="1"/>
      <w:marLeft w:val="0"/>
      <w:marRight w:val="0"/>
      <w:marTop w:val="0"/>
      <w:marBottom w:val="0"/>
      <w:divBdr>
        <w:top w:val="none" w:sz="0" w:space="0" w:color="auto"/>
        <w:left w:val="none" w:sz="0" w:space="0" w:color="auto"/>
        <w:bottom w:val="none" w:sz="0" w:space="0" w:color="auto"/>
        <w:right w:val="none" w:sz="0" w:space="0" w:color="auto"/>
      </w:divBdr>
    </w:div>
    <w:div w:id="167142898">
      <w:bodyDiv w:val="1"/>
      <w:marLeft w:val="0"/>
      <w:marRight w:val="0"/>
      <w:marTop w:val="0"/>
      <w:marBottom w:val="0"/>
      <w:divBdr>
        <w:top w:val="none" w:sz="0" w:space="0" w:color="auto"/>
        <w:left w:val="none" w:sz="0" w:space="0" w:color="auto"/>
        <w:bottom w:val="none" w:sz="0" w:space="0" w:color="auto"/>
        <w:right w:val="none" w:sz="0" w:space="0" w:color="auto"/>
      </w:divBdr>
    </w:div>
    <w:div w:id="173039368">
      <w:bodyDiv w:val="1"/>
      <w:marLeft w:val="0"/>
      <w:marRight w:val="0"/>
      <w:marTop w:val="0"/>
      <w:marBottom w:val="0"/>
      <w:divBdr>
        <w:top w:val="none" w:sz="0" w:space="0" w:color="auto"/>
        <w:left w:val="none" w:sz="0" w:space="0" w:color="auto"/>
        <w:bottom w:val="none" w:sz="0" w:space="0" w:color="auto"/>
        <w:right w:val="none" w:sz="0" w:space="0" w:color="auto"/>
      </w:divBdr>
    </w:div>
    <w:div w:id="175317550">
      <w:bodyDiv w:val="1"/>
      <w:marLeft w:val="0"/>
      <w:marRight w:val="0"/>
      <w:marTop w:val="0"/>
      <w:marBottom w:val="0"/>
      <w:divBdr>
        <w:top w:val="none" w:sz="0" w:space="0" w:color="auto"/>
        <w:left w:val="none" w:sz="0" w:space="0" w:color="auto"/>
        <w:bottom w:val="none" w:sz="0" w:space="0" w:color="auto"/>
        <w:right w:val="none" w:sz="0" w:space="0" w:color="auto"/>
      </w:divBdr>
    </w:div>
    <w:div w:id="177818084">
      <w:bodyDiv w:val="1"/>
      <w:marLeft w:val="0"/>
      <w:marRight w:val="0"/>
      <w:marTop w:val="0"/>
      <w:marBottom w:val="0"/>
      <w:divBdr>
        <w:top w:val="none" w:sz="0" w:space="0" w:color="auto"/>
        <w:left w:val="none" w:sz="0" w:space="0" w:color="auto"/>
        <w:bottom w:val="none" w:sz="0" w:space="0" w:color="auto"/>
        <w:right w:val="none" w:sz="0" w:space="0" w:color="auto"/>
      </w:divBdr>
    </w:div>
    <w:div w:id="191505114">
      <w:bodyDiv w:val="1"/>
      <w:marLeft w:val="0"/>
      <w:marRight w:val="0"/>
      <w:marTop w:val="0"/>
      <w:marBottom w:val="0"/>
      <w:divBdr>
        <w:top w:val="none" w:sz="0" w:space="0" w:color="auto"/>
        <w:left w:val="none" w:sz="0" w:space="0" w:color="auto"/>
        <w:bottom w:val="none" w:sz="0" w:space="0" w:color="auto"/>
        <w:right w:val="none" w:sz="0" w:space="0" w:color="auto"/>
      </w:divBdr>
    </w:div>
    <w:div w:id="194317102">
      <w:bodyDiv w:val="1"/>
      <w:marLeft w:val="0"/>
      <w:marRight w:val="0"/>
      <w:marTop w:val="0"/>
      <w:marBottom w:val="0"/>
      <w:divBdr>
        <w:top w:val="none" w:sz="0" w:space="0" w:color="auto"/>
        <w:left w:val="none" w:sz="0" w:space="0" w:color="auto"/>
        <w:bottom w:val="none" w:sz="0" w:space="0" w:color="auto"/>
        <w:right w:val="none" w:sz="0" w:space="0" w:color="auto"/>
      </w:divBdr>
    </w:div>
    <w:div w:id="199171568">
      <w:bodyDiv w:val="1"/>
      <w:marLeft w:val="0"/>
      <w:marRight w:val="0"/>
      <w:marTop w:val="0"/>
      <w:marBottom w:val="0"/>
      <w:divBdr>
        <w:top w:val="none" w:sz="0" w:space="0" w:color="auto"/>
        <w:left w:val="none" w:sz="0" w:space="0" w:color="auto"/>
        <w:bottom w:val="none" w:sz="0" w:space="0" w:color="auto"/>
        <w:right w:val="none" w:sz="0" w:space="0" w:color="auto"/>
      </w:divBdr>
    </w:div>
    <w:div w:id="199899425">
      <w:bodyDiv w:val="1"/>
      <w:marLeft w:val="0"/>
      <w:marRight w:val="0"/>
      <w:marTop w:val="0"/>
      <w:marBottom w:val="0"/>
      <w:divBdr>
        <w:top w:val="none" w:sz="0" w:space="0" w:color="auto"/>
        <w:left w:val="none" w:sz="0" w:space="0" w:color="auto"/>
        <w:bottom w:val="none" w:sz="0" w:space="0" w:color="auto"/>
        <w:right w:val="none" w:sz="0" w:space="0" w:color="auto"/>
      </w:divBdr>
    </w:div>
    <w:div w:id="203562139">
      <w:bodyDiv w:val="1"/>
      <w:marLeft w:val="0"/>
      <w:marRight w:val="0"/>
      <w:marTop w:val="0"/>
      <w:marBottom w:val="0"/>
      <w:divBdr>
        <w:top w:val="none" w:sz="0" w:space="0" w:color="auto"/>
        <w:left w:val="none" w:sz="0" w:space="0" w:color="auto"/>
        <w:bottom w:val="none" w:sz="0" w:space="0" w:color="auto"/>
        <w:right w:val="none" w:sz="0" w:space="0" w:color="auto"/>
      </w:divBdr>
    </w:div>
    <w:div w:id="203714222">
      <w:bodyDiv w:val="1"/>
      <w:marLeft w:val="0"/>
      <w:marRight w:val="0"/>
      <w:marTop w:val="0"/>
      <w:marBottom w:val="0"/>
      <w:divBdr>
        <w:top w:val="none" w:sz="0" w:space="0" w:color="auto"/>
        <w:left w:val="none" w:sz="0" w:space="0" w:color="auto"/>
        <w:bottom w:val="none" w:sz="0" w:space="0" w:color="auto"/>
        <w:right w:val="none" w:sz="0" w:space="0" w:color="auto"/>
      </w:divBdr>
    </w:div>
    <w:div w:id="207493557">
      <w:bodyDiv w:val="1"/>
      <w:marLeft w:val="0"/>
      <w:marRight w:val="0"/>
      <w:marTop w:val="0"/>
      <w:marBottom w:val="0"/>
      <w:divBdr>
        <w:top w:val="none" w:sz="0" w:space="0" w:color="auto"/>
        <w:left w:val="none" w:sz="0" w:space="0" w:color="auto"/>
        <w:bottom w:val="none" w:sz="0" w:space="0" w:color="auto"/>
        <w:right w:val="none" w:sz="0" w:space="0" w:color="auto"/>
      </w:divBdr>
    </w:div>
    <w:div w:id="215314026">
      <w:bodyDiv w:val="1"/>
      <w:marLeft w:val="0"/>
      <w:marRight w:val="0"/>
      <w:marTop w:val="0"/>
      <w:marBottom w:val="0"/>
      <w:divBdr>
        <w:top w:val="none" w:sz="0" w:space="0" w:color="auto"/>
        <w:left w:val="none" w:sz="0" w:space="0" w:color="auto"/>
        <w:bottom w:val="none" w:sz="0" w:space="0" w:color="auto"/>
        <w:right w:val="none" w:sz="0" w:space="0" w:color="auto"/>
      </w:divBdr>
    </w:div>
    <w:div w:id="228082933">
      <w:bodyDiv w:val="1"/>
      <w:marLeft w:val="0"/>
      <w:marRight w:val="0"/>
      <w:marTop w:val="0"/>
      <w:marBottom w:val="0"/>
      <w:divBdr>
        <w:top w:val="none" w:sz="0" w:space="0" w:color="auto"/>
        <w:left w:val="none" w:sz="0" w:space="0" w:color="auto"/>
        <w:bottom w:val="none" w:sz="0" w:space="0" w:color="auto"/>
        <w:right w:val="none" w:sz="0" w:space="0" w:color="auto"/>
      </w:divBdr>
    </w:div>
    <w:div w:id="241304560">
      <w:bodyDiv w:val="1"/>
      <w:marLeft w:val="0"/>
      <w:marRight w:val="0"/>
      <w:marTop w:val="0"/>
      <w:marBottom w:val="0"/>
      <w:divBdr>
        <w:top w:val="none" w:sz="0" w:space="0" w:color="auto"/>
        <w:left w:val="none" w:sz="0" w:space="0" w:color="auto"/>
        <w:bottom w:val="none" w:sz="0" w:space="0" w:color="auto"/>
        <w:right w:val="none" w:sz="0" w:space="0" w:color="auto"/>
      </w:divBdr>
    </w:div>
    <w:div w:id="244535958">
      <w:bodyDiv w:val="1"/>
      <w:marLeft w:val="0"/>
      <w:marRight w:val="0"/>
      <w:marTop w:val="0"/>
      <w:marBottom w:val="0"/>
      <w:divBdr>
        <w:top w:val="none" w:sz="0" w:space="0" w:color="auto"/>
        <w:left w:val="none" w:sz="0" w:space="0" w:color="auto"/>
        <w:bottom w:val="none" w:sz="0" w:space="0" w:color="auto"/>
        <w:right w:val="none" w:sz="0" w:space="0" w:color="auto"/>
      </w:divBdr>
    </w:div>
    <w:div w:id="255679138">
      <w:bodyDiv w:val="1"/>
      <w:marLeft w:val="0"/>
      <w:marRight w:val="0"/>
      <w:marTop w:val="0"/>
      <w:marBottom w:val="0"/>
      <w:divBdr>
        <w:top w:val="none" w:sz="0" w:space="0" w:color="auto"/>
        <w:left w:val="none" w:sz="0" w:space="0" w:color="auto"/>
        <w:bottom w:val="none" w:sz="0" w:space="0" w:color="auto"/>
        <w:right w:val="none" w:sz="0" w:space="0" w:color="auto"/>
      </w:divBdr>
    </w:div>
    <w:div w:id="266281553">
      <w:bodyDiv w:val="1"/>
      <w:marLeft w:val="0"/>
      <w:marRight w:val="0"/>
      <w:marTop w:val="0"/>
      <w:marBottom w:val="0"/>
      <w:divBdr>
        <w:top w:val="none" w:sz="0" w:space="0" w:color="auto"/>
        <w:left w:val="none" w:sz="0" w:space="0" w:color="auto"/>
        <w:bottom w:val="none" w:sz="0" w:space="0" w:color="auto"/>
        <w:right w:val="none" w:sz="0" w:space="0" w:color="auto"/>
      </w:divBdr>
    </w:div>
    <w:div w:id="272447397">
      <w:bodyDiv w:val="1"/>
      <w:marLeft w:val="0"/>
      <w:marRight w:val="0"/>
      <w:marTop w:val="0"/>
      <w:marBottom w:val="0"/>
      <w:divBdr>
        <w:top w:val="none" w:sz="0" w:space="0" w:color="auto"/>
        <w:left w:val="none" w:sz="0" w:space="0" w:color="auto"/>
        <w:bottom w:val="none" w:sz="0" w:space="0" w:color="auto"/>
        <w:right w:val="none" w:sz="0" w:space="0" w:color="auto"/>
      </w:divBdr>
    </w:div>
    <w:div w:id="278686980">
      <w:bodyDiv w:val="1"/>
      <w:marLeft w:val="0"/>
      <w:marRight w:val="0"/>
      <w:marTop w:val="0"/>
      <w:marBottom w:val="0"/>
      <w:divBdr>
        <w:top w:val="none" w:sz="0" w:space="0" w:color="auto"/>
        <w:left w:val="none" w:sz="0" w:space="0" w:color="auto"/>
        <w:bottom w:val="none" w:sz="0" w:space="0" w:color="auto"/>
        <w:right w:val="none" w:sz="0" w:space="0" w:color="auto"/>
      </w:divBdr>
    </w:div>
    <w:div w:id="286668841">
      <w:bodyDiv w:val="1"/>
      <w:marLeft w:val="0"/>
      <w:marRight w:val="0"/>
      <w:marTop w:val="0"/>
      <w:marBottom w:val="0"/>
      <w:divBdr>
        <w:top w:val="none" w:sz="0" w:space="0" w:color="auto"/>
        <w:left w:val="none" w:sz="0" w:space="0" w:color="auto"/>
        <w:bottom w:val="none" w:sz="0" w:space="0" w:color="auto"/>
        <w:right w:val="none" w:sz="0" w:space="0" w:color="auto"/>
      </w:divBdr>
    </w:div>
    <w:div w:id="287324767">
      <w:bodyDiv w:val="1"/>
      <w:marLeft w:val="0"/>
      <w:marRight w:val="0"/>
      <w:marTop w:val="0"/>
      <w:marBottom w:val="0"/>
      <w:divBdr>
        <w:top w:val="none" w:sz="0" w:space="0" w:color="auto"/>
        <w:left w:val="none" w:sz="0" w:space="0" w:color="auto"/>
        <w:bottom w:val="none" w:sz="0" w:space="0" w:color="auto"/>
        <w:right w:val="none" w:sz="0" w:space="0" w:color="auto"/>
      </w:divBdr>
    </w:div>
    <w:div w:id="291641165">
      <w:bodyDiv w:val="1"/>
      <w:marLeft w:val="0"/>
      <w:marRight w:val="0"/>
      <w:marTop w:val="0"/>
      <w:marBottom w:val="0"/>
      <w:divBdr>
        <w:top w:val="none" w:sz="0" w:space="0" w:color="auto"/>
        <w:left w:val="none" w:sz="0" w:space="0" w:color="auto"/>
        <w:bottom w:val="none" w:sz="0" w:space="0" w:color="auto"/>
        <w:right w:val="none" w:sz="0" w:space="0" w:color="auto"/>
      </w:divBdr>
    </w:div>
    <w:div w:id="293174374">
      <w:bodyDiv w:val="1"/>
      <w:marLeft w:val="0"/>
      <w:marRight w:val="0"/>
      <w:marTop w:val="0"/>
      <w:marBottom w:val="0"/>
      <w:divBdr>
        <w:top w:val="none" w:sz="0" w:space="0" w:color="auto"/>
        <w:left w:val="none" w:sz="0" w:space="0" w:color="auto"/>
        <w:bottom w:val="none" w:sz="0" w:space="0" w:color="auto"/>
        <w:right w:val="none" w:sz="0" w:space="0" w:color="auto"/>
      </w:divBdr>
    </w:div>
    <w:div w:id="294413763">
      <w:bodyDiv w:val="1"/>
      <w:marLeft w:val="0"/>
      <w:marRight w:val="0"/>
      <w:marTop w:val="0"/>
      <w:marBottom w:val="0"/>
      <w:divBdr>
        <w:top w:val="none" w:sz="0" w:space="0" w:color="auto"/>
        <w:left w:val="none" w:sz="0" w:space="0" w:color="auto"/>
        <w:bottom w:val="none" w:sz="0" w:space="0" w:color="auto"/>
        <w:right w:val="none" w:sz="0" w:space="0" w:color="auto"/>
      </w:divBdr>
    </w:div>
    <w:div w:id="296180298">
      <w:bodyDiv w:val="1"/>
      <w:marLeft w:val="0"/>
      <w:marRight w:val="0"/>
      <w:marTop w:val="0"/>
      <w:marBottom w:val="0"/>
      <w:divBdr>
        <w:top w:val="none" w:sz="0" w:space="0" w:color="auto"/>
        <w:left w:val="none" w:sz="0" w:space="0" w:color="auto"/>
        <w:bottom w:val="none" w:sz="0" w:space="0" w:color="auto"/>
        <w:right w:val="none" w:sz="0" w:space="0" w:color="auto"/>
      </w:divBdr>
    </w:div>
    <w:div w:id="299846869">
      <w:bodyDiv w:val="1"/>
      <w:marLeft w:val="0"/>
      <w:marRight w:val="0"/>
      <w:marTop w:val="0"/>
      <w:marBottom w:val="0"/>
      <w:divBdr>
        <w:top w:val="none" w:sz="0" w:space="0" w:color="auto"/>
        <w:left w:val="none" w:sz="0" w:space="0" w:color="auto"/>
        <w:bottom w:val="none" w:sz="0" w:space="0" w:color="auto"/>
        <w:right w:val="none" w:sz="0" w:space="0" w:color="auto"/>
      </w:divBdr>
    </w:div>
    <w:div w:id="303003048">
      <w:bodyDiv w:val="1"/>
      <w:marLeft w:val="0"/>
      <w:marRight w:val="0"/>
      <w:marTop w:val="0"/>
      <w:marBottom w:val="0"/>
      <w:divBdr>
        <w:top w:val="none" w:sz="0" w:space="0" w:color="auto"/>
        <w:left w:val="none" w:sz="0" w:space="0" w:color="auto"/>
        <w:bottom w:val="none" w:sz="0" w:space="0" w:color="auto"/>
        <w:right w:val="none" w:sz="0" w:space="0" w:color="auto"/>
      </w:divBdr>
    </w:div>
    <w:div w:id="305550474">
      <w:bodyDiv w:val="1"/>
      <w:marLeft w:val="0"/>
      <w:marRight w:val="0"/>
      <w:marTop w:val="0"/>
      <w:marBottom w:val="0"/>
      <w:divBdr>
        <w:top w:val="none" w:sz="0" w:space="0" w:color="auto"/>
        <w:left w:val="none" w:sz="0" w:space="0" w:color="auto"/>
        <w:bottom w:val="none" w:sz="0" w:space="0" w:color="auto"/>
        <w:right w:val="none" w:sz="0" w:space="0" w:color="auto"/>
      </w:divBdr>
    </w:div>
    <w:div w:id="306396733">
      <w:bodyDiv w:val="1"/>
      <w:marLeft w:val="0"/>
      <w:marRight w:val="0"/>
      <w:marTop w:val="0"/>
      <w:marBottom w:val="0"/>
      <w:divBdr>
        <w:top w:val="none" w:sz="0" w:space="0" w:color="auto"/>
        <w:left w:val="none" w:sz="0" w:space="0" w:color="auto"/>
        <w:bottom w:val="none" w:sz="0" w:space="0" w:color="auto"/>
        <w:right w:val="none" w:sz="0" w:space="0" w:color="auto"/>
      </w:divBdr>
    </w:div>
    <w:div w:id="311182571">
      <w:bodyDiv w:val="1"/>
      <w:marLeft w:val="0"/>
      <w:marRight w:val="0"/>
      <w:marTop w:val="0"/>
      <w:marBottom w:val="0"/>
      <w:divBdr>
        <w:top w:val="none" w:sz="0" w:space="0" w:color="auto"/>
        <w:left w:val="none" w:sz="0" w:space="0" w:color="auto"/>
        <w:bottom w:val="none" w:sz="0" w:space="0" w:color="auto"/>
        <w:right w:val="none" w:sz="0" w:space="0" w:color="auto"/>
      </w:divBdr>
    </w:div>
    <w:div w:id="320162763">
      <w:bodyDiv w:val="1"/>
      <w:marLeft w:val="0"/>
      <w:marRight w:val="0"/>
      <w:marTop w:val="0"/>
      <w:marBottom w:val="0"/>
      <w:divBdr>
        <w:top w:val="none" w:sz="0" w:space="0" w:color="auto"/>
        <w:left w:val="none" w:sz="0" w:space="0" w:color="auto"/>
        <w:bottom w:val="none" w:sz="0" w:space="0" w:color="auto"/>
        <w:right w:val="none" w:sz="0" w:space="0" w:color="auto"/>
      </w:divBdr>
    </w:div>
    <w:div w:id="322202212">
      <w:bodyDiv w:val="1"/>
      <w:marLeft w:val="0"/>
      <w:marRight w:val="0"/>
      <w:marTop w:val="0"/>
      <w:marBottom w:val="0"/>
      <w:divBdr>
        <w:top w:val="none" w:sz="0" w:space="0" w:color="auto"/>
        <w:left w:val="none" w:sz="0" w:space="0" w:color="auto"/>
        <w:bottom w:val="none" w:sz="0" w:space="0" w:color="auto"/>
        <w:right w:val="none" w:sz="0" w:space="0" w:color="auto"/>
      </w:divBdr>
    </w:div>
    <w:div w:id="337122052">
      <w:bodyDiv w:val="1"/>
      <w:marLeft w:val="0"/>
      <w:marRight w:val="0"/>
      <w:marTop w:val="0"/>
      <w:marBottom w:val="0"/>
      <w:divBdr>
        <w:top w:val="none" w:sz="0" w:space="0" w:color="auto"/>
        <w:left w:val="none" w:sz="0" w:space="0" w:color="auto"/>
        <w:bottom w:val="none" w:sz="0" w:space="0" w:color="auto"/>
        <w:right w:val="none" w:sz="0" w:space="0" w:color="auto"/>
      </w:divBdr>
    </w:div>
    <w:div w:id="339432520">
      <w:bodyDiv w:val="1"/>
      <w:marLeft w:val="0"/>
      <w:marRight w:val="0"/>
      <w:marTop w:val="0"/>
      <w:marBottom w:val="0"/>
      <w:divBdr>
        <w:top w:val="none" w:sz="0" w:space="0" w:color="auto"/>
        <w:left w:val="none" w:sz="0" w:space="0" w:color="auto"/>
        <w:bottom w:val="none" w:sz="0" w:space="0" w:color="auto"/>
        <w:right w:val="none" w:sz="0" w:space="0" w:color="auto"/>
      </w:divBdr>
    </w:div>
    <w:div w:id="339704592">
      <w:bodyDiv w:val="1"/>
      <w:marLeft w:val="0"/>
      <w:marRight w:val="0"/>
      <w:marTop w:val="0"/>
      <w:marBottom w:val="0"/>
      <w:divBdr>
        <w:top w:val="none" w:sz="0" w:space="0" w:color="auto"/>
        <w:left w:val="none" w:sz="0" w:space="0" w:color="auto"/>
        <w:bottom w:val="none" w:sz="0" w:space="0" w:color="auto"/>
        <w:right w:val="none" w:sz="0" w:space="0" w:color="auto"/>
      </w:divBdr>
    </w:div>
    <w:div w:id="340858227">
      <w:bodyDiv w:val="1"/>
      <w:marLeft w:val="0"/>
      <w:marRight w:val="0"/>
      <w:marTop w:val="0"/>
      <w:marBottom w:val="0"/>
      <w:divBdr>
        <w:top w:val="none" w:sz="0" w:space="0" w:color="auto"/>
        <w:left w:val="none" w:sz="0" w:space="0" w:color="auto"/>
        <w:bottom w:val="none" w:sz="0" w:space="0" w:color="auto"/>
        <w:right w:val="none" w:sz="0" w:space="0" w:color="auto"/>
      </w:divBdr>
    </w:div>
    <w:div w:id="342168144">
      <w:bodyDiv w:val="1"/>
      <w:marLeft w:val="0"/>
      <w:marRight w:val="0"/>
      <w:marTop w:val="0"/>
      <w:marBottom w:val="0"/>
      <w:divBdr>
        <w:top w:val="none" w:sz="0" w:space="0" w:color="auto"/>
        <w:left w:val="none" w:sz="0" w:space="0" w:color="auto"/>
        <w:bottom w:val="none" w:sz="0" w:space="0" w:color="auto"/>
        <w:right w:val="none" w:sz="0" w:space="0" w:color="auto"/>
      </w:divBdr>
    </w:div>
    <w:div w:id="347760453">
      <w:bodyDiv w:val="1"/>
      <w:marLeft w:val="0"/>
      <w:marRight w:val="0"/>
      <w:marTop w:val="0"/>
      <w:marBottom w:val="0"/>
      <w:divBdr>
        <w:top w:val="none" w:sz="0" w:space="0" w:color="auto"/>
        <w:left w:val="none" w:sz="0" w:space="0" w:color="auto"/>
        <w:bottom w:val="none" w:sz="0" w:space="0" w:color="auto"/>
        <w:right w:val="none" w:sz="0" w:space="0" w:color="auto"/>
      </w:divBdr>
    </w:div>
    <w:div w:id="350566796">
      <w:bodyDiv w:val="1"/>
      <w:marLeft w:val="0"/>
      <w:marRight w:val="0"/>
      <w:marTop w:val="0"/>
      <w:marBottom w:val="0"/>
      <w:divBdr>
        <w:top w:val="none" w:sz="0" w:space="0" w:color="auto"/>
        <w:left w:val="none" w:sz="0" w:space="0" w:color="auto"/>
        <w:bottom w:val="none" w:sz="0" w:space="0" w:color="auto"/>
        <w:right w:val="none" w:sz="0" w:space="0" w:color="auto"/>
      </w:divBdr>
    </w:div>
    <w:div w:id="351762122">
      <w:bodyDiv w:val="1"/>
      <w:marLeft w:val="0"/>
      <w:marRight w:val="0"/>
      <w:marTop w:val="0"/>
      <w:marBottom w:val="0"/>
      <w:divBdr>
        <w:top w:val="none" w:sz="0" w:space="0" w:color="auto"/>
        <w:left w:val="none" w:sz="0" w:space="0" w:color="auto"/>
        <w:bottom w:val="none" w:sz="0" w:space="0" w:color="auto"/>
        <w:right w:val="none" w:sz="0" w:space="0" w:color="auto"/>
      </w:divBdr>
    </w:div>
    <w:div w:id="352807283">
      <w:bodyDiv w:val="1"/>
      <w:marLeft w:val="0"/>
      <w:marRight w:val="0"/>
      <w:marTop w:val="0"/>
      <w:marBottom w:val="0"/>
      <w:divBdr>
        <w:top w:val="none" w:sz="0" w:space="0" w:color="auto"/>
        <w:left w:val="none" w:sz="0" w:space="0" w:color="auto"/>
        <w:bottom w:val="none" w:sz="0" w:space="0" w:color="auto"/>
        <w:right w:val="none" w:sz="0" w:space="0" w:color="auto"/>
      </w:divBdr>
    </w:div>
    <w:div w:id="360673146">
      <w:bodyDiv w:val="1"/>
      <w:marLeft w:val="0"/>
      <w:marRight w:val="0"/>
      <w:marTop w:val="0"/>
      <w:marBottom w:val="0"/>
      <w:divBdr>
        <w:top w:val="none" w:sz="0" w:space="0" w:color="auto"/>
        <w:left w:val="none" w:sz="0" w:space="0" w:color="auto"/>
        <w:bottom w:val="none" w:sz="0" w:space="0" w:color="auto"/>
        <w:right w:val="none" w:sz="0" w:space="0" w:color="auto"/>
      </w:divBdr>
    </w:div>
    <w:div w:id="381103400">
      <w:bodyDiv w:val="1"/>
      <w:marLeft w:val="0"/>
      <w:marRight w:val="0"/>
      <w:marTop w:val="0"/>
      <w:marBottom w:val="0"/>
      <w:divBdr>
        <w:top w:val="none" w:sz="0" w:space="0" w:color="auto"/>
        <w:left w:val="none" w:sz="0" w:space="0" w:color="auto"/>
        <w:bottom w:val="none" w:sz="0" w:space="0" w:color="auto"/>
        <w:right w:val="none" w:sz="0" w:space="0" w:color="auto"/>
      </w:divBdr>
    </w:div>
    <w:div w:id="385298072">
      <w:bodyDiv w:val="1"/>
      <w:marLeft w:val="0"/>
      <w:marRight w:val="0"/>
      <w:marTop w:val="0"/>
      <w:marBottom w:val="0"/>
      <w:divBdr>
        <w:top w:val="none" w:sz="0" w:space="0" w:color="auto"/>
        <w:left w:val="none" w:sz="0" w:space="0" w:color="auto"/>
        <w:bottom w:val="none" w:sz="0" w:space="0" w:color="auto"/>
        <w:right w:val="none" w:sz="0" w:space="0" w:color="auto"/>
      </w:divBdr>
    </w:div>
    <w:div w:id="393894606">
      <w:bodyDiv w:val="1"/>
      <w:marLeft w:val="0"/>
      <w:marRight w:val="0"/>
      <w:marTop w:val="0"/>
      <w:marBottom w:val="0"/>
      <w:divBdr>
        <w:top w:val="none" w:sz="0" w:space="0" w:color="auto"/>
        <w:left w:val="none" w:sz="0" w:space="0" w:color="auto"/>
        <w:bottom w:val="none" w:sz="0" w:space="0" w:color="auto"/>
        <w:right w:val="none" w:sz="0" w:space="0" w:color="auto"/>
      </w:divBdr>
    </w:div>
    <w:div w:id="394085525">
      <w:bodyDiv w:val="1"/>
      <w:marLeft w:val="0"/>
      <w:marRight w:val="0"/>
      <w:marTop w:val="0"/>
      <w:marBottom w:val="0"/>
      <w:divBdr>
        <w:top w:val="none" w:sz="0" w:space="0" w:color="auto"/>
        <w:left w:val="none" w:sz="0" w:space="0" w:color="auto"/>
        <w:bottom w:val="none" w:sz="0" w:space="0" w:color="auto"/>
        <w:right w:val="none" w:sz="0" w:space="0" w:color="auto"/>
      </w:divBdr>
    </w:div>
    <w:div w:id="394202824">
      <w:bodyDiv w:val="1"/>
      <w:marLeft w:val="0"/>
      <w:marRight w:val="0"/>
      <w:marTop w:val="0"/>
      <w:marBottom w:val="0"/>
      <w:divBdr>
        <w:top w:val="none" w:sz="0" w:space="0" w:color="auto"/>
        <w:left w:val="none" w:sz="0" w:space="0" w:color="auto"/>
        <w:bottom w:val="none" w:sz="0" w:space="0" w:color="auto"/>
        <w:right w:val="none" w:sz="0" w:space="0" w:color="auto"/>
      </w:divBdr>
    </w:div>
    <w:div w:id="395859322">
      <w:bodyDiv w:val="1"/>
      <w:marLeft w:val="0"/>
      <w:marRight w:val="0"/>
      <w:marTop w:val="0"/>
      <w:marBottom w:val="0"/>
      <w:divBdr>
        <w:top w:val="none" w:sz="0" w:space="0" w:color="auto"/>
        <w:left w:val="none" w:sz="0" w:space="0" w:color="auto"/>
        <w:bottom w:val="none" w:sz="0" w:space="0" w:color="auto"/>
        <w:right w:val="none" w:sz="0" w:space="0" w:color="auto"/>
      </w:divBdr>
    </w:div>
    <w:div w:id="397168352">
      <w:bodyDiv w:val="1"/>
      <w:marLeft w:val="0"/>
      <w:marRight w:val="0"/>
      <w:marTop w:val="0"/>
      <w:marBottom w:val="0"/>
      <w:divBdr>
        <w:top w:val="none" w:sz="0" w:space="0" w:color="auto"/>
        <w:left w:val="none" w:sz="0" w:space="0" w:color="auto"/>
        <w:bottom w:val="none" w:sz="0" w:space="0" w:color="auto"/>
        <w:right w:val="none" w:sz="0" w:space="0" w:color="auto"/>
      </w:divBdr>
    </w:div>
    <w:div w:id="397245244">
      <w:bodyDiv w:val="1"/>
      <w:marLeft w:val="0"/>
      <w:marRight w:val="0"/>
      <w:marTop w:val="0"/>
      <w:marBottom w:val="0"/>
      <w:divBdr>
        <w:top w:val="none" w:sz="0" w:space="0" w:color="auto"/>
        <w:left w:val="none" w:sz="0" w:space="0" w:color="auto"/>
        <w:bottom w:val="none" w:sz="0" w:space="0" w:color="auto"/>
        <w:right w:val="none" w:sz="0" w:space="0" w:color="auto"/>
      </w:divBdr>
    </w:div>
    <w:div w:id="403531615">
      <w:bodyDiv w:val="1"/>
      <w:marLeft w:val="0"/>
      <w:marRight w:val="0"/>
      <w:marTop w:val="0"/>
      <w:marBottom w:val="0"/>
      <w:divBdr>
        <w:top w:val="none" w:sz="0" w:space="0" w:color="auto"/>
        <w:left w:val="none" w:sz="0" w:space="0" w:color="auto"/>
        <w:bottom w:val="none" w:sz="0" w:space="0" w:color="auto"/>
        <w:right w:val="none" w:sz="0" w:space="0" w:color="auto"/>
      </w:divBdr>
    </w:div>
    <w:div w:id="408963661">
      <w:bodyDiv w:val="1"/>
      <w:marLeft w:val="0"/>
      <w:marRight w:val="0"/>
      <w:marTop w:val="0"/>
      <w:marBottom w:val="0"/>
      <w:divBdr>
        <w:top w:val="none" w:sz="0" w:space="0" w:color="auto"/>
        <w:left w:val="none" w:sz="0" w:space="0" w:color="auto"/>
        <w:bottom w:val="none" w:sz="0" w:space="0" w:color="auto"/>
        <w:right w:val="none" w:sz="0" w:space="0" w:color="auto"/>
      </w:divBdr>
    </w:div>
    <w:div w:id="410736525">
      <w:bodyDiv w:val="1"/>
      <w:marLeft w:val="0"/>
      <w:marRight w:val="0"/>
      <w:marTop w:val="0"/>
      <w:marBottom w:val="0"/>
      <w:divBdr>
        <w:top w:val="none" w:sz="0" w:space="0" w:color="auto"/>
        <w:left w:val="none" w:sz="0" w:space="0" w:color="auto"/>
        <w:bottom w:val="none" w:sz="0" w:space="0" w:color="auto"/>
        <w:right w:val="none" w:sz="0" w:space="0" w:color="auto"/>
      </w:divBdr>
    </w:div>
    <w:div w:id="412048177">
      <w:bodyDiv w:val="1"/>
      <w:marLeft w:val="0"/>
      <w:marRight w:val="0"/>
      <w:marTop w:val="0"/>
      <w:marBottom w:val="0"/>
      <w:divBdr>
        <w:top w:val="none" w:sz="0" w:space="0" w:color="auto"/>
        <w:left w:val="none" w:sz="0" w:space="0" w:color="auto"/>
        <w:bottom w:val="none" w:sz="0" w:space="0" w:color="auto"/>
        <w:right w:val="none" w:sz="0" w:space="0" w:color="auto"/>
      </w:divBdr>
    </w:div>
    <w:div w:id="414087166">
      <w:bodyDiv w:val="1"/>
      <w:marLeft w:val="0"/>
      <w:marRight w:val="0"/>
      <w:marTop w:val="0"/>
      <w:marBottom w:val="0"/>
      <w:divBdr>
        <w:top w:val="none" w:sz="0" w:space="0" w:color="auto"/>
        <w:left w:val="none" w:sz="0" w:space="0" w:color="auto"/>
        <w:bottom w:val="none" w:sz="0" w:space="0" w:color="auto"/>
        <w:right w:val="none" w:sz="0" w:space="0" w:color="auto"/>
      </w:divBdr>
    </w:div>
    <w:div w:id="415060369">
      <w:bodyDiv w:val="1"/>
      <w:marLeft w:val="0"/>
      <w:marRight w:val="0"/>
      <w:marTop w:val="0"/>
      <w:marBottom w:val="0"/>
      <w:divBdr>
        <w:top w:val="none" w:sz="0" w:space="0" w:color="auto"/>
        <w:left w:val="none" w:sz="0" w:space="0" w:color="auto"/>
        <w:bottom w:val="none" w:sz="0" w:space="0" w:color="auto"/>
        <w:right w:val="none" w:sz="0" w:space="0" w:color="auto"/>
      </w:divBdr>
    </w:div>
    <w:div w:id="433133816">
      <w:bodyDiv w:val="1"/>
      <w:marLeft w:val="0"/>
      <w:marRight w:val="0"/>
      <w:marTop w:val="0"/>
      <w:marBottom w:val="0"/>
      <w:divBdr>
        <w:top w:val="none" w:sz="0" w:space="0" w:color="auto"/>
        <w:left w:val="none" w:sz="0" w:space="0" w:color="auto"/>
        <w:bottom w:val="none" w:sz="0" w:space="0" w:color="auto"/>
        <w:right w:val="none" w:sz="0" w:space="0" w:color="auto"/>
      </w:divBdr>
    </w:div>
    <w:div w:id="433668191">
      <w:bodyDiv w:val="1"/>
      <w:marLeft w:val="0"/>
      <w:marRight w:val="0"/>
      <w:marTop w:val="0"/>
      <w:marBottom w:val="0"/>
      <w:divBdr>
        <w:top w:val="none" w:sz="0" w:space="0" w:color="auto"/>
        <w:left w:val="none" w:sz="0" w:space="0" w:color="auto"/>
        <w:bottom w:val="none" w:sz="0" w:space="0" w:color="auto"/>
        <w:right w:val="none" w:sz="0" w:space="0" w:color="auto"/>
      </w:divBdr>
    </w:div>
    <w:div w:id="437022007">
      <w:bodyDiv w:val="1"/>
      <w:marLeft w:val="0"/>
      <w:marRight w:val="0"/>
      <w:marTop w:val="0"/>
      <w:marBottom w:val="0"/>
      <w:divBdr>
        <w:top w:val="none" w:sz="0" w:space="0" w:color="auto"/>
        <w:left w:val="none" w:sz="0" w:space="0" w:color="auto"/>
        <w:bottom w:val="none" w:sz="0" w:space="0" w:color="auto"/>
        <w:right w:val="none" w:sz="0" w:space="0" w:color="auto"/>
      </w:divBdr>
    </w:div>
    <w:div w:id="438263116">
      <w:bodyDiv w:val="1"/>
      <w:marLeft w:val="0"/>
      <w:marRight w:val="0"/>
      <w:marTop w:val="0"/>
      <w:marBottom w:val="0"/>
      <w:divBdr>
        <w:top w:val="none" w:sz="0" w:space="0" w:color="auto"/>
        <w:left w:val="none" w:sz="0" w:space="0" w:color="auto"/>
        <w:bottom w:val="none" w:sz="0" w:space="0" w:color="auto"/>
        <w:right w:val="none" w:sz="0" w:space="0" w:color="auto"/>
      </w:divBdr>
    </w:div>
    <w:div w:id="441847455">
      <w:bodyDiv w:val="1"/>
      <w:marLeft w:val="0"/>
      <w:marRight w:val="0"/>
      <w:marTop w:val="0"/>
      <w:marBottom w:val="0"/>
      <w:divBdr>
        <w:top w:val="none" w:sz="0" w:space="0" w:color="auto"/>
        <w:left w:val="none" w:sz="0" w:space="0" w:color="auto"/>
        <w:bottom w:val="none" w:sz="0" w:space="0" w:color="auto"/>
        <w:right w:val="none" w:sz="0" w:space="0" w:color="auto"/>
      </w:divBdr>
    </w:div>
    <w:div w:id="443765293">
      <w:bodyDiv w:val="1"/>
      <w:marLeft w:val="0"/>
      <w:marRight w:val="0"/>
      <w:marTop w:val="0"/>
      <w:marBottom w:val="0"/>
      <w:divBdr>
        <w:top w:val="none" w:sz="0" w:space="0" w:color="auto"/>
        <w:left w:val="none" w:sz="0" w:space="0" w:color="auto"/>
        <w:bottom w:val="none" w:sz="0" w:space="0" w:color="auto"/>
        <w:right w:val="none" w:sz="0" w:space="0" w:color="auto"/>
      </w:divBdr>
    </w:div>
    <w:div w:id="446702792">
      <w:bodyDiv w:val="1"/>
      <w:marLeft w:val="0"/>
      <w:marRight w:val="0"/>
      <w:marTop w:val="0"/>
      <w:marBottom w:val="0"/>
      <w:divBdr>
        <w:top w:val="none" w:sz="0" w:space="0" w:color="auto"/>
        <w:left w:val="none" w:sz="0" w:space="0" w:color="auto"/>
        <w:bottom w:val="none" w:sz="0" w:space="0" w:color="auto"/>
        <w:right w:val="none" w:sz="0" w:space="0" w:color="auto"/>
      </w:divBdr>
    </w:div>
    <w:div w:id="453868534">
      <w:bodyDiv w:val="1"/>
      <w:marLeft w:val="0"/>
      <w:marRight w:val="0"/>
      <w:marTop w:val="0"/>
      <w:marBottom w:val="0"/>
      <w:divBdr>
        <w:top w:val="none" w:sz="0" w:space="0" w:color="auto"/>
        <w:left w:val="none" w:sz="0" w:space="0" w:color="auto"/>
        <w:bottom w:val="none" w:sz="0" w:space="0" w:color="auto"/>
        <w:right w:val="none" w:sz="0" w:space="0" w:color="auto"/>
      </w:divBdr>
    </w:div>
    <w:div w:id="460609284">
      <w:bodyDiv w:val="1"/>
      <w:marLeft w:val="0"/>
      <w:marRight w:val="0"/>
      <w:marTop w:val="0"/>
      <w:marBottom w:val="0"/>
      <w:divBdr>
        <w:top w:val="none" w:sz="0" w:space="0" w:color="auto"/>
        <w:left w:val="none" w:sz="0" w:space="0" w:color="auto"/>
        <w:bottom w:val="none" w:sz="0" w:space="0" w:color="auto"/>
        <w:right w:val="none" w:sz="0" w:space="0" w:color="auto"/>
      </w:divBdr>
    </w:div>
    <w:div w:id="468474587">
      <w:bodyDiv w:val="1"/>
      <w:marLeft w:val="0"/>
      <w:marRight w:val="0"/>
      <w:marTop w:val="0"/>
      <w:marBottom w:val="0"/>
      <w:divBdr>
        <w:top w:val="none" w:sz="0" w:space="0" w:color="auto"/>
        <w:left w:val="none" w:sz="0" w:space="0" w:color="auto"/>
        <w:bottom w:val="none" w:sz="0" w:space="0" w:color="auto"/>
        <w:right w:val="none" w:sz="0" w:space="0" w:color="auto"/>
      </w:divBdr>
    </w:div>
    <w:div w:id="469904736">
      <w:bodyDiv w:val="1"/>
      <w:marLeft w:val="0"/>
      <w:marRight w:val="0"/>
      <w:marTop w:val="0"/>
      <w:marBottom w:val="0"/>
      <w:divBdr>
        <w:top w:val="none" w:sz="0" w:space="0" w:color="auto"/>
        <w:left w:val="none" w:sz="0" w:space="0" w:color="auto"/>
        <w:bottom w:val="none" w:sz="0" w:space="0" w:color="auto"/>
        <w:right w:val="none" w:sz="0" w:space="0" w:color="auto"/>
      </w:divBdr>
    </w:div>
    <w:div w:id="470366144">
      <w:bodyDiv w:val="1"/>
      <w:marLeft w:val="0"/>
      <w:marRight w:val="0"/>
      <w:marTop w:val="0"/>
      <w:marBottom w:val="0"/>
      <w:divBdr>
        <w:top w:val="none" w:sz="0" w:space="0" w:color="auto"/>
        <w:left w:val="none" w:sz="0" w:space="0" w:color="auto"/>
        <w:bottom w:val="none" w:sz="0" w:space="0" w:color="auto"/>
        <w:right w:val="none" w:sz="0" w:space="0" w:color="auto"/>
      </w:divBdr>
    </w:div>
    <w:div w:id="473379276">
      <w:bodyDiv w:val="1"/>
      <w:marLeft w:val="0"/>
      <w:marRight w:val="0"/>
      <w:marTop w:val="0"/>
      <w:marBottom w:val="0"/>
      <w:divBdr>
        <w:top w:val="none" w:sz="0" w:space="0" w:color="auto"/>
        <w:left w:val="none" w:sz="0" w:space="0" w:color="auto"/>
        <w:bottom w:val="none" w:sz="0" w:space="0" w:color="auto"/>
        <w:right w:val="none" w:sz="0" w:space="0" w:color="auto"/>
      </w:divBdr>
    </w:div>
    <w:div w:id="482241618">
      <w:bodyDiv w:val="1"/>
      <w:marLeft w:val="0"/>
      <w:marRight w:val="0"/>
      <w:marTop w:val="0"/>
      <w:marBottom w:val="0"/>
      <w:divBdr>
        <w:top w:val="none" w:sz="0" w:space="0" w:color="auto"/>
        <w:left w:val="none" w:sz="0" w:space="0" w:color="auto"/>
        <w:bottom w:val="none" w:sz="0" w:space="0" w:color="auto"/>
        <w:right w:val="none" w:sz="0" w:space="0" w:color="auto"/>
      </w:divBdr>
    </w:div>
    <w:div w:id="482283808">
      <w:bodyDiv w:val="1"/>
      <w:marLeft w:val="0"/>
      <w:marRight w:val="0"/>
      <w:marTop w:val="0"/>
      <w:marBottom w:val="0"/>
      <w:divBdr>
        <w:top w:val="none" w:sz="0" w:space="0" w:color="auto"/>
        <w:left w:val="none" w:sz="0" w:space="0" w:color="auto"/>
        <w:bottom w:val="none" w:sz="0" w:space="0" w:color="auto"/>
        <w:right w:val="none" w:sz="0" w:space="0" w:color="auto"/>
      </w:divBdr>
    </w:div>
    <w:div w:id="489685293">
      <w:bodyDiv w:val="1"/>
      <w:marLeft w:val="0"/>
      <w:marRight w:val="0"/>
      <w:marTop w:val="0"/>
      <w:marBottom w:val="0"/>
      <w:divBdr>
        <w:top w:val="none" w:sz="0" w:space="0" w:color="auto"/>
        <w:left w:val="none" w:sz="0" w:space="0" w:color="auto"/>
        <w:bottom w:val="none" w:sz="0" w:space="0" w:color="auto"/>
        <w:right w:val="none" w:sz="0" w:space="0" w:color="auto"/>
      </w:divBdr>
    </w:div>
    <w:div w:id="493374587">
      <w:bodyDiv w:val="1"/>
      <w:marLeft w:val="0"/>
      <w:marRight w:val="0"/>
      <w:marTop w:val="0"/>
      <w:marBottom w:val="0"/>
      <w:divBdr>
        <w:top w:val="none" w:sz="0" w:space="0" w:color="auto"/>
        <w:left w:val="none" w:sz="0" w:space="0" w:color="auto"/>
        <w:bottom w:val="none" w:sz="0" w:space="0" w:color="auto"/>
        <w:right w:val="none" w:sz="0" w:space="0" w:color="auto"/>
      </w:divBdr>
    </w:div>
    <w:div w:id="498272085">
      <w:bodyDiv w:val="1"/>
      <w:marLeft w:val="0"/>
      <w:marRight w:val="0"/>
      <w:marTop w:val="0"/>
      <w:marBottom w:val="0"/>
      <w:divBdr>
        <w:top w:val="none" w:sz="0" w:space="0" w:color="auto"/>
        <w:left w:val="none" w:sz="0" w:space="0" w:color="auto"/>
        <w:bottom w:val="none" w:sz="0" w:space="0" w:color="auto"/>
        <w:right w:val="none" w:sz="0" w:space="0" w:color="auto"/>
      </w:divBdr>
    </w:div>
    <w:div w:id="499003977">
      <w:bodyDiv w:val="1"/>
      <w:marLeft w:val="0"/>
      <w:marRight w:val="0"/>
      <w:marTop w:val="0"/>
      <w:marBottom w:val="0"/>
      <w:divBdr>
        <w:top w:val="none" w:sz="0" w:space="0" w:color="auto"/>
        <w:left w:val="none" w:sz="0" w:space="0" w:color="auto"/>
        <w:bottom w:val="none" w:sz="0" w:space="0" w:color="auto"/>
        <w:right w:val="none" w:sz="0" w:space="0" w:color="auto"/>
      </w:divBdr>
    </w:div>
    <w:div w:id="507061148">
      <w:bodyDiv w:val="1"/>
      <w:marLeft w:val="0"/>
      <w:marRight w:val="0"/>
      <w:marTop w:val="0"/>
      <w:marBottom w:val="0"/>
      <w:divBdr>
        <w:top w:val="none" w:sz="0" w:space="0" w:color="auto"/>
        <w:left w:val="none" w:sz="0" w:space="0" w:color="auto"/>
        <w:bottom w:val="none" w:sz="0" w:space="0" w:color="auto"/>
        <w:right w:val="none" w:sz="0" w:space="0" w:color="auto"/>
      </w:divBdr>
    </w:div>
    <w:div w:id="507524128">
      <w:bodyDiv w:val="1"/>
      <w:marLeft w:val="0"/>
      <w:marRight w:val="0"/>
      <w:marTop w:val="0"/>
      <w:marBottom w:val="0"/>
      <w:divBdr>
        <w:top w:val="none" w:sz="0" w:space="0" w:color="auto"/>
        <w:left w:val="none" w:sz="0" w:space="0" w:color="auto"/>
        <w:bottom w:val="none" w:sz="0" w:space="0" w:color="auto"/>
        <w:right w:val="none" w:sz="0" w:space="0" w:color="auto"/>
      </w:divBdr>
    </w:div>
    <w:div w:id="511338604">
      <w:bodyDiv w:val="1"/>
      <w:marLeft w:val="0"/>
      <w:marRight w:val="0"/>
      <w:marTop w:val="0"/>
      <w:marBottom w:val="0"/>
      <w:divBdr>
        <w:top w:val="none" w:sz="0" w:space="0" w:color="auto"/>
        <w:left w:val="none" w:sz="0" w:space="0" w:color="auto"/>
        <w:bottom w:val="none" w:sz="0" w:space="0" w:color="auto"/>
        <w:right w:val="none" w:sz="0" w:space="0" w:color="auto"/>
      </w:divBdr>
    </w:div>
    <w:div w:id="515196255">
      <w:bodyDiv w:val="1"/>
      <w:marLeft w:val="0"/>
      <w:marRight w:val="0"/>
      <w:marTop w:val="0"/>
      <w:marBottom w:val="0"/>
      <w:divBdr>
        <w:top w:val="none" w:sz="0" w:space="0" w:color="auto"/>
        <w:left w:val="none" w:sz="0" w:space="0" w:color="auto"/>
        <w:bottom w:val="none" w:sz="0" w:space="0" w:color="auto"/>
        <w:right w:val="none" w:sz="0" w:space="0" w:color="auto"/>
      </w:divBdr>
    </w:div>
    <w:div w:id="519978937">
      <w:bodyDiv w:val="1"/>
      <w:marLeft w:val="0"/>
      <w:marRight w:val="0"/>
      <w:marTop w:val="0"/>
      <w:marBottom w:val="0"/>
      <w:divBdr>
        <w:top w:val="none" w:sz="0" w:space="0" w:color="auto"/>
        <w:left w:val="none" w:sz="0" w:space="0" w:color="auto"/>
        <w:bottom w:val="none" w:sz="0" w:space="0" w:color="auto"/>
        <w:right w:val="none" w:sz="0" w:space="0" w:color="auto"/>
      </w:divBdr>
    </w:div>
    <w:div w:id="520704266">
      <w:bodyDiv w:val="1"/>
      <w:marLeft w:val="0"/>
      <w:marRight w:val="0"/>
      <w:marTop w:val="0"/>
      <w:marBottom w:val="0"/>
      <w:divBdr>
        <w:top w:val="none" w:sz="0" w:space="0" w:color="auto"/>
        <w:left w:val="none" w:sz="0" w:space="0" w:color="auto"/>
        <w:bottom w:val="none" w:sz="0" w:space="0" w:color="auto"/>
        <w:right w:val="none" w:sz="0" w:space="0" w:color="auto"/>
      </w:divBdr>
    </w:div>
    <w:div w:id="541332904">
      <w:bodyDiv w:val="1"/>
      <w:marLeft w:val="0"/>
      <w:marRight w:val="0"/>
      <w:marTop w:val="0"/>
      <w:marBottom w:val="0"/>
      <w:divBdr>
        <w:top w:val="none" w:sz="0" w:space="0" w:color="auto"/>
        <w:left w:val="none" w:sz="0" w:space="0" w:color="auto"/>
        <w:bottom w:val="none" w:sz="0" w:space="0" w:color="auto"/>
        <w:right w:val="none" w:sz="0" w:space="0" w:color="auto"/>
      </w:divBdr>
    </w:div>
    <w:div w:id="559905124">
      <w:bodyDiv w:val="1"/>
      <w:marLeft w:val="0"/>
      <w:marRight w:val="0"/>
      <w:marTop w:val="0"/>
      <w:marBottom w:val="0"/>
      <w:divBdr>
        <w:top w:val="none" w:sz="0" w:space="0" w:color="auto"/>
        <w:left w:val="none" w:sz="0" w:space="0" w:color="auto"/>
        <w:bottom w:val="none" w:sz="0" w:space="0" w:color="auto"/>
        <w:right w:val="none" w:sz="0" w:space="0" w:color="auto"/>
      </w:divBdr>
    </w:div>
    <w:div w:id="560753268">
      <w:bodyDiv w:val="1"/>
      <w:marLeft w:val="0"/>
      <w:marRight w:val="0"/>
      <w:marTop w:val="0"/>
      <w:marBottom w:val="0"/>
      <w:divBdr>
        <w:top w:val="none" w:sz="0" w:space="0" w:color="auto"/>
        <w:left w:val="none" w:sz="0" w:space="0" w:color="auto"/>
        <w:bottom w:val="none" w:sz="0" w:space="0" w:color="auto"/>
        <w:right w:val="none" w:sz="0" w:space="0" w:color="auto"/>
      </w:divBdr>
    </w:div>
    <w:div w:id="561409465">
      <w:bodyDiv w:val="1"/>
      <w:marLeft w:val="0"/>
      <w:marRight w:val="0"/>
      <w:marTop w:val="0"/>
      <w:marBottom w:val="0"/>
      <w:divBdr>
        <w:top w:val="none" w:sz="0" w:space="0" w:color="auto"/>
        <w:left w:val="none" w:sz="0" w:space="0" w:color="auto"/>
        <w:bottom w:val="none" w:sz="0" w:space="0" w:color="auto"/>
        <w:right w:val="none" w:sz="0" w:space="0" w:color="auto"/>
      </w:divBdr>
    </w:div>
    <w:div w:id="563612925">
      <w:bodyDiv w:val="1"/>
      <w:marLeft w:val="0"/>
      <w:marRight w:val="0"/>
      <w:marTop w:val="0"/>
      <w:marBottom w:val="0"/>
      <w:divBdr>
        <w:top w:val="none" w:sz="0" w:space="0" w:color="auto"/>
        <w:left w:val="none" w:sz="0" w:space="0" w:color="auto"/>
        <w:bottom w:val="none" w:sz="0" w:space="0" w:color="auto"/>
        <w:right w:val="none" w:sz="0" w:space="0" w:color="auto"/>
      </w:divBdr>
    </w:div>
    <w:div w:id="568006404">
      <w:bodyDiv w:val="1"/>
      <w:marLeft w:val="0"/>
      <w:marRight w:val="0"/>
      <w:marTop w:val="0"/>
      <w:marBottom w:val="0"/>
      <w:divBdr>
        <w:top w:val="none" w:sz="0" w:space="0" w:color="auto"/>
        <w:left w:val="none" w:sz="0" w:space="0" w:color="auto"/>
        <w:bottom w:val="none" w:sz="0" w:space="0" w:color="auto"/>
        <w:right w:val="none" w:sz="0" w:space="0" w:color="auto"/>
      </w:divBdr>
    </w:div>
    <w:div w:id="577985426">
      <w:bodyDiv w:val="1"/>
      <w:marLeft w:val="0"/>
      <w:marRight w:val="0"/>
      <w:marTop w:val="0"/>
      <w:marBottom w:val="0"/>
      <w:divBdr>
        <w:top w:val="none" w:sz="0" w:space="0" w:color="auto"/>
        <w:left w:val="none" w:sz="0" w:space="0" w:color="auto"/>
        <w:bottom w:val="none" w:sz="0" w:space="0" w:color="auto"/>
        <w:right w:val="none" w:sz="0" w:space="0" w:color="auto"/>
      </w:divBdr>
    </w:div>
    <w:div w:id="579141862">
      <w:bodyDiv w:val="1"/>
      <w:marLeft w:val="0"/>
      <w:marRight w:val="0"/>
      <w:marTop w:val="0"/>
      <w:marBottom w:val="0"/>
      <w:divBdr>
        <w:top w:val="none" w:sz="0" w:space="0" w:color="auto"/>
        <w:left w:val="none" w:sz="0" w:space="0" w:color="auto"/>
        <w:bottom w:val="none" w:sz="0" w:space="0" w:color="auto"/>
        <w:right w:val="none" w:sz="0" w:space="0" w:color="auto"/>
      </w:divBdr>
    </w:div>
    <w:div w:id="580872213">
      <w:bodyDiv w:val="1"/>
      <w:marLeft w:val="0"/>
      <w:marRight w:val="0"/>
      <w:marTop w:val="0"/>
      <w:marBottom w:val="0"/>
      <w:divBdr>
        <w:top w:val="none" w:sz="0" w:space="0" w:color="auto"/>
        <w:left w:val="none" w:sz="0" w:space="0" w:color="auto"/>
        <w:bottom w:val="none" w:sz="0" w:space="0" w:color="auto"/>
        <w:right w:val="none" w:sz="0" w:space="0" w:color="auto"/>
      </w:divBdr>
    </w:div>
    <w:div w:id="581263144">
      <w:bodyDiv w:val="1"/>
      <w:marLeft w:val="0"/>
      <w:marRight w:val="0"/>
      <w:marTop w:val="0"/>
      <w:marBottom w:val="0"/>
      <w:divBdr>
        <w:top w:val="none" w:sz="0" w:space="0" w:color="auto"/>
        <w:left w:val="none" w:sz="0" w:space="0" w:color="auto"/>
        <w:bottom w:val="none" w:sz="0" w:space="0" w:color="auto"/>
        <w:right w:val="none" w:sz="0" w:space="0" w:color="auto"/>
      </w:divBdr>
    </w:div>
    <w:div w:id="581568982">
      <w:bodyDiv w:val="1"/>
      <w:marLeft w:val="0"/>
      <w:marRight w:val="0"/>
      <w:marTop w:val="0"/>
      <w:marBottom w:val="0"/>
      <w:divBdr>
        <w:top w:val="none" w:sz="0" w:space="0" w:color="auto"/>
        <w:left w:val="none" w:sz="0" w:space="0" w:color="auto"/>
        <w:bottom w:val="none" w:sz="0" w:space="0" w:color="auto"/>
        <w:right w:val="none" w:sz="0" w:space="0" w:color="auto"/>
      </w:divBdr>
    </w:div>
    <w:div w:id="587202783">
      <w:bodyDiv w:val="1"/>
      <w:marLeft w:val="0"/>
      <w:marRight w:val="0"/>
      <w:marTop w:val="0"/>
      <w:marBottom w:val="0"/>
      <w:divBdr>
        <w:top w:val="none" w:sz="0" w:space="0" w:color="auto"/>
        <w:left w:val="none" w:sz="0" w:space="0" w:color="auto"/>
        <w:bottom w:val="none" w:sz="0" w:space="0" w:color="auto"/>
        <w:right w:val="none" w:sz="0" w:space="0" w:color="auto"/>
      </w:divBdr>
    </w:div>
    <w:div w:id="589244437">
      <w:bodyDiv w:val="1"/>
      <w:marLeft w:val="0"/>
      <w:marRight w:val="0"/>
      <w:marTop w:val="0"/>
      <w:marBottom w:val="0"/>
      <w:divBdr>
        <w:top w:val="none" w:sz="0" w:space="0" w:color="auto"/>
        <w:left w:val="none" w:sz="0" w:space="0" w:color="auto"/>
        <w:bottom w:val="none" w:sz="0" w:space="0" w:color="auto"/>
        <w:right w:val="none" w:sz="0" w:space="0" w:color="auto"/>
      </w:divBdr>
    </w:div>
    <w:div w:id="600457349">
      <w:bodyDiv w:val="1"/>
      <w:marLeft w:val="0"/>
      <w:marRight w:val="0"/>
      <w:marTop w:val="0"/>
      <w:marBottom w:val="0"/>
      <w:divBdr>
        <w:top w:val="none" w:sz="0" w:space="0" w:color="auto"/>
        <w:left w:val="none" w:sz="0" w:space="0" w:color="auto"/>
        <w:bottom w:val="none" w:sz="0" w:space="0" w:color="auto"/>
        <w:right w:val="none" w:sz="0" w:space="0" w:color="auto"/>
      </w:divBdr>
    </w:div>
    <w:div w:id="607278412">
      <w:bodyDiv w:val="1"/>
      <w:marLeft w:val="0"/>
      <w:marRight w:val="0"/>
      <w:marTop w:val="0"/>
      <w:marBottom w:val="0"/>
      <w:divBdr>
        <w:top w:val="none" w:sz="0" w:space="0" w:color="auto"/>
        <w:left w:val="none" w:sz="0" w:space="0" w:color="auto"/>
        <w:bottom w:val="none" w:sz="0" w:space="0" w:color="auto"/>
        <w:right w:val="none" w:sz="0" w:space="0" w:color="auto"/>
      </w:divBdr>
    </w:div>
    <w:div w:id="618529002">
      <w:bodyDiv w:val="1"/>
      <w:marLeft w:val="0"/>
      <w:marRight w:val="0"/>
      <w:marTop w:val="0"/>
      <w:marBottom w:val="0"/>
      <w:divBdr>
        <w:top w:val="none" w:sz="0" w:space="0" w:color="auto"/>
        <w:left w:val="none" w:sz="0" w:space="0" w:color="auto"/>
        <w:bottom w:val="none" w:sz="0" w:space="0" w:color="auto"/>
        <w:right w:val="none" w:sz="0" w:space="0" w:color="auto"/>
      </w:divBdr>
    </w:div>
    <w:div w:id="633950077">
      <w:bodyDiv w:val="1"/>
      <w:marLeft w:val="0"/>
      <w:marRight w:val="0"/>
      <w:marTop w:val="0"/>
      <w:marBottom w:val="0"/>
      <w:divBdr>
        <w:top w:val="none" w:sz="0" w:space="0" w:color="auto"/>
        <w:left w:val="none" w:sz="0" w:space="0" w:color="auto"/>
        <w:bottom w:val="none" w:sz="0" w:space="0" w:color="auto"/>
        <w:right w:val="none" w:sz="0" w:space="0" w:color="auto"/>
      </w:divBdr>
    </w:div>
    <w:div w:id="639505552">
      <w:bodyDiv w:val="1"/>
      <w:marLeft w:val="0"/>
      <w:marRight w:val="0"/>
      <w:marTop w:val="0"/>
      <w:marBottom w:val="0"/>
      <w:divBdr>
        <w:top w:val="none" w:sz="0" w:space="0" w:color="auto"/>
        <w:left w:val="none" w:sz="0" w:space="0" w:color="auto"/>
        <w:bottom w:val="none" w:sz="0" w:space="0" w:color="auto"/>
        <w:right w:val="none" w:sz="0" w:space="0" w:color="auto"/>
      </w:divBdr>
    </w:div>
    <w:div w:id="643463201">
      <w:bodyDiv w:val="1"/>
      <w:marLeft w:val="0"/>
      <w:marRight w:val="0"/>
      <w:marTop w:val="0"/>
      <w:marBottom w:val="0"/>
      <w:divBdr>
        <w:top w:val="none" w:sz="0" w:space="0" w:color="auto"/>
        <w:left w:val="none" w:sz="0" w:space="0" w:color="auto"/>
        <w:bottom w:val="none" w:sz="0" w:space="0" w:color="auto"/>
        <w:right w:val="none" w:sz="0" w:space="0" w:color="auto"/>
      </w:divBdr>
    </w:div>
    <w:div w:id="644746210">
      <w:bodyDiv w:val="1"/>
      <w:marLeft w:val="0"/>
      <w:marRight w:val="0"/>
      <w:marTop w:val="0"/>
      <w:marBottom w:val="0"/>
      <w:divBdr>
        <w:top w:val="none" w:sz="0" w:space="0" w:color="auto"/>
        <w:left w:val="none" w:sz="0" w:space="0" w:color="auto"/>
        <w:bottom w:val="none" w:sz="0" w:space="0" w:color="auto"/>
        <w:right w:val="none" w:sz="0" w:space="0" w:color="auto"/>
      </w:divBdr>
    </w:div>
    <w:div w:id="654454942">
      <w:bodyDiv w:val="1"/>
      <w:marLeft w:val="0"/>
      <w:marRight w:val="0"/>
      <w:marTop w:val="0"/>
      <w:marBottom w:val="0"/>
      <w:divBdr>
        <w:top w:val="none" w:sz="0" w:space="0" w:color="auto"/>
        <w:left w:val="none" w:sz="0" w:space="0" w:color="auto"/>
        <w:bottom w:val="none" w:sz="0" w:space="0" w:color="auto"/>
        <w:right w:val="none" w:sz="0" w:space="0" w:color="auto"/>
      </w:divBdr>
    </w:div>
    <w:div w:id="656108890">
      <w:bodyDiv w:val="1"/>
      <w:marLeft w:val="0"/>
      <w:marRight w:val="0"/>
      <w:marTop w:val="0"/>
      <w:marBottom w:val="0"/>
      <w:divBdr>
        <w:top w:val="none" w:sz="0" w:space="0" w:color="auto"/>
        <w:left w:val="none" w:sz="0" w:space="0" w:color="auto"/>
        <w:bottom w:val="none" w:sz="0" w:space="0" w:color="auto"/>
        <w:right w:val="none" w:sz="0" w:space="0" w:color="auto"/>
      </w:divBdr>
    </w:div>
    <w:div w:id="658849353">
      <w:bodyDiv w:val="1"/>
      <w:marLeft w:val="0"/>
      <w:marRight w:val="0"/>
      <w:marTop w:val="0"/>
      <w:marBottom w:val="0"/>
      <w:divBdr>
        <w:top w:val="none" w:sz="0" w:space="0" w:color="auto"/>
        <w:left w:val="none" w:sz="0" w:space="0" w:color="auto"/>
        <w:bottom w:val="none" w:sz="0" w:space="0" w:color="auto"/>
        <w:right w:val="none" w:sz="0" w:space="0" w:color="auto"/>
      </w:divBdr>
    </w:div>
    <w:div w:id="664168779">
      <w:bodyDiv w:val="1"/>
      <w:marLeft w:val="0"/>
      <w:marRight w:val="0"/>
      <w:marTop w:val="0"/>
      <w:marBottom w:val="0"/>
      <w:divBdr>
        <w:top w:val="none" w:sz="0" w:space="0" w:color="auto"/>
        <w:left w:val="none" w:sz="0" w:space="0" w:color="auto"/>
        <w:bottom w:val="none" w:sz="0" w:space="0" w:color="auto"/>
        <w:right w:val="none" w:sz="0" w:space="0" w:color="auto"/>
      </w:divBdr>
    </w:div>
    <w:div w:id="669530348">
      <w:bodyDiv w:val="1"/>
      <w:marLeft w:val="0"/>
      <w:marRight w:val="0"/>
      <w:marTop w:val="0"/>
      <w:marBottom w:val="0"/>
      <w:divBdr>
        <w:top w:val="none" w:sz="0" w:space="0" w:color="auto"/>
        <w:left w:val="none" w:sz="0" w:space="0" w:color="auto"/>
        <w:bottom w:val="none" w:sz="0" w:space="0" w:color="auto"/>
        <w:right w:val="none" w:sz="0" w:space="0" w:color="auto"/>
      </w:divBdr>
    </w:div>
    <w:div w:id="675890203">
      <w:bodyDiv w:val="1"/>
      <w:marLeft w:val="0"/>
      <w:marRight w:val="0"/>
      <w:marTop w:val="0"/>
      <w:marBottom w:val="0"/>
      <w:divBdr>
        <w:top w:val="none" w:sz="0" w:space="0" w:color="auto"/>
        <w:left w:val="none" w:sz="0" w:space="0" w:color="auto"/>
        <w:bottom w:val="none" w:sz="0" w:space="0" w:color="auto"/>
        <w:right w:val="none" w:sz="0" w:space="0" w:color="auto"/>
      </w:divBdr>
    </w:div>
    <w:div w:id="680359098">
      <w:bodyDiv w:val="1"/>
      <w:marLeft w:val="0"/>
      <w:marRight w:val="0"/>
      <w:marTop w:val="0"/>
      <w:marBottom w:val="0"/>
      <w:divBdr>
        <w:top w:val="none" w:sz="0" w:space="0" w:color="auto"/>
        <w:left w:val="none" w:sz="0" w:space="0" w:color="auto"/>
        <w:bottom w:val="none" w:sz="0" w:space="0" w:color="auto"/>
        <w:right w:val="none" w:sz="0" w:space="0" w:color="auto"/>
      </w:divBdr>
    </w:div>
    <w:div w:id="681005181">
      <w:bodyDiv w:val="1"/>
      <w:marLeft w:val="0"/>
      <w:marRight w:val="0"/>
      <w:marTop w:val="0"/>
      <w:marBottom w:val="0"/>
      <w:divBdr>
        <w:top w:val="none" w:sz="0" w:space="0" w:color="auto"/>
        <w:left w:val="none" w:sz="0" w:space="0" w:color="auto"/>
        <w:bottom w:val="none" w:sz="0" w:space="0" w:color="auto"/>
        <w:right w:val="none" w:sz="0" w:space="0" w:color="auto"/>
      </w:divBdr>
    </w:div>
    <w:div w:id="681050585">
      <w:bodyDiv w:val="1"/>
      <w:marLeft w:val="0"/>
      <w:marRight w:val="0"/>
      <w:marTop w:val="0"/>
      <w:marBottom w:val="0"/>
      <w:divBdr>
        <w:top w:val="none" w:sz="0" w:space="0" w:color="auto"/>
        <w:left w:val="none" w:sz="0" w:space="0" w:color="auto"/>
        <w:bottom w:val="none" w:sz="0" w:space="0" w:color="auto"/>
        <w:right w:val="none" w:sz="0" w:space="0" w:color="auto"/>
      </w:divBdr>
    </w:div>
    <w:div w:id="686715605">
      <w:bodyDiv w:val="1"/>
      <w:marLeft w:val="0"/>
      <w:marRight w:val="0"/>
      <w:marTop w:val="0"/>
      <w:marBottom w:val="0"/>
      <w:divBdr>
        <w:top w:val="none" w:sz="0" w:space="0" w:color="auto"/>
        <w:left w:val="none" w:sz="0" w:space="0" w:color="auto"/>
        <w:bottom w:val="none" w:sz="0" w:space="0" w:color="auto"/>
        <w:right w:val="none" w:sz="0" w:space="0" w:color="auto"/>
      </w:divBdr>
    </w:div>
    <w:div w:id="691033174">
      <w:bodyDiv w:val="1"/>
      <w:marLeft w:val="0"/>
      <w:marRight w:val="0"/>
      <w:marTop w:val="0"/>
      <w:marBottom w:val="0"/>
      <w:divBdr>
        <w:top w:val="none" w:sz="0" w:space="0" w:color="auto"/>
        <w:left w:val="none" w:sz="0" w:space="0" w:color="auto"/>
        <w:bottom w:val="none" w:sz="0" w:space="0" w:color="auto"/>
        <w:right w:val="none" w:sz="0" w:space="0" w:color="auto"/>
      </w:divBdr>
    </w:div>
    <w:div w:id="692265792">
      <w:bodyDiv w:val="1"/>
      <w:marLeft w:val="0"/>
      <w:marRight w:val="0"/>
      <w:marTop w:val="0"/>
      <w:marBottom w:val="0"/>
      <w:divBdr>
        <w:top w:val="none" w:sz="0" w:space="0" w:color="auto"/>
        <w:left w:val="none" w:sz="0" w:space="0" w:color="auto"/>
        <w:bottom w:val="none" w:sz="0" w:space="0" w:color="auto"/>
        <w:right w:val="none" w:sz="0" w:space="0" w:color="auto"/>
      </w:divBdr>
    </w:div>
    <w:div w:id="694574118">
      <w:bodyDiv w:val="1"/>
      <w:marLeft w:val="0"/>
      <w:marRight w:val="0"/>
      <w:marTop w:val="0"/>
      <w:marBottom w:val="0"/>
      <w:divBdr>
        <w:top w:val="none" w:sz="0" w:space="0" w:color="auto"/>
        <w:left w:val="none" w:sz="0" w:space="0" w:color="auto"/>
        <w:bottom w:val="none" w:sz="0" w:space="0" w:color="auto"/>
        <w:right w:val="none" w:sz="0" w:space="0" w:color="auto"/>
      </w:divBdr>
    </w:div>
    <w:div w:id="700983388">
      <w:bodyDiv w:val="1"/>
      <w:marLeft w:val="0"/>
      <w:marRight w:val="0"/>
      <w:marTop w:val="0"/>
      <w:marBottom w:val="0"/>
      <w:divBdr>
        <w:top w:val="none" w:sz="0" w:space="0" w:color="auto"/>
        <w:left w:val="none" w:sz="0" w:space="0" w:color="auto"/>
        <w:bottom w:val="none" w:sz="0" w:space="0" w:color="auto"/>
        <w:right w:val="none" w:sz="0" w:space="0" w:color="auto"/>
      </w:divBdr>
    </w:div>
    <w:div w:id="704528948">
      <w:bodyDiv w:val="1"/>
      <w:marLeft w:val="0"/>
      <w:marRight w:val="0"/>
      <w:marTop w:val="0"/>
      <w:marBottom w:val="0"/>
      <w:divBdr>
        <w:top w:val="none" w:sz="0" w:space="0" w:color="auto"/>
        <w:left w:val="none" w:sz="0" w:space="0" w:color="auto"/>
        <w:bottom w:val="none" w:sz="0" w:space="0" w:color="auto"/>
        <w:right w:val="none" w:sz="0" w:space="0" w:color="auto"/>
      </w:divBdr>
    </w:div>
    <w:div w:id="707528465">
      <w:bodyDiv w:val="1"/>
      <w:marLeft w:val="0"/>
      <w:marRight w:val="0"/>
      <w:marTop w:val="0"/>
      <w:marBottom w:val="0"/>
      <w:divBdr>
        <w:top w:val="none" w:sz="0" w:space="0" w:color="auto"/>
        <w:left w:val="none" w:sz="0" w:space="0" w:color="auto"/>
        <w:bottom w:val="none" w:sz="0" w:space="0" w:color="auto"/>
        <w:right w:val="none" w:sz="0" w:space="0" w:color="auto"/>
      </w:divBdr>
    </w:div>
    <w:div w:id="723069105">
      <w:bodyDiv w:val="1"/>
      <w:marLeft w:val="0"/>
      <w:marRight w:val="0"/>
      <w:marTop w:val="0"/>
      <w:marBottom w:val="0"/>
      <w:divBdr>
        <w:top w:val="none" w:sz="0" w:space="0" w:color="auto"/>
        <w:left w:val="none" w:sz="0" w:space="0" w:color="auto"/>
        <w:bottom w:val="none" w:sz="0" w:space="0" w:color="auto"/>
        <w:right w:val="none" w:sz="0" w:space="0" w:color="auto"/>
      </w:divBdr>
    </w:div>
    <w:div w:id="741292419">
      <w:bodyDiv w:val="1"/>
      <w:marLeft w:val="0"/>
      <w:marRight w:val="0"/>
      <w:marTop w:val="0"/>
      <w:marBottom w:val="0"/>
      <w:divBdr>
        <w:top w:val="none" w:sz="0" w:space="0" w:color="auto"/>
        <w:left w:val="none" w:sz="0" w:space="0" w:color="auto"/>
        <w:bottom w:val="none" w:sz="0" w:space="0" w:color="auto"/>
        <w:right w:val="none" w:sz="0" w:space="0" w:color="auto"/>
      </w:divBdr>
    </w:div>
    <w:div w:id="742408255">
      <w:bodyDiv w:val="1"/>
      <w:marLeft w:val="0"/>
      <w:marRight w:val="0"/>
      <w:marTop w:val="0"/>
      <w:marBottom w:val="0"/>
      <w:divBdr>
        <w:top w:val="none" w:sz="0" w:space="0" w:color="auto"/>
        <w:left w:val="none" w:sz="0" w:space="0" w:color="auto"/>
        <w:bottom w:val="none" w:sz="0" w:space="0" w:color="auto"/>
        <w:right w:val="none" w:sz="0" w:space="0" w:color="auto"/>
      </w:divBdr>
    </w:div>
    <w:div w:id="754324327">
      <w:bodyDiv w:val="1"/>
      <w:marLeft w:val="0"/>
      <w:marRight w:val="0"/>
      <w:marTop w:val="0"/>
      <w:marBottom w:val="0"/>
      <w:divBdr>
        <w:top w:val="none" w:sz="0" w:space="0" w:color="auto"/>
        <w:left w:val="none" w:sz="0" w:space="0" w:color="auto"/>
        <w:bottom w:val="none" w:sz="0" w:space="0" w:color="auto"/>
        <w:right w:val="none" w:sz="0" w:space="0" w:color="auto"/>
      </w:divBdr>
    </w:div>
    <w:div w:id="755982248">
      <w:bodyDiv w:val="1"/>
      <w:marLeft w:val="0"/>
      <w:marRight w:val="0"/>
      <w:marTop w:val="0"/>
      <w:marBottom w:val="0"/>
      <w:divBdr>
        <w:top w:val="none" w:sz="0" w:space="0" w:color="auto"/>
        <w:left w:val="none" w:sz="0" w:space="0" w:color="auto"/>
        <w:bottom w:val="none" w:sz="0" w:space="0" w:color="auto"/>
        <w:right w:val="none" w:sz="0" w:space="0" w:color="auto"/>
      </w:divBdr>
    </w:div>
    <w:div w:id="760490020">
      <w:bodyDiv w:val="1"/>
      <w:marLeft w:val="0"/>
      <w:marRight w:val="0"/>
      <w:marTop w:val="0"/>
      <w:marBottom w:val="0"/>
      <w:divBdr>
        <w:top w:val="none" w:sz="0" w:space="0" w:color="auto"/>
        <w:left w:val="none" w:sz="0" w:space="0" w:color="auto"/>
        <w:bottom w:val="none" w:sz="0" w:space="0" w:color="auto"/>
        <w:right w:val="none" w:sz="0" w:space="0" w:color="auto"/>
      </w:divBdr>
    </w:div>
    <w:div w:id="761492181">
      <w:bodyDiv w:val="1"/>
      <w:marLeft w:val="0"/>
      <w:marRight w:val="0"/>
      <w:marTop w:val="0"/>
      <w:marBottom w:val="0"/>
      <w:divBdr>
        <w:top w:val="none" w:sz="0" w:space="0" w:color="auto"/>
        <w:left w:val="none" w:sz="0" w:space="0" w:color="auto"/>
        <w:bottom w:val="none" w:sz="0" w:space="0" w:color="auto"/>
        <w:right w:val="none" w:sz="0" w:space="0" w:color="auto"/>
      </w:divBdr>
    </w:div>
    <w:div w:id="767386834">
      <w:bodyDiv w:val="1"/>
      <w:marLeft w:val="0"/>
      <w:marRight w:val="0"/>
      <w:marTop w:val="0"/>
      <w:marBottom w:val="0"/>
      <w:divBdr>
        <w:top w:val="none" w:sz="0" w:space="0" w:color="auto"/>
        <w:left w:val="none" w:sz="0" w:space="0" w:color="auto"/>
        <w:bottom w:val="none" w:sz="0" w:space="0" w:color="auto"/>
        <w:right w:val="none" w:sz="0" w:space="0" w:color="auto"/>
      </w:divBdr>
      <w:divsChild>
        <w:div w:id="2145460740">
          <w:marLeft w:val="0"/>
          <w:marRight w:val="0"/>
          <w:marTop w:val="0"/>
          <w:marBottom w:val="0"/>
          <w:divBdr>
            <w:top w:val="none" w:sz="0" w:space="0" w:color="auto"/>
            <w:left w:val="none" w:sz="0" w:space="0" w:color="auto"/>
            <w:bottom w:val="none" w:sz="0" w:space="0" w:color="auto"/>
            <w:right w:val="none" w:sz="0" w:space="0" w:color="auto"/>
          </w:divBdr>
          <w:divsChild>
            <w:div w:id="1026784471">
              <w:marLeft w:val="0"/>
              <w:marRight w:val="0"/>
              <w:marTop w:val="0"/>
              <w:marBottom w:val="0"/>
              <w:divBdr>
                <w:top w:val="none" w:sz="0" w:space="0" w:color="auto"/>
                <w:left w:val="none" w:sz="0" w:space="0" w:color="auto"/>
                <w:bottom w:val="none" w:sz="0" w:space="0" w:color="auto"/>
                <w:right w:val="none" w:sz="0" w:space="0" w:color="auto"/>
              </w:divBdr>
              <w:divsChild>
                <w:div w:id="220557605">
                  <w:marLeft w:val="-225"/>
                  <w:marRight w:val="-225"/>
                  <w:marTop w:val="0"/>
                  <w:marBottom w:val="0"/>
                  <w:divBdr>
                    <w:top w:val="none" w:sz="0" w:space="0" w:color="auto"/>
                    <w:left w:val="none" w:sz="0" w:space="0" w:color="auto"/>
                    <w:bottom w:val="none" w:sz="0" w:space="0" w:color="auto"/>
                    <w:right w:val="none" w:sz="0" w:space="0" w:color="auto"/>
                  </w:divBdr>
                  <w:divsChild>
                    <w:div w:id="278493914">
                      <w:marLeft w:val="0"/>
                      <w:marRight w:val="0"/>
                      <w:marTop w:val="0"/>
                      <w:marBottom w:val="0"/>
                      <w:divBdr>
                        <w:top w:val="none" w:sz="0" w:space="0" w:color="auto"/>
                        <w:left w:val="none" w:sz="0" w:space="0" w:color="auto"/>
                        <w:bottom w:val="none" w:sz="0" w:space="0" w:color="auto"/>
                        <w:right w:val="none" w:sz="0" w:space="0" w:color="auto"/>
                      </w:divBdr>
                      <w:divsChild>
                        <w:div w:id="895816428">
                          <w:marLeft w:val="0"/>
                          <w:marRight w:val="0"/>
                          <w:marTop w:val="330"/>
                          <w:marBottom w:val="0"/>
                          <w:divBdr>
                            <w:top w:val="single" w:sz="6" w:space="11" w:color="E2E2E2"/>
                            <w:left w:val="single" w:sz="6" w:space="23" w:color="E2E2E2"/>
                            <w:bottom w:val="single" w:sz="6" w:space="11" w:color="E2E2E2"/>
                            <w:right w:val="single" w:sz="6" w:space="23" w:color="E2E2E2"/>
                          </w:divBdr>
                          <w:divsChild>
                            <w:div w:id="1180121170">
                              <w:marLeft w:val="0"/>
                              <w:marRight w:val="0"/>
                              <w:marTop w:val="0"/>
                              <w:marBottom w:val="0"/>
                              <w:divBdr>
                                <w:top w:val="none" w:sz="0" w:space="0" w:color="auto"/>
                                <w:left w:val="none" w:sz="0" w:space="0" w:color="auto"/>
                                <w:bottom w:val="none" w:sz="0" w:space="0" w:color="auto"/>
                                <w:right w:val="none" w:sz="0" w:space="0" w:color="auto"/>
                              </w:divBdr>
                              <w:divsChild>
                                <w:div w:id="1971280193">
                                  <w:marLeft w:val="0"/>
                                  <w:marRight w:val="0"/>
                                  <w:marTop w:val="0"/>
                                  <w:marBottom w:val="0"/>
                                  <w:divBdr>
                                    <w:top w:val="none" w:sz="0" w:space="0" w:color="auto"/>
                                    <w:left w:val="none" w:sz="0" w:space="0" w:color="auto"/>
                                    <w:bottom w:val="none" w:sz="0" w:space="0" w:color="auto"/>
                                    <w:right w:val="none" w:sz="0" w:space="0" w:color="auto"/>
                                  </w:divBdr>
                                  <w:divsChild>
                                    <w:div w:id="20908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90916">
                          <w:marLeft w:val="0"/>
                          <w:marRight w:val="0"/>
                          <w:marTop w:val="300"/>
                          <w:marBottom w:val="300"/>
                          <w:divBdr>
                            <w:top w:val="none" w:sz="0" w:space="0" w:color="auto"/>
                            <w:left w:val="none" w:sz="0" w:space="0" w:color="auto"/>
                            <w:bottom w:val="none" w:sz="0" w:space="0" w:color="auto"/>
                            <w:right w:val="none" w:sz="0" w:space="0" w:color="auto"/>
                          </w:divBdr>
                        </w:div>
                        <w:div w:id="792870751">
                          <w:marLeft w:val="0"/>
                          <w:marRight w:val="0"/>
                          <w:marTop w:val="150"/>
                          <w:marBottom w:val="0"/>
                          <w:divBdr>
                            <w:top w:val="single" w:sz="6" w:space="11" w:color="E2E2E2"/>
                            <w:left w:val="single" w:sz="6" w:space="23" w:color="E2E2E2"/>
                            <w:bottom w:val="single" w:sz="6" w:space="11" w:color="E2E2E2"/>
                            <w:right w:val="single" w:sz="6" w:space="23" w:color="E2E2E2"/>
                          </w:divBdr>
                        </w:div>
                        <w:div w:id="486626341">
                          <w:marLeft w:val="0"/>
                          <w:marRight w:val="0"/>
                          <w:marTop w:val="150"/>
                          <w:marBottom w:val="0"/>
                          <w:divBdr>
                            <w:top w:val="single" w:sz="6" w:space="11" w:color="E2E2E2"/>
                            <w:left w:val="single" w:sz="6" w:space="23" w:color="E2E2E2"/>
                            <w:bottom w:val="single" w:sz="6" w:space="11" w:color="E2E2E2"/>
                            <w:right w:val="single" w:sz="6" w:space="23" w:color="E2E2E2"/>
                          </w:divBdr>
                          <w:divsChild>
                            <w:div w:id="1983387631">
                              <w:marLeft w:val="0"/>
                              <w:marRight w:val="0"/>
                              <w:marTop w:val="0"/>
                              <w:marBottom w:val="0"/>
                              <w:divBdr>
                                <w:top w:val="none" w:sz="0" w:space="0" w:color="auto"/>
                                <w:left w:val="none" w:sz="0" w:space="0" w:color="auto"/>
                                <w:bottom w:val="none" w:sz="0" w:space="0" w:color="auto"/>
                                <w:right w:val="none" w:sz="0" w:space="0" w:color="auto"/>
                              </w:divBdr>
                              <w:divsChild>
                                <w:div w:id="1085492990">
                                  <w:marLeft w:val="0"/>
                                  <w:marRight w:val="0"/>
                                  <w:marTop w:val="0"/>
                                  <w:marBottom w:val="300"/>
                                  <w:divBdr>
                                    <w:top w:val="none" w:sz="0" w:space="0" w:color="auto"/>
                                    <w:left w:val="none" w:sz="0" w:space="0" w:color="auto"/>
                                    <w:bottom w:val="none" w:sz="0" w:space="0" w:color="auto"/>
                                    <w:right w:val="none" w:sz="0" w:space="0" w:color="auto"/>
                                  </w:divBdr>
                                </w:div>
                                <w:div w:id="404037164">
                                  <w:marLeft w:val="0"/>
                                  <w:marRight w:val="0"/>
                                  <w:marTop w:val="0"/>
                                  <w:marBottom w:val="300"/>
                                  <w:divBdr>
                                    <w:top w:val="none" w:sz="0" w:space="0" w:color="auto"/>
                                    <w:left w:val="none" w:sz="0" w:space="0" w:color="auto"/>
                                    <w:bottom w:val="none" w:sz="0" w:space="0" w:color="auto"/>
                                    <w:right w:val="none" w:sz="0" w:space="0" w:color="auto"/>
                                  </w:divBdr>
                                </w:div>
                                <w:div w:id="437605072">
                                  <w:marLeft w:val="0"/>
                                  <w:marRight w:val="0"/>
                                  <w:marTop w:val="0"/>
                                  <w:marBottom w:val="300"/>
                                  <w:divBdr>
                                    <w:top w:val="none" w:sz="0" w:space="0" w:color="auto"/>
                                    <w:left w:val="none" w:sz="0" w:space="0" w:color="auto"/>
                                    <w:bottom w:val="none" w:sz="0" w:space="0" w:color="auto"/>
                                    <w:right w:val="none" w:sz="0" w:space="0" w:color="auto"/>
                                  </w:divBdr>
                                </w:div>
                                <w:div w:id="343361664">
                                  <w:marLeft w:val="0"/>
                                  <w:marRight w:val="0"/>
                                  <w:marTop w:val="0"/>
                                  <w:marBottom w:val="300"/>
                                  <w:divBdr>
                                    <w:top w:val="none" w:sz="0" w:space="0" w:color="auto"/>
                                    <w:left w:val="none" w:sz="0" w:space="0" w:color="auto"/>
                                    <w:bottom w:val="none" w:sz="0" w:space="0" w:color="auto"/>
                                    <w:right w:val="none" w:sz="0" w:space="0" w:color="auto"/>
                                  </w:divBdr>
                                </w:div>
                              </w:divsChild>
                            </w:div>
                            <w:div w:id="812479273">
                              <w:marLeft w:val="0"/>
                              <w:marRight w:val="0"/>
                              <w:marTop w:val="0"/>
                              <w:marBottom w:val="0"/>
                              <w:divBdr>
                                <w:top w:val="none" w:sz="0" w:space="0" w:color="auto"/>
                                <w:left w:val="none" w:sz="0" w:space="0" w:color="auto"/>
                                <w:bottom w:val="none" w:sz="0" w:space="0" w:color="auto"/>
                                <w:right w:val="none" w:sz="0" w:space="0" w:color="auto"/>
                              </w:divBdr>
                            </w:div>
                          </w:divsChild>
                        </w:div>
                        <w:div w:id="1599023656">
                          <w:marLeft w:val="0"/>
                          <w:marRight w:val="0"/>
                          <w:marTop w:val="150"/>
                          <w:marBottom w:val="0"/>
                          <w:divBdr>
                            <w:top w:val="single" w:sz="6" w:space="11" w:color="E2E2E2"/>
                            <w:left w:val="single" w:sz="6" w:space="23" w:color="E2E2E2"/>
                            <w:bottom w:val="single" w:sz="6" w:space="11" w:color="E2E2E2"/>
                            <w:right w:val="single" w:sz="6" w:space="23" w:color="E2E2E2"/>
                          </w:divBdr>
                          <w:divsChild>
                            <w:div w:id="1193303013">
                              <w:marLeft w:val="0"/>
                              <w:marRight w:val="0"/>
                              <w:marTop w:val="0"/>
                              <w:marBottom w:val="0"/>
                              <w:divBdr>
                                <w:top w:val="none" w:sz="0" w:space="0" w:color="auto"/>
                                <w:left w:val="none" w:sz="0" w:space="0" w:color="auto"/>
                                <w:bottom w:val="none" w:sz="0" w:space="0" w:color="auto"/>
                                <w:right w:val="none" w:sz="0" w:space="0" w:color="auto"/>
                              </w:divBdr>
                              <w:divsChild>
                                <w:div w:id="539048810">
                                  <w:marLeft w:val="0"/>
                                  <w:marRight w:val="0"/>
                                  <w:marTop w:val="0"/>
                                  <w:marBottom w:val="300"/>
                                  <w:divBdr>
                                    <w:top w:val="none" w:sz="0" w:space="0" w:color="auto"/>
                                    <w:left w:val="none" w:sz="0" w:space="0" w:color="auto"/>
                                    <w:bottom w:val="none" w:sz="0" w:space="0" w:color="auto"/>
                                    <w:right w:val="none" w:sz="0" w:space="0" w:color="auto"/>
                                  </w:divBdr>
                                </w:div>
                                <w:div w:id="2082947658">
                                  <w:marLeft w:val="0"/>
                                  <w:marRight w:val="0"/>
                                  <w:marTop w:val="0"/>
                                  <w:marBottom w:val="300"/>
                                  <w:divBdr>
                                    <w:top w:val="none" w:sz="0" w:space="0" w:color="auto"/>
                                    <w:left w:val="none" w:sz="0" w:space="0" w:color="auto"/>
                                    <w:bottom w:val="none" w:sz="0" w:space="0" w:color="auto"/>
                                    <w:right w:val="none" w:sz="0" w:space="0" w:color="auto"/>
                                  </w:divBdr>
                                </w:div>
                                <w:div w:id="445580983">
                                  <w:marLeft w:val="0"/>
                                  <w:marRight w:val="0"/>
                                  <w:marTop w:val="0"/>
                                  <w:marBottom w:val="300"/>
                                  <w:divBdr>
                                    <w:top w:val="none" w:sz="0" w:space="0" w:color="auto"/>
                                    <w:left w:val="none" w:sz="0" w:space="0" w:color="auto"/>
                                    <w:bottom w:val="none" w:sz="0" w:space="0" w:color="auto"/>
                                    <w:right w:val="none" w:sz="0" w:space="0" w:color="auto"/>
                                  </w:divBdr>
                                </w:div>
                                <w:div w:id="295138851">
                                  <w:marLeft w:val="0"/>
                                  <w:marRight w:val="0"/>
                                  <w:marTop w:val="0"/>
                                  <w:marBottom w:val="300"/>
                                  <w:divBdr>
                                    <w:top w:val="none" w:sz="0" w:space="0" w:color="auto"/>
                                    <w:left w:val="none" w:sz="0" w:space="0" w:color="auto"/>
                                    <w:bottom w:val="none" w:sz="0" w:space="0" w:color="auto"/>
                                    <w:right w:val="none" w:sz="0" w:space="0" w:color="auto"/>
                                  </w:divBdr>
                                </w:div>
                              </w:divsChild>
                            </w:div>
                            <w:div w:id="145510722">
                              <w:marLeft w:val="0"/>
                              <w:marRight w:val="0"/>
                              <w:marTop w:val="0"/>
                              <w:marBottom w:val="0"/>
                              <w:divBdr>
                                <w:top w:val="none" w:sz="0" w:space="0" w:color="auto"/>
                                <w:left w:val="none" w:sz="0" w:space="0" w:color="auto"/>
                                <w:bottom w:val="none" w:sz="0" w:space="0" w:color="auto"/>
                                <w:right w:val="none" w:sz="0" w:space="0" w:color="auto"/>
                              </w:divBdr>
                            </w:div>
                          </w:divsChild>
                        </w:div>
                        <w:div w:id="62142161">
                          <w:marLeft w:val="0"/>
                          <w:marRight w:val="0"/>
                          <w:marTop w:val="150"/>
                          <w:marBottom w:val="0"/>
                          <w:divBdr>
                            <w:top w:val="single" w:sz="6" w:space="11" w:color="E2E2E2"/>
                            <w:left w:val="single" w:sz="6" w:space="23" w:color="E2E2E2"/>
                            <w:bottom w:val="single" w:sz="6" w:space="11" w:color="E2E2E2"/>
                            <w:right w:val="single" w:sz="6" w:space="23" w:color="E2E2E2"/>
                          </w:divBdr>
                          <w:divsChild>
                            <w:div w:id="1920753482">
                              <w:marLeft w:val="0"/>
                              <w:marRight w:val="0"/>
                              <w:marTop w:val="0"/>
                              <w:marBottom w:val="0"/>
                              <w:divBdr>
                                <w:top w:val="none" w:sz="0" w:space="0" w:color="auto"/>
                                <w:left w:val="none" w:sz="0" w:space="0" w:color="auto"/>
                                <w:bottom w:val="none" w:sz="0" w:space="0" w:color="auto"/>
                                <w:right w:val="none" w:sz="0" w:space="0" w:color="auto"/>
                              </w:divBdr>
                              <w:divsChild>
                                <w:div w:id="1649558024">
                                  <w:marLeft w:val="0"/>
                                  <w:marRight w:val="0"/>
                                  <w:marTop w:val="0"/>
                                  <w:marBottom w:val="300"/>
                                  <w:divBdr>
                                    <w:top w:val="none" w:sz="0" w:space="0" w:color="auto"/>
                                    <w:left w:val="none" w:sz="0" w:space="0" w:color="auto"/>
                                    <w:bottom w:val="none" w:sz="0" w:space="0" w:color="auto"/>
                                    <w:right w:val="none" w:sz="0" w:space="0" w:color="auto"/>
                                  </w:divBdr>
                                </w:div>
                                <w:div w:id="1286279894">
                                  <w:marLeft w:val="0"/>
                                  <w:marRight w:val="0"/>
                                  <w:marTop w:val="0"/>
                                  <w:marBottom w:val="300"/>
                                  <w:divBdr>
                                    <w:top w:val="none" w:sz="0" w:space="0" w:color="auto"/>
                                    <w:left w:val="none" w:sz="0" w:space="0" w:color="auto"/>
                                    <w:bottom w:val="none" w:sz="0" w:space="0" w:color="auto"/>
                                    <w:right w:val="none" w:sz="0" w:space="0" w:color="auto"/>
                                  </w:divBdr>
                                </w:div>
                                <w:div w:id="921329005">
                                  <w:marLeft w:val="0"/>
                                  <w:marRight w:val="0"/>
                                  <w:marTop w:val="0"/>
                                  <w:marBottom w:val="300"/>
                                  <w:divBdr>
                                    <w:top w:val="none" w:sz="0" w:space="0" w:color="auto"/>
                                    <w:left w:val="none" w:sz="0" w:space="0" w:color="auto"/>
                                    <w:bottom w:val="none" w:sz="0" w:space="0" w:color="auto"/>
                                    <w:right w:val="none" w:sz="0" w:space="0" w:color="auto"/>
                                  </w:divBdr>
                                </w:div>
                                <w:div w:id="1360089247">
                                  <w:marLeft w:val="0"/>
                                  <w:marRight w:val="0"/>
                                  <w:marTop w:val="0"/>
                                  <w:marBottom w:val="300"/>
                                  <w:divBdr>
                                    <w:top w:val="none" w:sz="0" w:space="0" w:color="auto"/>
                                    <w:left w:val="none" w:sz="0" w:space="0" w:color="auto"/>
                                    <w:bottom w:val="none" w:sz="0" w:space="0" w:color="auto"/>
                                    <w:right w:val="none" w:sz="0" w:space="0" w:color="auto"/>
                                  </w:divBdr>
                                </w:div>
                              </w:divsChild>
                            </w:div>
                            <w:div w:id="1284534663">
                              <w:marLeft w:val="0"/>
                              <w:marRight w:val="0"/>
                              <w:marTop w:val="0"/>
                              <w:marBottom w:val="0"/>
                              <w:divBdr>
                                <w:top w:val="none" w:sz="0" w:space="0" w:color="auto"/>
                                <w:left w:val="none" w:sz="0" w:space="0" w:color="auto"/>
                                <w:bottom w:val="none" w:sz="0" w:space="0" w:color="auto"/>
                                <w:right w:val="none" w:sz="0" w:space="0" w:color="auto"/>
                              </w:divBdr>
                            </w:div>
                          </w:divsChild>
                        </w:div>
                        <w:div w:id="704402838">
                          <w:marLeft w:val="0"/>
                          <w:marRight w:val="0"/>
                          <w:marTop w:val="150"/>
                          <w:marBottom w:val="0"/>
                          <w:divBdr>
                            <w:top w:val="single" w:sz="6" w:space="11" w:color="E2E2E2"/>
                            <w:left w:val="single" w:sz="6" w:space="23" w:color="E2E2E2"/>
                            <w:bottom w:val="single" w:sz="6" w:space="11" w:color="E2E2E2"/>
                            <w:right w:val="single" w:sz="6" w:space="23" w:color="E2E2E2"/>
                          </w:divBdr>
                          <w:divsChild>
                            <w:div w:id="149178564">
                              <w:marLeft w:val="0"/>
                              <w:marRight w:val="0"/>
                              <w:marTop w:val="0"/>
                              <w:marBottom w:val="0"/>
                              <w:divBdr>
                                <w:top w:val="none" w:sz="0" w:space="0" w:color="auto"/>
                                <w:left w:val="none" w:sz="0" w:space="0" w:color="auto"/>
                                <w:bottom w:val="none" w:sz="0" w:space="0" w:color="auto"/>
                                <w:right w:val="none" w:sz="0" w:space="0" w:color="auto"/>
                              </w:divBdr>
                              <w:divsChild>
                                <w:div w:id="18436692">
                                  <w:marLeft w:val="0"/>
                                  <w:marRight w:val="0"/>
                                  <w:marTop w:val="0"/>
                                  <w:marBottom w:val="300"/>
                                  <w:divBdr>
                                    <w:top w:val="none" w:sz="0" w:space="0" w:color="auto"/>
                                    <w:left w:val="none" w:sz="0" w:space="0" w:color="auto"/>
                                    <w:bottom w:val="none" w:sz="0" w:space="0" w:color="auto"/>
                                    <w:right w:val="none" w:sz="0" w:space="0" w:color="auto"/>
                                  </w:divBdr>
                                </w:div>
                                <w:div w:id="1948536084">
                                  <w:marLeft w:val="0"/>
                                  <w:marRight w:val="0"/>
                                  <w:marTop w:val="0"/>
                                  <w:marBottom w:val="300"/>
                                  <w:divBdr>
                                    <w:top w:val="none" w:sz="0" w:space="0" w:color="auto"/>
                                    <w:left w:val="none" w:sz="0" w:space="0" w:color="auto"/>
                                    <w:bottom w:val="none" w:sz="0" w:space="0" w:color="auto"/>
                                    <w:right w:val="none" w:sz="0" w:space="0" w:color="auto"/>
                                  </w:divBdr>
                                </w:div>
                                <w:div w:id="360983433">
                                  <w:marLeft w:val="0"/>
                                  <w:marRight w:val="0"/>
                                  <w:marTop w:val="0"/>
                                  <w:marBottom w:val="300"/>
                                  <w:divBdr>
                                    <w:top w:val="none" w:sz="0" w:space="0" w:color="auto"/>
                                    <w:left w:val="none" w:sz="0" w:space="0" w:color="auto"/>
                                    <w:bottom w:val="none" w:sz="0" w:space="0" w:color="auto"/>
                                    <w:right w:val="none" w:sz="0" w:space="0" w:color="auto"/>
                                  </w:divBdr>
                                </w:div>
                                <w:div w:id="1167939901">
                                  <w:marLeft w:val="0"/>
                                  <w:marRight w:val="0"/>
                                  <w:marTop w:val="0"/>
                                  <w:marBottom w:val="300"/>
                                  <w:divBdr>
                                    <w:top w:val="none" w:sz="0" w:space="0" w:color="auto"/>
                                    <w:left w:val="none" w:sz="0" w:space="0" w:color="auto"/>
                                    <w:bottom w:val="none" w:sz="0" w:space="0" w:color="auto"/>
                                    <w:right w:val="none" w:sz="0" w:space="0" w:color="auto"/>
                                  </w:divBdr>
                                </w:div>
                              </w:divsChild>
                            </w:div>
                            <w:div w:id="470176588">
                              <w:marLeft w:val="0"/>
                              <w:marRight w:val="0"/>
                              <w:marTop w:val="0"/>
                              <w:marBottom w:val="0"/>
                              <w:divBdr>
                                <w:top w:val="none" w:sz="0" w:space="0" w:color="auto"/>
                                <w:left w:val="none" w:sz="0" w:space="0" w:color="auto"/>
                                <w:bottom w:val="none" w:sz="0" w:space="0" w:color="auto"/>
                                <w:right w:val="none" w:sz="0" w:space="0" w:color="auto"/>
                              </w:divBdr>
                            </w:div>
                          </w:divsChild>
                        </w:div>
                        <w:div w:id="1323313816">
                          <w:marLeft w:val="0"/>
                          <w:marRight w:val="0"/>
                          <w:marTop w:val="150"/>
                          <w:marBottom w:val="0"/>
                          <w:divBdr>
                            <w:top w:val="single" w:sz="6" w:space="11" w:color="E2E2E2"/>
                            <w:left w:val="single" w:sz="6" w:space="23" w:color="E2E2E2"/>
                            <w:bottom w:val="single" w:sz="6" w:space="11" w:color="E2E2E2"/>
                            <w:right w:val="single" w:sz="6" w:space="23" w:color="E2E2E2"/>
                          </w:divBdr>
                          <w:divsChild>
                            <w:div w:id="1279147457">
                              <w:marLeft w:val="0"/>
                              <w:marRight w:val="0"/>
                              <w:marTop w:val="0"/>
                              <w:marBottom w:val="0"/>
                              <w:divBdr>
                                <w:top w:val="none" w:sz="0" w:space="0" w:color="auto"/>
                                <w:left w:val="none" w:sz="0" w:space="0" w:color="auto"/>
                                <w:bottom w:val="none" w:sz="0" w:space="0" w:color="auto"/>
                                <w:right w:val="none" w:sz="0" w:space="0" w:color="auto"/>
                              </w:divBdr>
                              <w:divsChild>
                                <w:div w:id="2070304914">
                                  <w:marLeft w:val="0"/>
                                  <w:marRight w:val="0"/>
                                  <w:marTop w:val="0"/>
                                  <w:marBottom w:val="300"/>
                                  <w:divBdr>
                                    <w:top w:val="none" w:sz="0" w:space="0" w:color="auto"/>
                                    <w:left w:val="none" w:sz="0" w:space="0" w:color="auto"/>
                                    <w:bottom w:val="none" w:sz="0" w:space="0" w:color="auto"/>
                                    <w:right w:val="none" w:sz="0" w:space="0" w:color="auto"/>
                                  </w:divBdr>
                                </w:div>
                                <w:div w:id="1835291509">
                                  <w:marLeft w:val="0"/>
                                  <w:marRight w:val="0"/>
                                  <w:marTop w:val="0"/>
                                  <w:marBottom w:val="300"/>
                                  <w:divBdr>
                                    <w:top w:val="none" w:sz="0" w:space="0" w:color="auto"/>
                                    <w:left w:val="none" w:sz="0" w:space="0" w:color="auto"/>
                                    <w:bottom w:val="none" w:sz="0" w:space="0" w:color="auto"/>
                                    <w:right w:val="none" w:sz="0" w:space="0" w:color="auto"/>
                                  </w:divBdr>
                                </w:div>
                                <w:div w:id="1647587167">
                                  <w:marLeft w:val="0"/>
                                  <w:marRight w:val="0"/>
                                  <w:marTop w:val="0"/>
                                  <w:marBottom w:val="300"/>
                                  <w:divBdr>
                                    <w:top w:val="none" w:sz="0" w:space="0" w:color="auto"/>
                                    <w:left w:val="none" w:sz="0" w:space="0" w:color="auto"/>
                                    <w:bottom w:val="none" w:sz="0" w:space="0" w:color="auto"/>
                                    <w:right w:val="none" w:sz="0" w:space="0" w:color="auto"/>
                                  </w:divBdr>
                                </w:div>
                                <w:div w:id="1982927175">
                                  <w:marLeft w:val="0"/>
                                  <w:marRight w:val="0"/>
                                  <w:marTop w:val="0"/>
                                  <w:marBottom w:val="300"/>
                                  <w:divBdr>
                                    <w:top w:val="none" w:sz="0" w:space="0" w:color="auto"/>
                                    <w:left w:val="none" w:sz="0" w:space="0" w:color="auto"/>
                                    <w:bottom w:val="none" w:sz="0" w:space="0" w:color="auto"/>
                                    <w:right w:val="none" w:sz="0" w:space="0" w:color="auto"/>
                                  </w:divBdr>
                                </w:div>
                              </w:divsChild>
                            </w:div>
                            <w:div w:id="619799050">
                              <w:marLeft w:val="0"/>
                              <w:marRight w:val="0"/>
                              <w:marTop w:val="0"/>
                              <w:marBottom w:val="0"/>
                              <w:divBdr>
                                <w:top w:val="none" w:sz="0" w:space="0" w:color="auto"/>
                                <w:left w:val="none" w:sz="0" w:space="0" w:color="auto"/>
                                <w:bottom w:val="none" w:sz="0" w:space="0" w:color="auto"/>
                                <w:right w:val="none" w:sz="0" w:space="0" w:color="auto"/>
                              </w:divBdr>
                            </w:div>
                          </w:divsChild>
                        </w:div>
                        <w:div w:id="1703822344">
                          <w:marLeft w:val="0"/>
                          <w:marRight w:val="0"/>
                          <w:marTop w:val="150"/>
                          <w:marBottom w:val="0"/>
                          <w:divBdr>
                            <w:top w:val="single" w:sz="6" w:space="11" w:color="E2E2E2"/>
                            <w:left w:val="single" w:sz="6" w:space="23" w:color="E2E2E2"/>
                            <w:bottom w:val="single" w:sz="6" w:space="11" w:color="E2E2E2"/>
                            <w:right w:val="single" w:sz="6" w:space="23" w:color="E2E2E2"/>
                          </w:divBdr>
                          <w:divsChild>
                            <w:div w:id="1484201147">
                              <w:marLeft w:val="0"/>
                              <w:marRight w:val="0"/>
                              <w:marTop w:val="0"/>
                              <w:marBottom w:val="0"/>
                              <w:divBdr>
                                <w:top w:val="none" w:sz="0" w:space="0" w:color="auto"/>
                                <w:left w:val="none" w:sz="0" w:space="0" w:color="auto"/>
                                <w:bottom w:val="none" w:sz="0" w:space="0" w:color="auto"/>
                                <w:right w:val="none" w:sz="0" w:space="0" w:color="auto"/>
                              </w:divBdr>
                              <w:divsChild>
                                <w:div w:id="613055610">
                                  <w:marLeft w:val="0"/>
                                  <w:marRight w:val="0"/>
                                  <w:marTop w:val="0"/>
                                  <w:marBottom w:val="300"/>
                                  <w:divBdr>
                                    <w:top w:val="none" w:sz="0" w:space="0" w:color="auto"/>
                                    <w:left w:val="none" w:sz="0" w:space="0" w:color="auto"/>
                                    <w:bottom w:val="none" w:sz="0" w:space="0" w:color="auto"/>
                                    <w:right w:val="none" w:sz="0" w:space="0" w:color="auto"/>
                                  </w:divBdr>
                                </w:div>
                                <w:div w:id="275256845">
                                  <w:marLeft w:val="0"/>
                                  <w:marRight w:val="0"/>
                                  <w:marTop w:val="0"/>
                                  <w:marBottom w:val="300"/>
                                  <w:divBdr>
                                    <w:top w:val="none" w:sz="0" w:space="0" w:color="auto"/>
                                    <w:left w:val="none" w:sz="0" w:space="0" w:color="auto"/>
                                    <w:bottom w:val="none" w:sz="0" w:space="0" w:color="auto"/>
                                    <w:right w:val="none" w:sz="0" w:space="0" w:color="auto"/>
                                  </w:divBdr>
                                </w:div>
                                <w:div w:id="1969235411">
                                  <w:marLeft w:val="0"/>
                                  <w:marRight w:val="0"/>
                                  <w:marTop w:val="0"/>
                                  <w:marBottom w:val="300"/>
                                  <w:divBdr>
                                    <w:top w:val="none" w:sz="0" w:space="0" w:color="auto"/>
                                    <w:left w:val="none" w:sz="0" w:space="0" w:color="auto"/>
                                    <w:bottom w:val="none" w:sz="0" w:space="0" w:color="auto"/>
                                    <w:right w:val="none" w:sz="0" w:space="0" w:color="auto"/>
                                  </w:divBdr>
                                </w:div>
                                <w:div w:id="294876941">
                                  <w:marLeft w:val="0"/>
                                  <w:marRight w:val="0"/>
                                  <w:marTop w:val="0"/>
                                  <w:marBottom w:val="300"/>
                                  <w:divBdr>
                                    <w:top w:val="none" w:sz="0" w:space="0" w:color="auto"/>
                                    <w:left w:val="none" w:sz="0" w:space="0" w:color="auto"/>
                                    <w:bottom w:val="none" w:sz="0" w:space="0" w:color="auto"/>
                                    <w:right w:val="none" w:sz="0" w:space="0" w:color="auto"/>
                                  </w:divBdr>
                                </w:div>
                              </w:divsChild>
                            </w:div>
                            <w:div w:id="1246650120">
                              <w:marLeft w:val="0"/>
                              <w:marRight w:val="0"/>
                              <w:marTop w:val="0"/>
                              <w:marBottom w:val="0"/>
                              <w:divBdr>
                                <w:top w:val="none" w:sz="0" w:space="0" w:color="auto"/>
                                <w:left w:val="none" w:sz="0" w:space="0" w:color="auto"/>
                                <w:bottom w:val="none" w:sz="0" w:space="0" w:color="auto"/>
                                <w:right w:val="none" w:sz="0" w:space="0" w:color="auto"/>
                              </w:divBdr>
                            </w:div>
                          </w:divsChild>
                        </w:div>
                        <w:div w:id="121123207">
                          <w:marLeft w:val="0"/>
                          <w:marRight w:val="0"/>
                          <w:marTop w:val="150"/>
                          <w:marBottom w:val="0"/>
                          <w:divBdr>
                            <w:top w:val="single" w:sz="6" w:space="11" w:color="E2E2E2"/>
                            <w:left w:val="single" w:sz="6" w:space="23" w:color="E2E2E2"/>
                            <w:bottom w:val="single" w:sz="6" w:space="11" w:color="E2E2E2"/>
                            <w:right w:val="single" w:sz="6" w:space="23" w:color="E2E2E2"/>
                          </w:divBdr>
                        </w:div>
                        <w:div w:id="301077692">
                          <w:marLeft w:val="0"/>
                          <w:marRight w:val="0"/>
                          <w:marTop w:val="150"/>
                          <w:marBottom w:val="0"/>
                          <w:divBdr>
                            <w:top w:val="single" w:sz="6" w:space="11" w:color="E2E2E2"/>
                            <w:left w:val="single" w:sz="6" w:space="23" w:color="E2E2E2"/>
                            <w:bottom w:val="none" w:sz="0" w:space="0" w:color="auto"/>
                            <w:right w:val="single" w:sz="6" w:space="23" w:color="E2E2E2"/>
                          </w:divBdr>
                          <w:divsChild>
                            <w:div w:id="2136559662">
                              <w:marLeft w:val="-225"/>
                              <w:marRight w:val="-225"/>
                              <w:marTop w:val="0"/>
                              <w:marBottom w:val="0"/>
                              <w:divBdr>
                                <w:top w:val="none" w:sz="0" w:space="0" w:color="auto"/>
                                <w:left w:val="none" w:sz="0" w:space="0" w:color="auto"/>
                                <w:bottom w:val="none" w:sz="0" w:space="0" w:color="auto"/>
                                <w:right w:val="none" w:sz="0" w:space="0" w:color="auto"/>
                              </w:divBdr>
                              <w:divsChild>
                                <w:div w:id="464085542">
                                  <w:marLeft w:val="0"/>
                                  <w:marRight w:val="0"/>
                                  <w:marTop w:val="0"/>
                                  <w:marBottom w:val="0"/>
                                  <w:divBdr>
                                    <w:top w:val="none" w:sz="0" w:space="0" w:color="auto"/>
                                    <w:left w:val="none" w:sz="0" w:space="0" w:color="auto"/>
                                    <w:bottom w:val="none" w:sz="0" w:space="0" w:color="auto"/>
                                    <w:right w:val="none" w:sz="0" w:space="0" w:color="auto"/>
                                  </w:divBdr>
                                  <w:divsChild>
                                    <w:div w:id="21905687">
                                      <w:marLeft w:val="0"/>
                                      <w:marRight w:val="0"/>
                                      <w:marTop w:val="0"/>
                                      <w:marBottom w:val="0"/>
                                      <w:divBdr>
                                        <w:top w:val="none" w:sz="0" w:space="0" w:color="auto"/>
                                        <w:left w:val="none" w:sz="0" w:space="0" w:color="auto"/>
                                        <w:bottom w:val="none" w:sz="0" w:space="0" w:color="auto"/>
                                        <w:right w:val="none" w:sz="0" w:space="0" w:color="auto"/>
                                      </w:divBdr>
                                      <w:divsChild>
                                        <w:div w:id="1006521826">
                                          <w:marLeft w:val="0"/>
                                          <w:marRight w:val="0"/>
                                          <w:marTop w:val="0"/>
                                          <w:marBottom w:val="0"/>
                                          <w:divBdr>
                                            <w:top w:val="none" w:sz="0" w:space="0" w:color="auto"/>
                                            <w:left w:val="none" w:sz="0" w:space="0" w:color="auto"/>
                                            <w:bottom w:val="none" w:sz="0" w:space="0" w:color="auto"/>
                                            <w:right w:val="none" w:sz="0" w:space="0" w:color="auto"/>
                                          </w:divBdr>
                                          <w:divsChild>
                                            <w:div w:id="12202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849589">
                      <w:marLeft w:val="0"/>
                      <w:marRight w:val="0"/>
                      <w:marTop w:val="0"/>
                      <w:marBottom w:val="0"/>
                      <w:divBdr>
                        <w:top w:val="none" w:sz="0" w:space="0" w:color="auto"/>
                        <w:left w:val="none" w:sz="0" w:space="0" w:color="auto"/>
                        <w:bottom w:val="none" w:sz="0" w:space="0" w:color="auto"/>
                        <w:right w:val="none" w:sz="0" w:space="0" w:color="auto"/>
                      </w:divBdr>
                      <w:divsChild>
                        <w:div w:id="944532682">
                          <w:marLeft w:val="0"/>
                          <w:marRight w:val="0"/>
                          <w:marTop w:val="0"/>
                          <w:marBottom w:val="225"/>
                          <w:divBdr>
                            <w:top w:val="none" w:sz="0" w:space="0" w:color="auto"/>
                            <w:left w:val="none" w:sz="0" w:space="0" w:color="auto"/>
                            <w:bottom w:val="none" w:sz="0" w:space="0" w:color="auto"/>
                            <w:right w:val="none" w:sz="0" w:space="0" w:color="auto"/>
                          </w:divBdr>
                        </w:div>
                        <w:div w:id="480804521">
                          <w:marLeft w:val="0"/>
                          <w:marRight w:val="0"/>
                          <w:marTop w:val="225"/>
                          <w:marBottom w:val="0"/>
                          <w:divBdr>
                            <w:top w:val="none" w:sz="0" w:space="0" w:color="auto"/>
                            <w:left w:val="none" w:sz="0" w:space="0" w:color="auto"/>
                            <w:bottom w:val="none" w:sz="0" w:space="0" w:color="auto"/>
                            <w:right w:val="none" w:sz="0" w:space="0" w:color="auto"/>
                          </w:divBdr>
                          <w:divsChild>
                            <w:div w:id="525944409">
                              <w:marLeft w:val="0"/>
                              <w:marRight w:val="0"/>
                              <w:marTop w:val="0"/>
                              <w:marBottom w:val="0"/>
                              <w:divBdr>
                                <w:top w:val="none" w:sz="0" w:space="0" w:color="auto"/>
                                <w:left w:val="none" w:sz="0" w:space="0" w:color="auto"/>
                                <w:bottom w:val="none" w:sz="0" w:space="0" w:color="auto"/>
                                <w:right w:val="none" w:sz="0" w:space="0" w:color="auto"/>
                              </w:divBdr>
                            </w:div>
                            <w:div w:id="620571808">
                              <w:marLeft w:val="0"/>
                              <w:marRight w:val="-180"/>
                              <w:marTop w:val="0"/>
                              <w:marBottom w:val="0"/>
                              <w:divBdr>
                                <w:top w:val="none" w:sz="0" w:space="0" w:color="auto"/>
                                <w:left w:val="none" w:sz="0" w:space="0" w:color="auto"/>
                                <w:bottom w:val="none" w:sz="0" w:space="0" w:color="auto"/>
                                <w:right w:val="none" w:sz="0" w:space="0" w:color="auto"/>
                              </w:divBdr>
                              <w:divsChild>
                                <w:div w:id="1224638345">
                                  <w:marLeft w:val="0"/>
                                  <w:marRight w:val="0"/>
                                  <w:marTop w:val="0"/>
                                  <w:marBottom w:val="0"/>
                                  <w:divBdr>
                                    <w:top w:val="none" w:sz="0" w:space="0" w:color="auto"/>
                                    <w:left w:val="none" w:sz="0" w:space="0" w:color="auto"/>
                                    <w:bottom w:val="none" w:sz="0" w:space="0" w:color="auto"/>
                                    <w:right w:val="none" w:sz="0" w:space="0" w:color="auto"/>
                                  </w:divBdr>
                                  <w:divsChild>
                                    <w:div w:id="321934060">
                                      <w:marLeft w:val="0"/>
                                      <w:marRight w:val="180"/>
                                      <w:marTop w:val="0"/>
                                      <w:marBottom w:val="0"/>
                                      <w:divBdr>
                                        <w:top w:val="none" w:sz="0" w:space="0" w:color="auto"/>
                                        <w:left w:val="none" w:sz="0" w:space="0" w:color="auto"/>
                                        <w:bottom w:val="none" w:sz="0" w:space="0" w:color="auto"/>
                                        <w:right w:val="none" w:sz="0" w:space="0" w:color="auto"/>
                                      </w:divBdr>
                                    </w:div>
                                    <w:div w:id="1006976314">
                                      <w:marLeft w:val="0"/>
                                      <w:marRight w:val="0"/>
                                      <w:marTop w:val="0"/>
                                      <w:marBottom w:val="0"/>
                                      <w:divBdr>
                                        <w:top w:val="none" w:sz="0" w:space="0" w:color="auto"/>
                                        <w:left w:val="none" w:sz="0" w:space="0" w:color="auto"/>
                                        <w:bottom w:val="none" w:sz="0" w:space="0" w:color="auto"/>
                                        <w:right w:val="none" w:sz="0" w:space="0" w:color="auto"/>
                                      </w:divBdr>
                                    </w:div>
                                    <w:div w:id="78604264">
                                      <w:marLeft w:val="0"/>
                                      <w:marRight w:val="0"/>
                                      <w:marTop w:val="0"/>
                                      <w:marBottom w:val="0"/>
                                      <w:divBdr>
                                        <w:top w:val="none" w:sz="0" w:space="0" w:color="auto"/>
                                        <w:left w:val="none" w:sz="0" w:space="0" w:color="auto"/>
                                        <w:bottom w:val="none" w:sz="0" w:space="0" w:color="auto"/>
                                        <w:right w:val="none" w:sz="0" w:space="0" w:color="auto"/>
                                      </w:divBdr>
                                    </w:div>
                                  </w:divsChild>
                                </w:div>
                                <w:div w:id="367530916">
                                  <w:marLeft w:val="0"/>
                                  <w:marRight w:val="0"/>
                                  <w:marTop w:val="0"/>
                                  <w:marBottom w:val="0"/>
                                  <w:divBdr>
                                    <w:top w:val="none" w:sz="0" w:space="0" w:color="auto"/>
                                    <w:left w:val="none" w:sz="0" w:space="0" w:color="auto"/>
                                    <w:bottom w:val="none" w:sz="0" w:space="0" w:color="auto"/>
                                    <w:right w:val="none" w:sz="0" w:space="0" w:color="auto"/>
                                  </w:divBdr>
                                  <w:divsChild>
                                    <w:div w:id="1502888111">
                                      <w:marLeft w:val="0"/>
                                      <w:marRight w:val="180"/>
                                      <w:marTop w:val="0"/>
                                      <w:marBottom w:val="0"/>
                                      <w:divBdr>
                                        <w:top w:val="none" w:sz="0" w:space="0" w:color="auto"/>
                                        <w:left w:val="none" w:sz="0" w:space="0" w:color="auto"/>
                                        <w:bottom w:val="none" w:sz="0" w:space="0" w:color="auto"/>
                                        <w:right w:val="none" w:sz="0" w:space="0" w:color="auto"/>
                                      </w:divBdr>
                                    </w:div>
                                    <w:div w:id="79257356">
                                      <w:marLeft w:val="0"/>
                                      <w:marRight w:val="0"/>
                                      <w:marTop w:val="0"/>
                                      <w:marBottom w:val="0"/>
                                      <w:divBdr>
                                        <w:top w:val="none" w:sz="0" w:space="0" w:color="auto"/>
                                        <w:left w:val="none" w:sz="0" w:space="0" w:color="auto"/>
                                        <w:bottom w:val="none" w:sz="0" w:space="0" w:color="auto"/>
                                        <w:right w:val="none" w:sz="0" w:space="0" w:color="auto"/>
                                      </w:divBdr>
                                    </w:div>
                                    <w:div w:id="1939361628">
                                      <w:marLeft w:val="0"/>
                                      <w:marRight w:val="0"/>
                                      <w:marTop w:val="0"/>
                                      <w:marBottom w:val="0"/>
                                      <w:divBdr>
                                        <w:top w:val="none" w:sz="0" w:space="0" w:color="auto"/>
                                        <w:left w:val="none" w:sz="0" w:space="0" w:color="auto"/>
                                        <w:bottom w:val="none" w:sz="0" w:space="0" w:color="auto"/>
                                        <w:right w:val="none" w:sz="0" w:space="0" w:color="auto"/>
                                      </w:divBdr>
                                    </w:div>
                                  </w:divsChild>
                                </w:div>
                                <w:div w:id="640959529">
                                  <w:marLeft w:val="0"/>
                                  <w:marRight w:val="0"/>
                                  <w:marTop w:val="0"/>
                                  <w:marBottom w:val="0"/>
                                  <w:divBdr>
                                    <w:top w:val="none" w:sz="0" w:space="0" w:color="auto"/>
                                    <w:left w:val="none" w:sz="0" w:space="0" w:color="auto"/>
                                    <w:bottom w:val="none" w:sz="0" w:space="0" w:color="auto"/>
                                    <w:right w:val="none" w:sz="0" w:space="0" w:color="auto"/>
                                  </w:divBdr>
                                  <w:divsChild>
                                    <w:div w:id="2103793165">
                                      <w:marLeft w:val="0"/>
                                      <w:marRight w:val="180"/>
                                      <w:marTop w:val="0"/>
                                      <w:marBottom w:val="0"/>
                                      <w:divBdr>
                                        <w:top w:val="none" w:sz="0" w:space="0" w:color="auto"/>
                                        <w:left w:val="none" w:sz="0" w:space="0" w:color="auto"/>
                                        <w:bottom w:val="none" w:sz="0" w:space="0" w:color="auto"/>
                                        <w:right w:val="none" w:sz="0" w:space="0" w:color="auto"/>
                                      </w:divBdr>
                                    </w:div>
                                    <w:div w:id="1148520692">
                                      <w:marLeft w:val="0"/>
                                      <w:marRight w:val="0"/>
                                      <w:marTop w:val="0"/>
                                      <w:marBottom w:val="0"/>
                                      <w:divBdr>
                                        <w:top w:val="none" w:sz="0" w:space="0" w:color="auto"/>
                                        <w:left w:val="none" w:sz="0" w:space="0" w:color="auto"/>
                                        <w:bottom w:val="none" w:sz="0" w:space="0" w:color="auto"/>
                                        <w:right w:val="none" w:sz="0" w:space="0" w:color="auto"/>
                                      </w:divBdr>
                                    </w:div>
                                    <w:div w:id="1949852993">
                                      <w:marLeft w:val="0"/>
                                      <w:marRight w:val="0"/>
                                      <w:marTop w:val="0"/>
                                      <w:marBottom w:val="0"/>
                                      <w:divBdr>
                                        <w:top w:val="none" w:sz="0" w:space="0" w:color="auto"/>
                                        <w:left w:val="none" w:sz="0" w:space="0" w:color="auto"/>
                                        <w:bottom w:val="none" w:sz="0" w:space="0" w:color="auto"/>
                                        <w:right w:val="none" w:sz="0" w:space="0" w:color="auto"/>
                                      </w:divBdr>
                                    </w:div>
                                  </w:divsChild>
                                </w:div>
                                <w:div w:id="243339799">
                                  <w:marLeft w:val="0"/>
                                  <w:marRight w:val="0"/>
                                  <w:marTop w:val="0"/>
                                  <w:marBottom w:val="0"/>
                                  <w:divBdr>
                                    <w:top w:val="none" w:sz="0" w:space="0" w:color="auto"/>
                                    <w:left w:val="none" w:sz="0" w:space="0" w:color="auto"/>
                                    <w:bottom w:val="none" w:sz="0" w:space="0" w:color="auto"/>
                                    <w:right w:val="none" w:sz="0" w:space="0" w:color="auto"/>
                                  </w:divBdr>
                                  <w:divsChild>
                                    <w:div w:id="2113360576">
                                      <w:marLeft w:val="0"/>
                                      <w:marRight w:val="180"/>
                                      <w:marTop w:val="0"/>
                                      <w:marBottom w:val="0"/>
                                      <w:divBdr>
                                        <w:top w:val="none" w:sz="0" w:space="0" w:color="auto"/>
                                        <w:left w:val="none" w:sz="0" w:space="0" w:color="auto"/>
                                        <w:bottom w:val="none" w:sz="0" w:space="0" w:color="auto"/>
                                        <w:right w:val="none" w:sz="0" w:space="0" w:color="auto"/>
                                      </w:divBdr>
                                    </w:div>
                                    <w:div w:id="918827287">
                                      <w:marLeft w:val="0"/>
                                      <w:marRight w:val="0"/>
                                      <w:marTop w:val="0"/>
                                      <w:marBottom w:val="0"/>
                                      <w:divBdr>
                                        <w:top w:val="none" w:sz="0" w:space="0" w:color="auto"/>
                                        <w:left w:val="none" w:sz="0" w:space="0" w:color="auto"/>
                                        <w:bottom w:val="none" w:sz="0" w:space="0" w:color="auto"/>
                                        <w:right w:val="none" w:sz="0" w:space="0" w:color="auto"/>
                                      </w:divBdr>
                                    </w:div>
                                    <w:div w:id="1369910175">
                                      <w:marLeft w:val="0"/>
                                      <w:marRight w:val="0"/>
                                      <w:marTop w:val="0"/>
                                      <w:marBottom w:val="0"/>
                                      <w:divBdr>
                                        <w:top w:val="none" w:sz="0" w:space="0" w:color="auto"/>
                                        <w:left w:val="none" w:sz="0" w:space="0" w:color="auto"/>
                                        <w:bottom w:val="none" w:sz="0" w:space="0" w:color="auto"/>
                                        <w:right w:val="none" w:sz="0" w:space="0" w:color="auto"/>
                                      </w:divBdr>
                                    </w:div>
                                  </w:divsChild>
                                </w:div>
                                <w:div w:id="1559323286">
                                  <w:marLeft w:val="0"/>
                                  <w:marRight w:val="0"/>
                                  <w:marTop w:val="0"/>
                                  <w:marBottom w:val="0"/>
                                  <w:divBdr>
                                    <w:top w:val="none" w:sz="0" w:space="0" w:color="auto"/>
                                    <w:left w:val="none" w:sz="0" w:space="0" w:color="auto"/>
                                    <w:bottom w:val="none" w:sz="0" w:space="0" w:color="auto"/>
                                    <w:right w:val="none" w:sz="0" w:space="0" w:color="auto"/>
                                  </w:divBdr>
                                  <w:divsChild>
                                    <w:div w:id="433790073">
                                      <w:marLeft w:val="0"/>
                                      <w:marRight w:val="180"/>
                                      <w:marTop w:val="0"/>
                                      <w:marBottom w:val="0"/>
                                      <w:divBdr>
                                        <w:top w:val="none" w:sz="0" w:space="0" w:color="auto"/>
                                        <w:left w:val="none" w:sz="0" w:space="0" w:color="auto"/>
                                        <w:bottom w:val="none" w:sz="0" w:space="0" w:color="auto"/>
                                        <w:right w:val="none" w:sz="0" w:space="0" w:color="auto"/>
                                      </w:divBdr>
                                    </w:div>
                                    <w:div w:id="1411149391">
                                      <w:marLeft w:val="0"/>
                                      <w:marRight w:val="0"/>
                                      <w:marTop w:val="0"/>
                                      <w:marBottom w:val="0"/>
                                      <w:divBdr>
                                        <w:top w:val="none" w:sz="0" w:space="0" w:color="auto"/>
                                        <w:left w:val="none" w:sz="0" w:space="0" w:color="auto"/>
                                        <w:bottom w:val="none" w:sz="0" w:space="0" w:color="auto"/>
                                        <w:right w:val="none" w:sz="0" w:space="0" w:color="auto"/>
                                      </w:divBdr>
                                    </w:div>
                                    <w:div w:id="1984583128">
                                      <w:marLeft w:val="0"/>
                                      <w:marRight w:val="0"/>
                                      <w:marTop w:val="0"/>
                                      <w:marBottom w:val="0"/>
                                      <w:divBdr>
                                        <w:top w:val="none" w:sz="0" w:space="0" w:color="auto"/>
                                        <w:left w:val="none" w:sz="0" w:space="0" w:color="auto"/>
                                        <w:bottom w:val="none" w:sz="0" w:space="0" w:color="auto"/>
                                        <w:right w:val="none" w:sz="0" w:space="0" w:color="auto"/>
                                      </w:divBdr>
                                    </w:div>
                                  </w:divsChild>
                                </w:div>
                                <w:div w:id="623391716">
                                  <w:marLeft w:val="0"/>
                                  <w:marRight w:val="0"/>
                                  <w:marTop w:val="0"/>
                                  <w:marBottom w:val="0"/>
                                  <w:divBdr>
                                    <w:top w:val="none" w:sz="0" w:space="0" w:color="auto"/>
                                    <w:left w:val="none" w:sz="0" w:space="0" w:color="auto"/>
                                    <w:bottom w:val="none" w:sz="0" w:space="0" w:color="auto"/>
                                    <w:right w:val="none" w:sz="0" w:space="0" w:color="auto"/>
                                  </w:divBdr>
                                  <w:divsChild>
                                    <w:div w:id="1091704064">
                                      <w:marLeft w:val="0"/>
                                      <w:marRight w:val="180"/>
                                      <w:marTop w:val="0"/>
                                      <w:marBottom w:val="0"/>
                                      <w:divBdr>
                                        <w:top w:val="none" w:sz="0" w:space="0" w:color="auto"/>
                                        <w:left w:val="none" w:sz="0" w:space="0" w:color="auto"/>
                                        <w:bottom w:val="none" w:sz="0" w:space="0" w:color="auto"/>
                                        <w:right w:val="none" w:sz="0" w:space="0" w:color="auto"/>
                                      </w:divBdr>
                                    </w:div>
                                    <w:div w:id="791098304">
                                      <w:marLeft w:val="0"/>
                                      <w:marRight w:val="0"/>
                                      <w:marTop w:val="0"/>
                                      <w:marBottom w:val="0"/>
                                      <w:divBdr>
                                        <w:top w:val="none" w:sz="0" w:space="0" w:color="auto"/>
                                        <w:left w:val="none" w:sz="0" w:space="0" w:color="auto"/>
                                        <w:bottom w:val="none" w:sz="0" w:space="0" w:color="auto"/>
                                        <w:right w:val="none" w:sz="0" w:space="0" w:color="auto"/>
                                      </w:divBdr>
                                    </w:div>
                                    <w:div w:id="1774203848">
                                      <w:marLeft w:val="0"/>
                                      <w:marRight w:val="0"/>
                                      <w:marTop w:val="0"/>
                                      <w:marBottom w:val="0"/>
                                      <w:divBdr>
                                        <w:top w:val="none" w:sz="0" w:space="0" w:color="auto"/>
                                        <w:left w:val="none" w:sz="0" w:space="0" w:color="auto"/>
                                        <w:bottom w:val="none" w:sz="0" w:space="0" w:color="auto"/>
                                        <w:right w:val="none" w:sz="0" w:space="0" w:color="auto"/>
                                      </w:divBdr>
                                    </w:div>
                                  </w:divsChild>
                                </w:div>
                                <w:div w:id="1565213733">
                                  <w:marLeft w:val="0"/>
                                  <w:marRight w:val="0"/>
                                  <w:marTop w:val="0"/>
                                  <w:marBottom w:val="0"/>
                                  <w:divBdr>
                                    <w:top w:val="none" w:sz="0" w:space="0" w:color="auto"/>
                                    <w:left w:val="none" w:sz="0" w:space="0" w:color="auto"/>
                                    <w:bottom w:val="none" w:sz="0" w:space="0" w:color="auto"/>
                                    <w:right w:val="none" w:sz="0" w:space="0" w:color="auto"/>
                                  </w:divBdr>
                                  <w:divsChild>
                                    <w:div w:id="946733690">
                                      <w:marLeft w:val="0"/>
                                      <w:marRight w:val="180"/>
                                      <w:marTop w:val="0"/>
                                      <w:marBottom w:val="0"/>
                                      <w:divBdr>
                                        <w:top w:val="none" w:sz="0" w:space="0" w:color="auto"/>
                                        <w:left w:val="none" w:sz="0" w:space="0" w:color="auto"/>
                                        <w:bottom w:val="none" w:sz="0" w:space="0" w:color="auto"/>
                                        <w:right w:val="none" w:sz="0" w:space="0" w:color="auto"/>
                                      </w:divBdr>
                                    </w:div>
                                    <w:div w:id="378626926">
                                      <w:marLeft w:val="0"/>
                                      <w:marRight w:val="0"/>
                                      <w:marTop w:val="0"/>
                                      <w:marBottom w:val="0"/>
                                      <w:divBdr>
                                        <w:top w:val="none" w:sz="0" w:space="0" w:color="auto"/>
                                        <w:left w:val="none" w:sz="0" w:space="0" w:color="auto"/>
                                        <w:bottom w:val="none" w:sz="0" w:space="0" w:color="auto"/>
                                        <w:right w:val="none" w:sz="0" w:space="0" w:color="auto"/>
                                      </w:divBdr>
                                    </w:div>
                                    <w:div w:id="132256171">
                                      <w:marLeft w:val="0"/>
                                      <w:marRight w:val="0"/>
                                      <w:marTop w:val="0"/>
                                      <w:marBottom w:val="0"/>
                                      <w:divBdr>
                                        <w:top w:val="none" w:sz="0" w:space="0" w:color="auto"/>
                                        <w:left w:val="none" w:sz="0" w:space="0" w:color="auto"/>
                                        <w:bottom w:val="none" w:sz="0" w:space="0" w:color="auto"/>
                                        <w:right w:val="none" w:sz="0" w:space="0" w:color="auto"/>
                                      </w:divBdr>
                                    </w:div>
                                  </w:divsChild>
                                </w:div>
                                <w:div w:id="674455256">
                                  <w:marLeft w:val="0"/>
                                  <w:marRight w:val="0"/>
                                  <w:marTop w:val="0"/>
                                  <w:marBottom w:val="0"/>
                                  <w:divBdr>
                                    <w:top w:val="none" w:sz="0" w:space="0" w:color="auto"/>
                                    <w:left w:val="none" w:sz="0" w:space="0" w:color="auto"/>
                                    <w:bottom w:val="none" w:sz="0" w:space="0" w:color="auto"/>
                                    <w:right w:val="none" w:sz="0" w:space="0" w:color="auto"/>
                                  </w:divBdr>
                                  <w:divsChild>
                                    <w:div w:id="1722166847">
                                      <w:marLeft w:val="0"/>
                                      <w:marRight w:val="180"/>
                                      <w:marTop w:val="0"/>
                                      <w:marBottom w:val="0"/>
                                      <w:divBdr>
                                        <w:top w:val="none" w:sz="0" w:space="0" w:color="auto"/>
                                        <w:left w:val="none" w:sz="0" w:space="0" w:color="auto"/>
                                        <w:bottom w:val="none" w:sz="0" w:space="0" w:color="auto"/>
                                        <w:right w:val="none" w:sz="0" w:space="0" w:color="auto"/>
                                      </w:divBdr>
                                    </w:div>
                                    <w:div w:id="965085402">
                                      <w:marLeft w:val="0"/>
                                      <w:marRight w:val="0"/>
                                      <w:marTop w:val="0"/>
                                      <w:marBottom w:val="0"/>
                                      <w:divBdr>
                                        <w:top w:val="none" w:sz="0" w:space="0" w:color="auto"/>
                                        <w:left w:val="none" w:sz="0" w:space="0" w:color="auto"/>
                                        <w:bottom w:val="none" w:sz="0" w:space="0" w:color="auto"/>
                                        <w:right w:val="none" w:sz="0" w:space="0" w:color="auto"/>
                                      </w:divBdr>
                                    </w:div>
                                    <w:div w:id="554898561">
                                      <w:marLeft w:val="0"/>
                                      <w:marRight w:val="0"/>
                                      <w:marTop w:val="0"/>
                                      <w:marBottom w:val="0"/>
                                      <w:divBdr>
                                        <w:top w:val="none" w:sz="0" w:space="0" w:color="auto"/>
                                        <w:left w:val="none" w:sz="0" w:space="0" w:color="auto"/>
                                        <w:bottom w:val="none" w:sz="0" w:space="0" w:color="auto"/>
                                        <w:right w:val="none" w:sz="0" w:space="0" w:color="auto"/>
                                      </w:divBdr>
                                    </w:div>
                                  </w:divsChild>
                                </w:div>
                                <w:div w:id="1761488694">
                                  <w:marLeft w:val="0"/>
                                  <w:marRight w:val="0"/>
                                  <w:marTop w:val="0"/>
                                  <w:marBottom w:val="0"/>
                                  <w:divBdr>
                                    <w:top w:val="none" w:sz="0" w:space="0" w:color="auto"/>
                                    <w:left w:val="none" w:sz="0" w:space="0" w:color="auto"/>
                                    <w:bottom w:val="none" w:sz="0" w:space="0" w:color="auto"/>
                                    <w:right w:val="none" w:sz="0" w:space="0" w:color="auto"/>
                                  </w:divBdr>
                                  <w:divsChild>
                                    <w:div w:id="658192841">
                                      <w:marLeft w:val="0"/>
                                      <w:marRight w:val="180"/>
                                      <w:marTop w:val="0"/>
                                      <w:marBottom w:val="0"/>
                                      <w:divBdr>
                                        <w:top w:val="none" w:sz="0" w:space="0" w:color="auto"/>
                                        <w:left w:val="none" w:sz="0" w:space="0" w:color="auto"/>
                                        <w:bottom w:val="none" w:sz="0" w:space="0" w:color="auto"/>
                                        <w:right w:val="none" w:sz="0" w:space="0" w:color="auto"/>
                                      </w:divBdr>
                                    </w:div>
                                    <w:div w:id="2088530609">
                                      <w:marLeft w:val="0"/>
                                      <w:marRight w:val="0"/>
                                      <w:marTop w:val="0"/>
                                      <w:marBottom w:val="0"/>
                                      <w:divBdr>
                                        <w:top w:val="none" w:sz="0" w:space="0" w:color="auto"/>
                                        <w:left w:val="none" w:sz="0" w:space="0" w:color="auto"/>
                                        <w:bottom w:val="none" w:sz="0" w:space="0" w:color="auto"/>
                                        <w:right w:val="none" w:sz="0" w:space="0" w:color="auto"/>
                                      </w:divBdr>
                                    </w:div>
                                    <w:div w:id="167134145">
                                      <w:marLeft w:val="0"/>
                                      <w:marRight w:val="0"/>
                                      <w:marTop w:val="0"/>
                                      <w:marBottom w:val="0"/>
                                      <w:divBdr>
                                        <w:top w:val="none" w:sz="0" w:space="0" w:color="auto"/>
                                        <w:left w:val="none" w:sz="0" w:space="0" w:color="auto"/>
                                        <w:bottom w:val="none" w:sz="0" w:space="0" w:color="auto"/>
                                        <w:right w:val="none" w:sz="0" w:space="0" w:color="auto"/>
                                      </w:divBdr>
                                    </w:div>
                                  </w:divsChild>
                                </w:div>
                                <w:div w:id="982123214">
                                  <w:marLeft w:val="0"/>
                                  <w:marRight w:val="0"/>
                                  <w:marTop w:val="0"/>
                                  <w:marBottom w:val="0"/>
                                  <w:divBdr>
                                    <w:top w:val="none" w:sz="0" w:space="0" w:color="auto"/>
                                    <w:left w:val="none" w:sz="0" w:space="0" w:color="auto"/>
                                    <w:bottom w:val="none" w:sz="0" w:space="0" w:color="auto"/>
                                    <w:right w:val="none" w:sz="0" w:space="0" w:color="auto"/>
                                  </w:divBdr>
                                  <w:divsChild>
                                    <w:div w:id="1223175434">
                                      <w:marLeft w:val="0"/>
                                      <w:marRight w:val="180"/>
                                      <w:marTop w:val="0"/>
                                      <w:marBottom w:val="0"/>
                                      <w:divBdr>
                                        <w:top w:val="none" w:sz="0" w:space="0" w:color="auto"/>
                                        <w:left w:val="none" w:sz="0" w:space="0" w:color="auto"/>
                                        <w:bottom w:val="none" w:sz="0" w:space="0" w:color="auto"/>
                                        <w:right w:val="none" w:sz="0" w:space="0" w:color="auto"/>
                                      </w:divBdr>
                                    </w:div>
                                    <w:div w:id="1581252701">
                                      <w:marLeft w:val="0"/>
                                      <w:marRight w:val="0"/>
                                      <w:marTop w:val="0"/>
                                      <w:marBottom w:val="0"/>
                                      <w:divBdr>
                                        <w:top w:val="none" w:sz="0" w:space="0" w:color="auto"/>
                                        <w:left w:val="none" w:sz="0" w:space="0" w:color="auto"/>
                                        <w:bottom w:val="none" w:sz="0" w:space="0" w:color="auto"/>
                                        <w:right w:val="none" w:sz="0" w:space="0" w:color="auto"/>
                                      </w:divBdr>
                                    </w:div>
                                    <w:div w:id="19893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54776">
                          <w:marLeft w:val="0"/>
                          <w:marRight w:val="0"/>
                          <w:marTop w:val="225"/>
                          <w:marBottom w:val="0"/>
                          <w:divBdr>
                            <w:top w:val="none" w:sz="0" w:space="0" w:color="auto"/>
                            <w:left w:val="none" w:sz="0" w:space="0" w:color="auto"/>
                            <w:bottom w:val="none" w:sz="0" w:space="0" w:color="auto"/>
                            <w:right w:val="none" w:sz="0" w:space="0" w:color="auto"/>
                          </w:divBdr>
                        </w:div>
                        <w:div w:id="1044790985">
                          <w:marLeft w:val="0"/>
                          <w:marRight w:val="0"/>
                          <w:marTop w:val="225"/>
                          <w:marBottom w:val="0"/>
                          <w:divBdr>
                            <w:top w:val="none" w:sz="0" w:space="0" w:color="auto"/>
                            <w:left w:val="none" w:sz="0" w:space="0" w:color="auto"/>
                            <w:bottom w:val="none" w:sz="0" w:space="0" w:color="auto"/>
                            <w:right w:val="none" w:sz="0" w:space="0" w:color="auto"/>
                          </w:divBdr>
                          <w:divsChild>
                            <w:div w:id="677847004">
                              <w:marLeft w:val="0"/>
                              <w:marRight w:val="0"/>
                              <w:marTop w:val="0"/>
                              <w:marBottom w:val="0"/>
                              <w:divBdr>
                                <w:top w:val="none" w:sz="0" w:space="0" w:color="auto"/>
                                <w:left w:val="none" w:sz="0" w:space="0" w:color="auto"/>
                                <w:bottom w:val="none" w:sz="0" w:space="0" w:color="auto"/>
                                <w:right w:val="none" w:sz="0" w:space="0" w:color="auto"/>
                              </w:divBdr>
                              <w:divsChild>
                                <w:div w:id="1897817506">
                                  <w:marLeft w:val="0"/>
                                  <w:marRight w:val="0"/>
                                  <w:marTop w:val="0"/>
                                  <w:marBottom w:val="300"/>
                                  <w:divBdr>
                                    <w:top w:val="none" w:sz="0" w:space="0" w:color="auto"/>
                                    <w:left w:val="none" w:sz="0" w:space="0" w:color="auto"/>
                                    <w:bottom w:val="none" w:sz="0" w:space="0" w:color="auto"/>
                                    <w:right w:val="none" w:sz="0" w:space="0" w:color="auto"/>
                                  </w:divBdr>
                                  <w:divsChild>
                                    <w:div w:id="5781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051361">
          <w:marLeft w:val="0"/>
          <w:marRight w:val="0"/>
          <w:marTop w:val="0"/>
          <w:marBottom w:val="0"/>
          <w:divBdr>
            <w:top w:val="none" w:sz="0" w:space="0" w:color="auto"/>
            <w:left w:val="none" w:sz="0" w:space="0" w:color="auto"/>
            <w:bottom w:val="none" w:sz="0" w:space="0" w:color="auto"/>
            <w:right w:val="none" w:sz="0" w:space="0" w:color="auto"/>
          </w:divBdr>
          <w:divsChild>
            <w:div w:id="1020275650">
              <w:marLeft w:val="-225"/>
              <w:marRight w:val="-225"/>
              <w:marTop w:val="0"/>
              <w:marBottom w:val="0"/>
              <w:divBdr>
                <w:top w:val="none" w:sz="0" w:space="0" w:color="auto"/>
                <w:left w:val="none" w:sz="0" w:space="0" w:color="auto"/>
                <w:bottom w:val="none" w:sz="0" w:space="0" w:color="auto"/>
                <w:right w:val="none" w:sz="0" w:space="0" w:color="auto"/>
              </w:divBdr>
              <w:divsChild>
                <w:div w:id="1803881324">
                  <w:marLeft w:val="0"/>
                  <w:marRight w:val="0"/>
                  <w:marTop w:val="0"/>
                  <w:marBottom w:val="225"/>
                  <w:divBdr>
                    <w:top w:val="none" w:sz="0" w:space="0" w:color="auto"/>
                    <w:left w:val="none" w:sz="0" w:space="0" w:color="auto"/>
                    <w:bottom w:val="none" w:sz="0" w:space="0" w:color="auto"/>
                    <w:right w:val="none" w:sz="0" w:space="0" w:color="auto"/>
                  </w:divBdr>
                  <w:divsChild>
                    <w:div w:id="1166632463">
                      <w:marLeft w:val="0"/>
                      <w:marRight w:val="0"/>
                      <w:marTop w:val="0"/>
                      <w:marBottom w:val="0"/>
                      <w:divBdr>
                        <w:top w:val="none" w:sz="0" w:space="0" w:color="auto"/>
                        <w:left w:val="none" w:sz="0" w:space="0" w:color="auto"/>
                        <w:bottom w:val="none" w:sz="0" w:space="0" w:color="auto"/>
                        <w:right w:val="none" w:sz="0" w:space="0" w:color="auto"/>
                      </w:divBdr>
                    </w:div>
                  </w:divsChild>
                </w:div>
                <w:div w:id="949431564">
                  <w:marLeft w:val="0"/>
                  <w:marRight w:val="0"/>
                  <w:marTop w:val="0"/>
                  <w:marBottom w:val="225"/>
                  <w:divBdr>
                    <w:top w:val="none" w:sz="0" w:space="0" w:color="auto"/>
                    <w:left w:val="none" w:sz="0" w:space="0" w:color="auto"/>
                    <w:bottom w:val="none" w:sz="0" w:space="0" w:color="auto"/>
                    <w:right w:val="none" w:sz="0" w:space="0" w:color="auto"/>
                  </w:divBdr>
                  <w:divsChild>
                    <w:div w:id="1873417973">
                      <w:marLeft w:val="-225"/>
                      <w:marRight w:val="-225"/>
                      <w:marTop w:val="0"/>
                      <w:marBottom w:val="0"/>
                      <w:divBdr>
                        <w:top w:val="none" w:sz="0" w:space="0" w:color="auto"/>
                        <w:left w:val="none" w:sz="0" w:space="0" w:color="auto"/>
                        <w:bottom w:val="none" w:sz="0" w:space="0" w:color="auto"/>
                        <w:right w:val="none" w:sz="0" w:space="0" w:color="auto"/>
                      </w:divBdr>
                      <w:divsChild>
                        <w:div w:id="1427192850">
                          <w:marLeft w:val="0"/>
                          <w:marRight w:val="0"/>
                          <w:marTop w:val="0"/>
                          <w:marBottom w:val="0"/>
                          <w:divBdr>
                            <w:top w:val="none" w:sz="0" w:space="0" w:color="auto"/>
                            <w:left w:val="none" w:sz="0" w:space="0" w:color="auto"/>
                            <w:bottom w:val="none" w:sz="0" w:space="0" w:color="auto"/>
                            <w:right w:val="none" w:sz="0" w:space="0" w:color="auto"/>
                          </w:divBdr>
                        </w:div>
                        <w:div w:id="9832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68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83773101">
      <w:bodyDiv w:val="1"/>
      <w:marLeft w:val="0"/>
      <w:marRight w:val="0"/>
      <w:marTop w:val="0"/>
      <w:marBottom w:val="0"/>
      <w:divBdr>
        <w:top w:val="none" w:sz="0" w:space="0" w:color="auto"/>
        <w:left w:val="none" w:sz="0" w:space="0" w:color="auto"/>
        <w:bottom w:val="none" w:sz="0" w:space="0" w:color="auto"/>
        <w:right w:val="none" w:sz="0" w:space="0" w:color="auto"/>
      </w:divBdr>
    </w:div>
    <w:div w:id="784273757">
      <w:bodyDiv w:val="1"/>
      <w:marLeft w:val="0"/>
      <w:marRight w:val="0"/>
      <w:marTop w:val="0"/>
      <w:marBottom w:val="0"/>
      <w:divBdr>
        <w:top w:val="none" w:sz="0" w:space="0" w:color="auto"/>
        <w:left w:val="none" w:sz="0" w:space="0" w:color="auto"/>
        <w:bottom w:val="none" w:sz="0" w:space="0" w:color="auto"/>
        <w:right w:val="none" w:sz="0" w:space="0" w:color="auto"/>
      </w:divBdr>
    </w:div>
    <w:div w:id="797383089">
      <w:bodyDiv w:val="1"/>
      <w:marLeft w:val="0"/>
      <w:marRight w:val="0"/>
      <w:marTop w:val="0"/>
      <w:marBottom w:val="0"/>
      <w:divBdr>
        <w:top w:val="none" w:sz="0" w:space="0" w:color="auto"/>
        <w:left w:val="none" w:sz="0" w:space="0" w:color="auto"/>
        <w:bottom w:val="none" w:sz="0" w:space="0" w:color="auto"/>
        <w:right w:val="none" w:sz="0" w:space="0" w:color="auto"/>
      </w:divBdr>
    </w:div>
    <w:div w:id="797991370">
      <w:bodyDiv w:val="1"/>
      <w:marLeft w:val="0"/>
      <w:marRight w:val="0"/>
      <w:marTop w:val="0"/>
      <w:marBottom w:val="0"/>
      <w:divBdr>
        <w:top w:val="none" w:sz="0" w:space="0" w:color="auto"/>
        <w:left w:val="none" w:sz="0" w:space="0" w:color="auto"/>
        <w:bottom w:val="none" w:sz="0" w:space="0" w:color="auto"/>
        <w:right w:val="none" w:sz="0" w:space="0" w:color="auto"/>
      </w:divBdr>
    </w:div>
    <w:div w:id="818305011">
      <w:bodyDiv w:val="1"/>
      <w:marLeft w:val="0"/>
      <w:marRight w:val="0"/>
      <w:marTop w:val="0"/>
      <w:marBottom w:val="0"/>
      <w:divBdr>
        <w:top w:val="none" w:sz="0" w:space="0" w:color="auto"/>
        <w:left w:val="none" w:sz="0" w:space="0" w:color="auto"/>
        <w:bottom w:val="none" w:sz="0" w:space="0" w:color="auto"/>
        <w:right w:val="none" w:sz="0" w:space="0" w:color="auto"/>
      </w:divBdr>
    </w:div>
    <w:div w:id="819537490">
      <w:bodyDiv w:val="1"/>
      <w:marLeft w:val="0"/>
      <w:marRight w:val="0"/>
      <w:marTop w:val="0"/>
      <w:marBottom w:val="0"/>
      <w:divBdr>
        <w:top w:val="none" w:sz="0" w:space="0" w:color="auto"/>
        <w:left w:val="none" w:sz="0" w:space="0" w:color="auto"/>
        <w:bottom w:val="none" w:sz="0" w:space="0" w:color="auto"/>
        <w:right w:val="none" w:sz="0" w:space="0" w:color="auto"/>
      </w:divBdr>
    </w:div>
    <w:div w:id="823741165">
      <w:bodyDiv w:val="1"/>
      <w:marLeft w:val="0"/>
      <w:marRight w:val="0"/>
      <w:marTop w:val="0"/>
      <w:marBottom w:val="0"/>
      <w:divBdr>
        <w:top w:val="none" w:sz="0" w:space="0" w:color="auto"/>
        <w:left w:val="none" w:sz="0" w:space="0" w:color="auto"/>
        <w:bottom w:val="none" w:sz="0" w:space="0" w:color="auto"/>
        <w:right w:val="none" w:sz="0" w:space="0" w:color="auto"/>
      </w:divBdr>
    </w:div>
    <w:div w:id="825435989">
      <w:bodyDiv w:val="1"/>
      <w:marLeft w:val="0"/>
      <w:marRight w:val="0"/>
      <w:marTop w:val="0"/>
      <w:marBottom w:val="0"/>
      <w:divBdr>
        <w:top w:val="none" w:sz="0" w:space="0" w:color="auto"/>
        <w:left w:val="none" w:sz="0" w:space="0" w:color="auto"/>
        <w:bottom w:val="none" w:sz="0" w:space="0" w:color="auto"/>
        <w:right w:val="none" w:sz="0" w:space="0" w:color="auto"/>
      </w:divBdr>
    </w:div>
    <w:div w:id="838885843">
      <w:bodyDiv w:val="1"/>
      <w:marLeft w:val="0"/>
      <w:marRight w:val="0"/>
      <w:marTop w:val="0"/>
      <w:marBottom w:val="0"/>
      <w:divBdr>
        <w:top w:val="none" w:sz="0" w:space="0" w:color="auto"/>
        <w:left w:val="none" w:sz="0" w:space="0" w:color="auto"/>
        <w:bottom w:val="none" w:sz="0" w:space="0" w:color="auto"/>
        <w:right w:val="none" w:sz="0" w:space="0" w:color="auto"/>
      </w:divBdr>
    </w:div>
    <w:div w:id="840702183">
      <w:bodyDiv w:val="1"/>
      <w:marLeft w:val="0"/>
      <w:marRight w:val="0"/>
      <w:marTop w:val="0"/>
      <w:marBottom w:val="0"/>
      <w:divBdr>
        <w:top w:val="none" w:sz="0" w:space="0" w:color="auto"/>
        <w:left w:val="none" w:sz="0" w:space="0" w:color="auto"/>
        <w:bottom w:val="none" w:sz="0" w:space="0" w:color="auto"/>
        <w:right w:val="none" w:sz="0" w:space="0" w:color="auto"/>
      </w:divBdr>
    </w:div>
    <w:div w:id="841971374">
      <w:bodyDiv w:val="1"/>
      <w:marLeft w:val="0"/>
      <w:marRight w:val="0"/>
      <w:marTop w:val="0"/>
      <w:marBottom w:val="0"/>
      <w:divBdr>
        <w:top w:val="none" w:sz="0" w:space="0" w:color="auto"/>
        <w:left w:val="none" w:sz="0" w:space="0" w:color="auto"/>
        <w:bottom w:val="none" w:sz="0" w:space="0" w:color="auto"/>
        <w:right w:val="none" w:sz="0" w:space="0" w:color="auto"/>
      </w:divBdr>
    </w:div>
    <w:div w:id="845480905">
      <w:bodyDiv w:val="1"/>
      <w:marLeft w:val="0"/>
      <w:marRight w:val="0"/>
      <w:marTop w:val="0"/>
      <w:marBottom w:val="0"/>
      <w:divBdr>
        <w:top w:val="none" w:sz="0" w:space="0" w:color="auto"/>
        <w:left w:val="none" w:sz="0" w:space="0" w:color="auto"/>
        <w:bottom w:val="none" w:sz="0" w:space="0" w:color="auto"/>
        <w:right w:val="none" w:sz="0" w:space="0" w:color="auto"/>
      </w:divBdr>
    </w:div>
    <w:div w:id="849562921">
      <w:bodyDiv w:val="1"/>
      <w:marLeft w:val="0"/>
      <w:marRight w:val="0"/>
      <w:marTop w:val="0"/>
      <w:marBottom w:val="0"/>
      <w:divBdr>
        <w:top w:val="none" w:sz="0" w:space="0" w:color="auto"/>
        <w:left w:val="none" w:sz="0" w:space="0" w:color="auto"/>
        <w:bottom w:val="none" w:sz="0" w:space="0" w:color="auto"/>
        <w:right w:val="none" w:sz="0" w:space="0" w:color="auto"/>
      </w:divBdr>
    </w:div>
    <w:div w:id="849635822">
      <w:bodyDiv w:val="1"/>
      <w:marLeft w:val="0"/>
      <w:marRight w:val="0"/>
      <w:marTop w:val="0"/>
      <w:marBottom w:val="0"/>
      <w:divBdr>
        <w:top w:val="none" w:sz="0" w:space="0" w:color="auto"/>
        <w:left w:val="none" w:sz="0" w:space="0" w:color="auto"/>
        <w:bottom w:val="none" w:sz="0" w:space="0" w:color="auto"/>
        <w:right w:val="none" w:sz="0" w:space="0" w:color="auto"/>
      </w:divBdr>
    </w:div>
    <w:div w:id="864026850">
      <w:bodyDiv w:val="1"/>
      <w:marLeft w:val="0"/>
      <w:marRight w:val="0"/>
      <w:marTop w:val="0"/>
      <w:marBottom w:val="0"/>
      <w:divBdr>
        <w:top w:val="none" w:sz="0" w:space="0" w:color="auto"/>
        <w:left w:val="none" w:sz="0" w:space="0" w:color="auto"/>
        <w:bottom w:val="none" w:sz="0" w:space="0" w:color="auto"/>
        <w:right w:val="none" w:sz="0" w:space="0" w:color="auto"/>
      </w:divBdr>
    </w:div>
    <w:div w:id="866409767">
      <w:bodyDiv w:val="1"/>
      <w:marLeft w:val="0"/>
      <w:marRight w:val="0"/>
      <w:marTop w:val="0"/>
      <w:marBottom w:val="0"/>
      <w:divBdr>
        <w:top w:val="none" w:sz="0" w:space="0" w:color="auto"/>
        <w:left w:val="none" w:sz="0" w:space="0" w:color="auto"/>
        <w:bottom w:val="none" w:sz="0" w:space="0" w:color="auto"/>
        <w:right w:val="none" w:sz="0" w:space="0" w:color="auto"/>
      </w:divBdr>
    </w:div>
    <w:div w:id="882668607">
      <w:bodyDiv w:val="1"/>
      <w:marLeft w:val="0"/>
      <w:marRight w:val="0"/>
      <w:marTop w:val="0"/>
      <w:marBottom w:val="0"/>
      <w:divBdr>
        <w:top w:val="none" w:sz="0" w:space="0" w:color="auto"/>
        <w:left w:val="none" w:sz="0" w:space="0" w:color="auto"/>
        <w:bottom w:val="none" w:sz="0" w:space="0" w:color="auto"/>
        <w:right w:val="none" w:sz="0" w:space="0" w:color="auto"/>
      </w:divBdr>
    </w:div>
    <w:div w:id="882864173">
      <w:bodyDiv w:val="1"/>
      <w:marLeft w:val="0"/>
      <w:marRight w:val="0"/>
      <w:marTop w:val="0"/>
      <w:marBottom w:val="0"/>
      <w:divBdr>
        <w:top w:val="none" w:sz="0" w:space="0" w:color="auto"/>
        <w:left w:val="none" w:sz="0" w:space="0" w:color="auto"/>
        <w:bottom w:val="none" w:sz="0" w:space="0" w:color="auto"/>
        <w:right w:val="none" w:sz="0" w:space="0" w:color="auto"/>
      </w:divBdr>
    </w:div>
    <w:div w:id="884605040">
      <w:bodyDiv w:val="1"/>
      <w:marLeft w:val="0"/>
      <w:marRight w:val="0"/>
      <w:marTop w:val="0"/>
      <w:marBottom w:val="0"/>
      <w:divBdr>
        <w:top w:val="none" w:sz="0" w:space="0" w:color="auto"/>
        <w:left w:val="none" w:sz="0" w:space="0" w:color="auto"/>
        <w:bottom w:val="none" w:sz="0" w:space="0" w:color="auto"/>
        <w:right w:val="none" w:sz="0" w:space="0" w:color="auto"/>
      </w:divBdr>
    </w:div>
    <w:div w:id="892615556">
      <w:bodyDiv w:val="1"/>
      <w:marLeft w:val="0"/>
      <w:marRight w:val="0"/>
      <w:marTop w:val="0"/>
      <w:marBottom w:val="0"/>
      <w:divBdr>
        <w:top w:val="none" w:sz="0" w:space="0" w:color="auto"/>
        <w:left w:val="none" w:sz="0" w:space="0" w:color="auto"/>
        <w:bottom w:val="none" w:sz="0" w:space="0" w:color="auto"/>
        <w:right w:val="none" w:sz="0" w:space="0" w:color="auto"/>
      </w:divBdr>
    </w:div>
    <w:div w:id="895162746">
      <w:bodyDiv w:val="1"/>
      <w:marLeft w:val="0"/>
      <w:marRight w:val="0"/>
      <w:marTop w:val="0"/>
      <w:marBottom w:val="0"/>
      <w:divBdr>
        <w:top w:val="none" w:sz="0" w:space="0" w:color="auto"/>
        <w:left w:val="none" w:sz="0" w:space="0" w:color="auto"/>
        <w:bottom w:val="none" w:sz="0" w:space="0" w:color="auto"/>
        <w:right w:val="none" w:sz="0" w:space="0" w:color="auto"/>
      </w:divBdr>
    </w:div>
    <w:div w:id="898399120">
      <w:bodyDiv w:val="1"/>
      <w:marLeft w:val="0"/>
      <w:marRight w:val="0"/>
      <w:marTop w:val="0"/>
      <w:marBottom w:val="0"/>
      <w:divBdr>
        <w:top w:val="none" w:sz="0" w:space="0" w:color="auto"/>
        <w:left w:val="none" w:sz="0" w:space="0" w:color="auto"/>
        <w:bottom w:val="none" w:sz="0" w:space="0" w:color="auto"/>
        <w:right w:val="none" w:sz="0" w:space="0" w:color="auto"/>
      </w:divBdr>
    </w:div>
    <w:div w:id="905341319">
      <w:bodyDiv w:val="1"/>
      <w:marLeft w:val="0"/>
      <w:marRight w:val="0"/>
      <w:marTop w:val="0"/>
      <w:marBottom w:val="0"/>
      <w:divBdr>
        <w:top w:val="none" w:sz="0" w:space="0" w:color="auto"/>
        <w:left w:val="none" w:sz="0" w:space="0" w:color="auto"/>
        <w:bottom w:val="none" w:sz="0" w:space="0" w:color="auto"/>
        <w:right w:val="none" w:sz="0" w:space="0" w:color="auto"/>
      </w:divBdr>
    </w:div>
    <w:div w:id="911040170">
      <w:bodyDiv w:val="1"/>
      <w:marLeft w:val="0"/>
      <w:marRight w:val="0"/>
      <w:marTop w:val="0"/>
      <w:marBottom w:val="0"/>
      <w:divBdr>
        <w:top w:val="none" w:sz="0" w:space="0" w:color="auto"/>
        <w:left w:val="none" w:sz="0" w:space="0" w:color="auto"/>
        <w:bottom w:val="none" w:sz="0" w:space="0" w:color="auto"/>
        <w:right w:val="none" w:sz="0" w:space="0" w:color="auto"/>
      </w:divBdr>
    </w:div>
    <w:div w:id="917135667">
      <w:bodyDiv w:val="1"/>
      <w:marLeft w:val="0"/>
      <w:marRight w:val="0"/>
      <w:marTop w:val="0"/>
      <w:marBottom w:val="0"/>
      <w:divBdr>
        <w:top w:val="none" w:sz="0" w:space="0" w:color="auto"/>
        <w:left w:val="none" w:sz="0" w:space="0" w:color="auto"/>
        <w:bottom w:val="none" w:sz="0" w:space="0" w:color="auto"/>
        <w:right w:val="none" w:sz="0" w:space="0" w:color="auto"/>
      </w:divBdr>
    </w:div>
    <w:div w:id="929047453">
      <w:bodyDiv w:val="1"/>
      <w:marLeft w:val="0"/>
      <w:marRight w:val="0"/>
      <w:marTop w:val="0"/>
      <w:marBottom w:val="0"/>
      <w:divBdr>
        <w:top w:val="none" w:sz="0" w:space="0" w:color="auto"/>
        <w:left w:val="none" w:sz="0" w:space="0" w:color="auto"/>
        <w:bottom w:val="none" w:sz="0" w:space="0" w:color="auto"/>
        <w:right w:val="none" w:sz="0" w:space="0" w:color="auto"/>
      </w:divBdr>
    </w:div>
    <w:div w:id="934023422">
      <w:bodyDiv w:val="1"/>
      <w:marLeft w:val="0"/>
      <w:marRight w:val="0"/>
      <w:marTop w:val="0"/>
      <w:marBottom w:val="0"/>
      <w:divBdr>
        <w:top w:val="none" w:sz="0" w:space="0" w:color="auto"/>
        <w:left w:val="none" w:sz="0" w:space="0" w:color="auto"/>
        <w:bottom w:val="none" w:sz="0" w:space="0" w:color="auto"/>
        <w:right w:val="none" w:sz="0" w:space="0" w:color="auto"/>
      </w:divBdr>
    </w:div>
    <w:div w:id="938415665">
      <w:bodyDiv w:val="1"/>
      <w:marLeft w:val="0"/>
      <w:marRight w:val="0"/>
      <w:marTop w:val="0"/>
      <w:marBottom w:val="0"/>
      <w:divBdr>
        <w:top w:val="none" w:sz="0" w:space="0" w:color="auto"/>
        <w:left w:val="none" w:sz="0" w:space="0" w:color="auto"/>
        <w:bottom w:val="none" w:sz="0" w:space="0" w:color="auto"/>
        <w:right w:val="none" w:sz="0" w:space="0" w:color="auto"/>
      </w:divBdr>
    </w:div>
    <w:div w:id="938830104">
      <w:bodyDiv w:val="1"/>
      <w:marLeft w:val="0"/>
      <w:marRight w:val="0"/>
      <w:marTop w:val="0"/>
      <w:marBottom w:val="0"/>
      <w:divBdr>
        <w:top w:val="none" w:sz="0" w:space="0" w:color="auto"/>
        <w:left w:val="none" w:sz="0" w:space="0" w:color="auto"/>
        <w:bottom w:val="none" w:sz="0" w:space="0" w:color="auto"/>
        <w:right w:val="none" w:sz="0" w:space="0" w:color="auto"/>
      </w:divBdr>
    </w:div>
    <w:div w:id="949094066">
      <w:bodyDiv w:val="1"/>
      <w:marLeft w:val="0"/>
      <w:marRight w:val="0"/>
      <w:marTop w:val="0"/>
      <w:marBottom w:val="0"/>
      <w:divBdr>
        <w:top w:val="none" w:sz="0" w:space="0" w:color="auto"/>
        <w:left w:val="none" w:sz="0" w:space="0" w:color="auto"/>
        <w:bottom w:val="none" w:sz="0" w:space="0" w:color="auto"/>
        <w:right w:val="none" w:sz="0" w:space="0" w:color="auto"/>
      </w:divBdr>
    </w:div>
    <w:div w:id="949124214">
      <w:bodyDiv w:val="1"/>
      <w:marLeft w:val="0"/>
      <w:marRight w:val="0"/>
      <w:marTop w:val="0"/>
      <w:marBottom w:val="0"/>
      <w:divBdr>
        <w:top w:val="none" w:sz="0" w:space="0" w:color="auto"/>
        <w:left w:val="none" w:sz="0" w:space="0" w:color="auto"/>
        <w:bottom w:val="none" w:sz="0" w:space="0" w:color="auto"/>
        <w:right w:val="none" w:sz="0" w:space="0" w:color="auto"/>
      </w:divBdr>
    </w:div>
    <w:div w:id="953097664">
      <w:bodyDiv w:val="1"/>
      <w:marLeft w:val="0"/>
      <w:marRight w:val="0"/>
      <w:marTop w:val="0"/>
      <w:marBottom w:val="0"/>
      <w:divBdr>
        <w:top w:val="none" w:sz="0" w:space="0" w:color="auto"/>
        <w:left w:val="none" w:sz="0" w:space="0" w:color="auto"/>
        <w:bottom w:val="none" w:sz="0" w:space="0" w:color="auto"/>
        <w:right w:val="none" w:sz="0" w:space="0" w:color="auto"/>
      </w:divBdr>
    </w:div>
    <w:div w:id="953364001">
      <w:bodyDiv w:val="1"/>
      <w:marLeft w:val="0"/>
      <w:marRight w:val="0"/>
      <w:marTop w:val="0"/>
      <w:marBottom w:val="0"/>
      <w:divBdr>
        <w:top w:val="none" w:sz="0" w:space="0" w:color="auto"/>
        <w:left w:val="none" w:sz="0" w:space="0" w:color="auto"/>
        <w:bottom w:val="none" w:sz="0" w:space="0" w:color="auto"/>
        <w:right w:val="none" w:sz="0" w:space="0" w:color="auto"/>
      </w:divBdr>
    </w:div>
    <w:div w:id="956332911">
      <w:bodyDiv w:val="1"/>
      <w:marLeft w:val="0"/>
      <w:marRight w:val="0"/>
      <w:marTop w:val="0"/>
      <w:marBottom w:val="0"/>
      <w:divBdr>
        <w:top w:val="none" w:sz="0" w:space="0" w:color="auto"/>
        <w:left w:val="none" w:sz="0" w:space="0" w:color="auto"/>
        <w:bottom w:val="none" w:sz="0" w:space="0" w:color="auto"/>
        <w:right w:val="none" w:sz="0" w:space="0" w:color="auto"/>
      </w:divBdr>
    </w:div>
    <w:div w:id="963004065">
      <w:bodyDiv w:val="1"/>
      <w:marLeft w:val="0"/>
      <w:marRight w:val="0"/>
      <w:marTop w:val="0"/>
      <w:marBottom w:val="0"/>
      <w:divBdr>
        <w:top w:val="none" w:sz="0" w:space="0" w:color="auto"/>
        <w:left w:val="none" w:sz="0" w:space="0" w:color="auto"/>
        <w:bottom w:val="none" w:sz="0" w:space="0" w:color="auto"/>
        <w:right w:val="none" w:sz="0" w:space="0" w:color="auto"/>
      </w:divBdr>
    </w:div>
    <w:div w:id="963121767">
      <w:bodyDiv w:val="1"/>
      <w:marLeft w:val="0"/>
      <w:marRight w:val="0"/>
      <w:marTop w:val="0"/>
      <w:marBottom w:val="0"/>
      <w:divBdr>
        <w:top w:val="none" w:sz="0" w:space="0" w:color="auto"/>
        <w:left w:val="none" w:sz="0" w:space="0" w:color="auto"/>
        <w:bottom w:val="none" w:sz="0" w:space="0" w:color="auto"/>
        <w:right w:val="none" w:sz="0" w:space="0" w:color="auto"/>
      </w:divBdr>
    </w:div>
    <w:div w:id="967009659">
      <w:bodyDiv w:val="1"/>
      <w:marLeft w:val="0"/>
      <w:marRight w:val="0"/>
      <w:marTop w:val="0"/>
      <w:marBottom w:val="0"/>
      <w:divBdr>
        <w:top w:val="none" w:sz="0" w:space="0" w:color="auto"/>
        <w:left w:val="none" w:sz="0" w:space="0" w:color="auto"/>
        <w:bottom w:val="none" w:sz="0" w:space="0" w:color="auto"/>
        <w:right w:val="none" w:sz="0" w:space="0" w:color="auto"/>
      </w:divBdr>
    </w:div>
    <w:div w:id="967391375">
      <w:bodyDiv w:val="1"/>
      <w:marLeft w:val="0"/>
      <w:marRight w:val="0"/>
      <w:marTop w:val="0"/>
      <w:marBottom w:val="0"/>
      <w:divBdr>
        <w:top w:val="none" w:sz="0" w:space="0" w:color="auto"/>
        <w:left w:val="none" w:sz="0" w:space="0" w:color="auto"/>
        <w:bottom w:val="none" w:sz="0" w:space="0" w:color="auto"/>
        <w:right w:val="none" w:sz="0" w:space="0" w:color="auto"/>
      </w:divBdr>
    </w:div>
    <w:div w:id="968627767">
      <w:bodyDiv w:val="1"/>
      <w:marLeft w:val="0"/>
      <w:marRight w:val="0"/>
      <w:marTop w:val="0"/>
      <w:marBottom w:val="0"/>
      <w:divBdr>
        <w:top w:val="none" w:sz="0" w:space="0" w:color="auto"/>
        <w:left w:val="none" w:sz="0" w:space="0" w:color="auto"/>
        <w:bottom w:val="none" w:sz="0" w:space="0" w:color="auto"/>
        <w:right w:val="none" w:sz="0" w:space="0" w:color="auto"/>
      </w:divBdr>
    </w:div>
    <w:div w:id="969016370">
      <w:bodyDiv w:val="1"/>
      <w:marLeft w:val="0"/>
      <w:marRight w:val="0"/>
      <w:marTop w:val="0"/>
      <w:marBottom w:val="0"/>
      <w:divBdr>
        <w:top w:val="none" w:sz="0" w:space="0" w:color="auto"/>
        <w:left w:val="none" w:sz="0" w:space="0" w:color="auto"/>
        <w:bottom w:val="none" w:sz="0" w:space="0" w:color="auto"/>
        <w:right w:val="none" w:sz="0" w:space="0" w:color="auto"/>
      </w:divBdr>
    </w:div>
    <w:div w:id="969437232">
      <w:bodyDiv w:val="1"/>
      <w:marLeft w:val="0"/>
      <w:marRight w:val="0"/>
      <w:marTop w:val="0"/>
      <w:marBottom w:val="0"/>
      <w:divBdr>
        <w:top w:val="none" w:sz="0" w:space="0" w:color="auto"/>
        <w:left w:val="none" w:sz="0" w:space="0" w:color="auto"/>
        <w:bottom w:val="none" w:sz="0" w:space="0" w:color="auto"/>
        <w:right w:val="none" w:sz="0" w:space="0" w:color="auto"/>
      </w:divBdr>
    </w:div>
    <w:div w:id="974145835">
      <w:bodyDiv w:val="1"/>
      <w:marLeft w:val="0"/>
      <w:marRight w:val="0"/>
      <w:marTop w:val="0"/>
      <w:marBottom w:val="0"/>
      <w:divBdr>
        <w:top w:val="none" w:sz="0" w:space="0" w:color="auto"/>
        <w:left w:val="none" w:sz="0" w:space="0" w:color="auto"/>
        <w:bottom w:val="none" w:sz="0" w:space="0" w:color="auto"/>
        <w:right w:val="none" w:sz="0" w:space="0" w:color="auto"/>
      </w:divBdr>
    </w:div>
    <w:div w:id="974532615">
      <w:bodyDiv w:val="1"/>
      <w:marLeft w:val="0"/>
      <w:marRight w:val="0"/>
      <w:marTop w:val="0"/>
      <w:marBottom w:val="0"/>
      <w:divBdr>
        <w:top w:val="none" w:sz="0" w:space="0" w:color="auto"/>
        <w:left w:val="none" w:sz="0" w:space="0" w:color="auto"/>
        <w:bottom w:val="none" w:sz="0" w:space="0" w:color="auto"/>
        <w:right w:val="none" w:sz="0" w:space="0" w:color="auto"/>
      </w:divBdr>
    </w:div>
    <w:div w:id="975140636">
      <w:bodyDiv w:val="1"/>
      <w:marLeft w:val="0"/>
      <w:marRight w:val="0"/>
      <w:marTop w:val="0"/>
      <w:marBottom w:val="0"/>
      <w:divBdr>
        <w:top w:val="none" w:sz="0" w:space="0" w:color="auto"/>
        <w:left w:val="none" w:sz="0" w:space="0" w:color="auto"/>
        <w:bottom w:val="none" w:sz="0" w:space="0" w:color="auto"/>
        <w:right w:val="none" w:sz="0" w:space="0" w:color="auto"/>
      </w:divBdr>
    </w:div>
    <w:div w:id="982663844">
      <w:bodyDiv w:val="1"/>
      <w:marLeft w:val="0"/>
      <w:marRight w:val="0"/>
      <w:marTop w:val="0"/>
      <w:marBottom w:val="0"/>
      <w:divBdr>
        <w:top w:val="none" w:sz="0" w:space="0" w:color="auto"/>
        <w:left w:val="none" w:sz="0" w:space="0" w:color="auto"/>
        <w:bottom w:val="none" w:sz="0" w:space="0" w:color="auto"/>
        <w:right w:val="none" w:sz="0" w:space="0" w:color="auto"/>
      </w:divBdr>
    </w:div>
    <w:div w:id="990406342">
      <w:bodyDiv w:val="1"/>
      <w:marLeft w:val="0"/>
      <w:marRight w:val="0"/>
      <w:marTop w:val="0"/>
      <w:marBottom w:val="0"/>
      <w:divBdr>
        <w:top w:val="none" w:sz="0" w:space="0" w:color="auto"/>
        <w:left w:val="none" w:sz="0" w:space="0" w:color="auto"/>
        <w:bottom w:val="none" w:sz="0" w:space="0" w:color="auto"/>
        <w:right w:val="none" w:sz="0" w:space="0" w:color="auto"/>
      </w:divBdr>
    </w:div>
    <w:div w:id="993215935">
      <w:bodyDiv w:val="1"/>
      <w:marLeft w:val="0"/>
      <w:marRight w:val="0"/>
      <w:marTop w:val="0"/>
      <w:marBottom w:val="0"/>
      <w:divBdr>
        <w:top w:val="none" w:sz="0" w:space="0" w:color="auto"/>
        <w:left w:val="none" w:sz="0" w:space="0" w:color="auto"/>
        <w:bottom w:val="none" w:sz="0" w:space="0" w:color="auto"/>
        <w:right w:val="none" w:sz="0" w:space="0" w:color="auto"/>
      </w:divBdr>
    </w:div>
    <w:div w:id="999768962">
      <w:bodyDiv w:val="1"/>
      <w:marLeft w:val="0"/>
      <w:marRight w:val="0"/>
      <w:marTop w:val="0"/>
      <w:marBottom w:val="0"/>
      <w:divBdr>
        <w:top w:val="none" w:sz="0" w:space="0" w:color="auto"/>
        <w:left w:val="none" w:sz="0" w:space="0" w:color="auto"/>
        <w:bottom w:val="none" w:sz="0" w:space="0" w:color="auto"/>
        <w:right w:val="none" w:sz="0" w:space="0" w:color="auto"/>
      </w:divBdr>
    </w:div>
    <w:div w:id="1001160484">
      <w:bodyDiv w:val="1"/>
      <w:marLeft w:val="0"/>
      <w:marRight w:val="0"/>
      <w:marTop w:val="0"/>
      <w:marBottom w:val="0"/>
      <w:divBdr>
        <w:top w:val="none" w:sz="0" w:space="0" w:color="auto"/>
        <w:left w:val="none" w:sz="0" w:space="0" w:color="auto"/>
        <w:bottom w:val="none" w:sz="0" w:space="0" w:color="auto"/>
        <w:right w:val="none" w:sz="0" w:space="0" w:color="auto"/>
      </w:divBdr>
    </w:div>
    <w:div w:id="1002048860">
      <w:bodyDiv w:val="1"/>
      <w:marLeft w:val="0"/>
      <w:marRight w:val="0"/>
      <w:marTop w:val="0"/>
      <w:marBottom w:val="0"/>
      <w:divBdr>
        <w:top w:val="none" w:sz="0" w:space="0" w:color="auto"/>
        <w:left w:val="none" w:sz="0" w:space="0" w:color="auto"/>
        <w:bottom w:val="none" w:sz="0" w:space="0" w:color="auto"/>
        <w:right w:val="none" w:sz="0" w:space="0" w:color="auto"/>
      </w:divBdr>
    </w:div>
    <w:div w:id="1004089643">
      <w:bodyDiv w:val="1"/>
      <w:marLeft w:val="0"/>
      <w:marRight w:val="0"/>
      <w:marTop w:val="0"/>
      <w:marBottom w:val="0"/>
      <w:divBdr>
        <w:top w:val="none" w:sz="0" w:space="0" w:color="auto"/>
        <w:left w:val="none" w:sz="0" w:space="0" w:color="auto"/>
        <w:bottom w:val="none" w:sz="0" w:space="0" w:color="auto"/>
        <w:right w:val="none" w:sz="0" w:space="0" w:color="auto"/>
      </w:divBdr>
    </w:div>
    <w:div w:id="1006513936">
      <w:bodyDiv w:val="1"/>
      <w:marLeft w:val="0"/>
      <w:marRight w:val="0"/>
      <w:marTop w:val="0"/>
      <w:marBottom w:val="0"/>
      <w:divBdr>
        <w:top w:val="none" w:sz="0" w:space="0" w:color="auto"/>
        <w:left w:val="none" w:sz="0" w:space="0" w:color="auto"/>
        <w:bottom w:val="none" w:sz="0" w:space="0" w:color="auto"/>
        <w:right w:val="none" w:sz="0" w:space="0" w:color="auto"/>
      </w:divBdr>
    </w:div>
    <w:div w:id="1006711565">
      <w:bodyDiv w:val="1"/>
      <w:marLeft w:val="0"/>
      <w:marRight w:val="0"/>
      <w:marTop w:val="0"/>
      <w:marBottom w:val="0"/>
      <w:divBdr>
        <w:top w:val="none" w:sz="0" w:space="0" w:color="auto"/>
        <w:left w:val="none" w:sz="0" w:space="0" w:color="auto"/>
        <w:bottom w:val="none" w:sz="0" w:space="0" w:color="auto"/>
        <w:right w:val="none" w:sz="0" w:space="0" w:color="auto"/>
      </w:divBdr>
    </w:div>
    <w:div w:id="1010567120">
      <w:bodyDiv w:val="1"/>
      <w:marLeft w:val="0"/>
      <w:marRight w:val="0"/>
      <w:marTop w:val="0"/>
      <w:marBottom w:val="0"/>
      <w:divBdr>
        <w:top w:val="none" w:sz="0" w:space="0" w:color="auto"/>
        <w:left w:val="none" w:sz="0" w:space="0" w:color="auto"/>
        <w:bottom w:val="none" w:sz="0" w:space="0" w:color="auto"/>
        <w:right w:val="none" w:sz="0" w:space="0" w:color="auto"/>
      </w:divBdr>
    </w:div>
    <w:div w:id="1026785105">
      <w:bodyDiv w:val="1"/>
      <w:marLeft w:val="0"/>
      <w:marRight w:val="0"/>
      <w:marTop w:val="0"/>
      <w:marBottom w:val="0"/>
      <w:divBdr>
        <w:top w:val="none" w:sz="0" w:space="0" w:color="auto"/>
        <w:left w:val="none" w:sz="0" w:space="0" w:color="auto"/>
        <w:bottom w:val="none" w:sz="0" w:space="0" w:color="auto"/>
        <w:right w:val="none" w:sz="0" w:space="0" w:color="auto"/>
      </w:divBdr>
    </w:div>
    <w:div w:id="1029141244">
      <w:bodyDiv w:val="1"/>
      <w:marLeft w:val="0"/>
      <w:marRight w:val="0"/>
      <w:marTop w:val="0"/>
      <w:marBottom w:val="0"/>
      <w:divBdr>
        <w:top w:val="none" w:sz="0" w:space="0" w:color="auto"/>
        <w:left w:val="none" w:sz="0" w:space="0" w:color="auto"/>
        <w:bottom w:val="none" w:sz="0" w:space="0" w:color="auto"/>
        <w:right w:val="none" w:sz="0" w:space="0" w:color="auto"/>
      </w:divBdr>
    </w:div>
    <w:div w:id="1030839790">
      <w:bodyDiv w:val="1"/>
      <w:marLeft w:val="0"/>
      <w:marRight w:val="0"/>
      <w:marTop w:val="0"/>
      <w:marBottom w:val="0"/>
      <w:divBdr>
        <w:top w:val="none" w:sz="0" w:space="0" w:color="auto"/>
        <w:left w:val="none" w:sz="0" w:space="0" w:color="auto"/>
        <w:bottom w:val="none" w:sz="0" w:space="0" w:color="auto"/>
        <w:right w:val="none" w:sz="0" w:space="0" w:color="auto"/>
      </w:divBdr>
    </w:div>
    <w:div w:id="1033383809">
      <w:bodyDiv w:val="1"/>
      <w:marLeft w:val="0"/>
      <w:marRight w:val="0"/>
      <w:marTop w:val="0"/>
      <w:marBottom w:val="0"/>
      <w:divBdr>
        <w:top w:val="none" w:sz="0" w:space="0" w:color="auto"/>
        <w:left w:val="none" w:sz="0" w:space="0" w:color="auto"/>
        <w:bottom w:val="none" w:sz="0" w:space="0" w:color="auto"/>
        <w:right w:val="none" w:sz="0" w:space="0" w:color="auto"/>
      </w:divBdr>
    </w:div>
    <w:div w:id="1043288818">
      <w:bodyDiv w:val="1"/>
      <w:marLeft w:val="0"/>
      <w:marRight w:val="0"/>
      <w:marTop w:val="0"/>
      <w:marBottom w:val="0"/>
      <w:divBdr>
        <w:top w:val="none" w:sz="0" w:space="0" w:color="auto"/>
        <w:left w:val="none" w:sz="0" w:space="0" w:color="auto"/>
        <w:bottom w:val="none" w:sz="0" w:space="0" w:color="auto"/>
        <w:right w:val="none" w:sz="0" w:space="0" w:color="auto"/>
      </w:divBdr>
    </w:div>
    <w:div w:id="1045837510">
      <w:bodyDiv w:val="1"/>
      <w:marLeft w:val="0"/>
      <w:marRight w:val="0"/>
      <w:marTop w:val="0"/>
      <w:marBottom w:val="0"/>
      <w:divBdr>
        <w:top w:val="none" w:sz="0" w:space="0" w:color="auto"/>
        <w:left w:val="none" w:sz="0" w:space="0" w:color="auto"/>
        <w:bottom w:val="none" w:sz="0" w:space="0" w:color="auto"/>
        <w:right w:val="none" w:sz="0" w:space="0" w:color="auto"/>
      </w:divBdr>
    </w:div>
    <w:div w:id="1049650287">
      <w:bodyDiv w:val="1"/>
      <w:marLeft w:val="0"/>
      <w:marRight w:val="0"/>
      <w:marTop w:val="0"/>
      <w:marBottom w:val="0"/>
      <w:divBdr>
        <w:top w:val="none" w:sz="0" w:space="0" w:color="auto"/>
        <w:left w:val="none" w:sz="0" w:space="0" w:color="auto"/>
        <w:bottom w:val="none" w:sz="0" w:space="0" w:color="auto"/>
        <w:right w:val="none" w:sz="0" w:space="0" w:color="auto"/>
      </w:divBdr>
    </w:div>
    <w:div w:id="1060862470">
      <w:bodyDiv w:val="1"/>
      <w:marLeft w:val="0"/>
      <w:marRight w:val="0"/>
      <w:marTop w:val="0"/>
      <w:marBottom w:val="0"/>
      <w:divBdr>
        <w:top w:val="none" w:sz="0" w:space="0" w:color="auto"/>
        <w:left w:val="none" w:sz="0" w:space="0" w:color="auto"/>
        <w:bottom w:val="none" w:sz="0" w:space="0" w:color="auto"/>
        <w:right w:val="none" w:sz="0" w:space="0" w:color="auto"/>
      </w:divBdr>
    </w:div>
    <w:div w:id="1063718596">
      <w:bodyDiv w:val="1"/>
      <w:marLeft w:val="0"/>
      <w:marRight w:val="0"/>
      <w:marTop w:val="0"/>
      <w:marBottom w:val="0"/>
      <w:divBdr>
        <w:top w:val="none" w:sz="0" w:space="0" w:color="auto"/>
        <w:left w:val="none" w:sz="0" w:space="0" w:color="auto"/>
        <w:bottom w:val="none" w:sz="0" w:space="0" w:color="auto"/>
        <w:right w:val="none" w:sz="0" w:space="0" w:color="auto"/>
      </w:divBdr>
    </w:div>
    <w:div w:id="1063724525">
      <w:bodyDiv w:val="1"/>
      <w:marLeft w:val="0"/>
      <w:marRight w:val="0"/>
      <w:marTop w:val="0"/>
      <w:marBottom w:val="0"/>
      <w:divBdr>
        <w:top w:val="none" w:sz="0" w:space="0" w:color="auto"/>
        <w:left w:val="none" w:sz="0" w:space="0" w:color="auto"/>
        <w:bottom w:val="none" w:sz="0" w:space="0" w:color="auto"/>
        <w:right w:val="none" w:sz="0" w:space="0" w:color="auto"/>
      </w:divBdr>
    </w:div>
    <w:div w:id="1071268449">
      <w:bodyDiv w:val="1"/>
      <w:marLeft w:val="0"/>
      <w:marRight w:val="0"/>
      <w:marTop w:val="0"/>
      <w:marBottom w:val="0"/>
      <w:divBdr>
        <w:top w:val="none" w:sz="0" w:space="0" w:color="auto"/>
        <w:left w:val="none" w:sz="0" w:space="0" w:color="auto"/>
        <w:bottom w:val="none" w:sz="0" w:space="0" w:color="auto"/>
        <w:right w:val="none" w:sz="0" w:space="0" w:color="auto"/>
      </w:divBdr>
    </w:div>
    <w:div w:id="1091512566">
      <w:bodyDiv w:val="1"/>
      <w:marLeft w:val="0"/>
      <w:marRight w:val="0"/>
      <w:marTop w:val="0"/>
      <w:marBottom w:val="0"/>
      <w:divBdr>
        <w:top w:val="none" w:sz="0" w:space="0" w:color="auto"/>
        <w:left w:val="none" w:sz="0" w:space="0" w:color="auto"/>
        <w:bottom w:val="none" w:sz="0" w:space="0" w:color="auto"/>
        <w:right w:val="none" w:sz="0" w:space="0" w:color="auto"/>
      </w:divBdr>
    </w:div>
    <w:div w:id="1091849204">
      <w:bodyDiv w:val="1"/>
      <w:marLeft w:val="0"/>
      <w:marRight w:val="0"/>
      <w:marTop w:val="0"/>
      <w:marBottom w:val="0"/>
      <w:divBdr>
        <w:top w:val="none" w:sz="0" w:space="0" w:color="auto"/>
        <w:left w:val="none" w:sz="0" w:space="0" w:color="auto"/>
        <w:bottom w:val="none" w:sz="0" w:space="0" w:color="auto"/>
        <w:right w:val="none" w:sz="0" w:space="0" w:color="auto"/>
      </w:divBdr>
    </w:div>
    <w:div w:id="1095248569">
      <w:bodyDiv w:val="1"/>
      <w:marLeft w:val="0"/>
      <w:marRight w:val="0"/>
      <w:marTop w:val="0"/>
      <w:marBottom w:val="0"/>
      <w:divBdr>
        <w:top w:val="none" w:sz="0" w:space="0" w:color="auto"/>
        <w:left w:val="none" w:sz="0" w:space="0" w:color="auto"/>
        <w:bottom w:val="none" w:sz="0" w:space="0" w:color="auto"/>
        <w:right w:val="none" w:sz="0" w:space="0" w:color="auto"/>
      </w:divBdr>
    </w:div>
    <w:div w:id="1104348537">
      <w:bodyDiv w:val="1"/>
      <w:marLeft w:val="0"/>
      <w:marRight w:val="0"/>
      <w:marTop w:val="0"/>
      <w:marBottom w:val="0"/>
      <w:divBdr>
        <w:top w:val="none" w:sz="0" w:space="0" w:color="auto"/>
        <w:left w:val="none" w:sz="0" w:space="0" w:color="auto"/>
        <w:bottom w:val="none" w:sz="0" w:space="0" w:color="auto"/>
        <w:right w:val="none" w:sz="0" w:space="0" w:color="auto"/>
      </w:divBdr>
    </w:div>
    <w:div w:id="1106271475">
      <w:bodyDiv w:val="1"/>
      <w:marLeft w:val="0"/>
      <w:marRight w:val="0"/>
      <w:marTop w:val="0"/>
      <w:marBottom w:val="0"/>
      <w:divBdr>
        <w:top w:val="none" w:sz="0" w:space="0" w:color="auto"/>
        <w:left w:val="none" w:sz="0" w:space="0" w:color="auto"/>
        <w:bottom w:val="none" w:sz="0" w:space="0" w:color="auto"/>
        <w:right w:val="none" w:sz="0" w:space="0" w:color="auto"/>
      </w:divBdr>
    </w:div>
    <w:div w:id="1108231606">
      <w:bodyDiv w:val="1"/>
      <w:marLeft w:val="0"/>
      <w:marRight w:val="0"/>
      <w:marTop w:val="0"/>
      <w:marBottom w:val="0"/>
      <w:divBdr>
        <w:top w:val="none" w:sz="0" w:space="0" w:color="auto"/>
        <w:left w:val="none" w:sz="0" w:space="0" w:color="auto"/>
        <w:bottom w:val="none" w:sz="0" w:space="0" w:color="auto"/>
        <w:right w:val="none" w:sz="0" w:space="0" w:color="auto"/>
      </w:divBdr>
    </w:div>
    <w:div w:id="1110852931">
      <w:bodyDiv w:val="1"/>
      <w:marLeft w:val="0"/>
      <w:marRight w:val="0"/>
      <w:marTop w:val="0"/>
      <w:marBottom w:val="0"/>
      <w:divBdr>
        <w:top w:val="none" w:sz="0" w:space="0" w:color="auto"/>
        <w:left w:val="none" w:sz="0" w:space="0" w:color="auto"/>
        <w:bottom w:val="none" w:sz="0" w:space="0" w:color="auto"/>
        <w:right w:val="none" w:sz="0" w:space="0" w:color="auto"/>
      </w:divBdr>
    </w:div>
    <w:div w:id="1111507513">
      <w:bodyDiv w:val="1"/>
      <w:marLeft w:val="0"/>
      <w:marRight w:val="0"/>
      <w:marTop w:val="0"/>
      <w:marBottom w:val="0"/>
      <w:divBdr>
        <w:top w:val="none" w:sz="0" w:space="0" w:color="auto"/>
        <w:left w:val="none" w:sz="0" w:space="0" w:color="auto"/>
        <w:bottom w:val="none" w:sz="0" w:space="0" w:color="auto"/>
        <w:right w:val="none" w:sz="0" w:space="0" w:color="auto"/>
      </w:divBdr>
    </w:div>
    <w:div w:id="1117220636">
      <w:bodyDiv w:val="1"/>
      <w:marLeft w:val="0"/>
      <w:marRight w:val="0"/>
      <w:marTop w:val="0"/>
      <w:marBottom w:val="0"/>
      <w:divBdr>
        <w:top w:val="none" w:sz="0" w:space="0" w:color="auto"/>
        <w:left w:val="none" w:sz="0" w:space="0" w:color="auto"/>
        <w:bottom w:val="none" w:sz="0" w:space="0" w:color="auto"/>
        <w:right w:val="none" w:sz="0" w:space="0" w:color="auto"/>
      </w:divBdr>
    </w:div>
    <w:div w:id="1119446974">
      <w:bodyDiv w:val="1"/>
      <w:marLeft w:val="0"/>
      <w:marRight w:val="0"/>
      <w:marTop w:val="0"/>
      <w:marBottom w:val="0"/>
      <w:divBdr>
        <w:top w:val="none" w:sz="0" w:space="0" w:color="auto"/>
        <w:left w:val="none" w:sz="0" w:space="0" w:color="auto"/>
        <w:bottom w:val="none" w:sz="0" w:space="0" w:color="auto"/>
        <w:right w:val="none" w:sz="0" w:space="0" w:color="auto"/>
      </w:divBdr>
    </w:div>
    <w:div w:id="1122768309">
      <w:bodyDiv w:val="1"/>
      <w:marLeft w:val="0"/>
      <w:marRight w:val="0"/>
      <w:marTop w:val="0"/>
      <w:marBottom w:val="0"/>
      <w:divBdr>
        <w:top w:val="none" w:sz="0" w:space="0" w:color="auto"/>
        <w:left w:val="none" w:sz="0" w:space="0" w:color="auto"/>
        <w:bottom w:val="none" w:sz="0" w:space="0" w:color="auto"/>
        <w:right w:val="none" w:sz="0" w:space="0" w:color="auto"/>
      </w:divBdr>
    </w:div>
    <w:div w:id="1124886179">
      <w:bodyDiv w:val="1"/>
      <w:marLeft w:val="0"/>
      <w:marRight w:val="0"/>
      <w:marTop w:val="0"/>
      <w:marBottom w:val="0"/>
      <w:divBdr>
        <w:top w:val="none" w:sz="0" w:space="0" w:color="auto"/>
        <w:left w:val="none" w:sz="0" w:space="0" w:color="auto"/>
        <w:bottom w:val="none" w:sz="0" w:space="0" w:color="auto"/>
        <w:right w:val="none" w:sz="0" w:space="0" w:color="auto"/>
      </w:divBdr>
    </w:div>
    <w:div w:id="1130975721">
      <w:bodyDiv w:val="1"/>
      <w:marLeft w:val="0"/>
      <w:marRight w:val="0"/>
      <w:marTop w:val="0"/>
      <w:marBottom w:val="0"/>
      <w:divBdr>
        <w:top w:val="none" w:sz="0" w:space="0" w:color="auto"/>
        <w:left w:val="none" w:sz="0" w:space="0" w:color="auto"/>
        <w:bottom w:val="none" w:sz="0" w:space="0" w:color="auto"/>
        <w:right w:val="none" w:sz="0" w:space="0" w:color="auto"/>
      </w:divBdr>
    </w:div>
    <w:div w:id="1139112806">
      <w:bodyDiv w:val="1"/>
      <w:marLeft w:val="0"/>
      <w:marRight w:val="0"/>
      <w:marTop w:val="0"/>
      <w:marBottom w:val="0"/>
      <w:divBdr>
        <w:top w:val="none" w:sz="0" w:space="0" w:color="auto"/>
        <w:left w:val="none" w:sz="0" w:space="0" w:color="auto"/>
        <w:bottom w:val="none" w:sz="0" w:space="0" w:color="auto"/>
        <w:right w:val="none" w:sz="0" w:space="0" w:color="auto"/>
      </w:divBdr>
    </w:div>
    <w:div w:id="1157845619">
      <w:bodyDiv w:val="1"/>
      <w:marLeft w:val="0"/>
      <w:marRight w:val="0"/>
      <w:marTop w:val="0"/>
      <w:marBottom w:val="0"/>
      <w:divBdr>
        <w:top w:val="none" w:sz="0" w:space="0" w:color="auto"/>
        <w:left w:val="none" w:sz="0" w:space="0" w:color="auto"/>
        <w:bottom w:val="none" w:sz="0" w:space="0" w:color="auto"/>
        <w:right w:val="none" w:sz="0" w:space="0" w:color="auto"/>
      </w:divBdr>
    </w:div>
    <w:div w:id="1178732718">
      <w:bodyDiv w:val="1"/>
      <w:marLeft w:val="0"/>
      <w:marRight w:val="0"/>
      <w:marTop w:val="0"/>
      <w:marBottom w:val="0"/>
      <w:divBdr>
        <w:top w:val="none" w:sz="0" w:space="0" w:color="auto"/>
        <w:left w:val="none" w:sz="0" w:space="0" w:color="auto"/>
        <w:bottom w:val="none" w:sz="0" w:space="0" w:color="auto"/>
        <w:right w:val="none" w:sz="0" w:space="0" w:color="auto"/>
      </w:divBdr>
    </w:div>
    <w:div w:id="1180895872">
      <w:bodyDiv w:val="1"/>
      <w:marLeft w:val="0"/>
      <w:marRight w:val="0"/>
      <w:marTop w:val="0"/>
      <w:marBottom w:val="0"/>
      <w:divBdr>
        <w:top w:val="none" w:sz="0" w:space="0" w:color="auto"/>
        <w:left w:val="none" w:sz="0" w:space="0" w:color="auto"/>
        <w:bottom w:val="none" w:sz="0" w:space="0" w:color="auto"/>
        <w:right w:val="none" w:sz="0" w:space="0" w:color="auto"/>
      </w:divBdr>
    </w:div>
    <w:div w:id="1181161814">
      <w:bodyDiv w:val="1"/>
      <w:marLeft w:val="0"/>
      <w:marRight w:val="0"/>
      <w:marTop w:val="0"/>
      <w:marBottom w:val="0"/>
      <w:divBdr>
        <w:top w:val="none" w:sz="0" w:space="0" w:color="auto"/>
        <w:left w:val="none" w:sz="0" w:space="0" w:color="auto"/>
        <w:bottom w:val="none" w:sz="0" w:space="0" w:color="auto"/>
        <w:right w:val="none" w:sz="0" w:space="0" w:color="auto"/>
      </w:divBdr>
    </w:div>
    <w:div w:id="1181775260">
      <w:bodyDiv w:val="1"/>
      <w:marLeft w:val="0"/>
      <w:marRight w:val="0"/>
      <w:marTop w:val="0"/>
      <w:marBottom w:val="0"/>
      <w:divBdr>
        <w:top w:val="none" w:sz="0" w:space="0" w:color="auto"/>
        <w:left w:val="none" w:sz="0" w:space="0" w:color="auto"/>
        <w:bottom w:val="none" w:sz="0" w:space="0" w:color="auto"/>
        <w:right w:val="none" w:sz="0" w:space="0" w:color="auto"/>
      </w:divBdr>
    </w:div>
    <w:div w:id="1192720161">
      <w:bodyDiv w:val="1"/>
      <w:marLeft w:val="0"/>
      <w:marRight w:val="0"/>
      <w:marTop w:val="0"/>
      <w:marBottom w:val="0"/>
      <w:divBdr>
        <w:top w:val="none" w:sz="0" w:space="0" w:color="auto"/>
        <w:left w:val="none" w:sz="0" w:space="0" w:color="auto"/>
        <w:bottom w:val="none" w:sz="0" w:space="0" w:color="auto"/>
        <w:right w:val="none" w:sz="0" w:space="0" w:color="auto"/>
      </w:divBdr>
    </w:div>
    <w:div w:id="1193305955">
      <w:bodyDiv w:val="1"/>
      <w:marLeft w:val="0"/>
      <w:marRight w:val="0"/>
      <w:marTop w:val="0"/>
      <w:marBottom w:val="0"/>
      <w:divBdr>
        <w:top w:val="none" w:sz="0" w:space="0" w:color="auto"/>
        <w:left w:val="none" w:sz="0" w:space="0" w:color="auto"/>
        <w:bottom w:val="none" w:sz="0" w:space="0" w:color="auto"/>
        <w:right w:val="none" w:sz="0" w:space="0" w:color="auto"/>
      </w:divBdr>
    </w:div>
    <w:div w:id="1194920496">
      <w:bodyDiv w:val="1"/>
      <w:marLeft w:val="0"/>
      <w:marRight w:val="0"/>
      <w:marTop w:val="0"/>
      <w:marBottom w:val="0"/>
      <w:divBdr>
        <w:top w:val="none" w:sz="0" w:space="0" w:color="auto"/>
        <w:left w:val="none" w:sz="0" w:space="0" w:color="auto"/>
        <w:bottom w:val="none" w:sz="0" w:space="0" w:color="auto"/>
        <w:right w:val="none" w:sz="0" w:space="0" w:color="auto"/>
      </w:divBdr>
    </w:div>
    <w:div w:id="1194998850">
      <w:bodyDiv w:val="1"/>
      <w:marLeft w:val="0"/>
      <w:marRight w:val="0"/>
      <w:marTop w:val="0"/>
      <w:marBottom w:val="0"/>
      <w:divBdr>
        <w:top w:val="none" w:sz="0" w:space="0" w:color="auto"/>
        <w:left w:val="none" w:sz="0" w:space="0" w:color="auto"/>
        <w:bottom w:val="none" w:sz="0" w:space="0" w:color="auto"/>
        <w:right w:val="none" w:sz="0" w:space="0" w:color="auto"/>
      </w:divBdr>
    </w:div>
    <w:div w:id="1196189207">
      <w:bodyDiv w:val="1"/>
      <w:marLeft w:val="0"/>
      <w:marRight w:val="0"/>
      <w:marTop w:val="0"/>
      <w:marBottom w:val="0"/>
      <w:divBdr>
        <w:top w:val="none" w:sz="0" w:space="0" w:color="auto"/>
        <w:left w:val="none" w:sz="0" w:space="0" w:color="auto"/>
        <w:bottom w:val="none" w:sz="0" w:space="0" w:color="auto"/>
        <w:right w:val="none" w:sz="0" w:space="0" w:color="auto"/>
      </w:divBdr>
    </w:div>
    <w:div w:id="1196192868">
      <w:bodyDiv w:val="1"/>
      <w:marLeft w:val="0"/>
      <w:marRight w:val="0"/>
      <w:marTop w:val="0"/>
      <w:marBottom w:val="0"/>
      <w:divBdr>
        <w:top w:val="none" w:sz="0" w:space="0" w:color="auto"/>
        <w:left w:val="none" w:sz="0" w:space="0" w:color="auto"/>
        <w:bottom w:val="none" w:sz="0" w:space="0" w:color="auto"/>
        <w:right w:val="none" w:sz="0" w:space="0" w:color="auto"/>
      </w:divBdr>
      <w:divsChild>
        <w:div w:id="1576234113">
          <w:marLeft w:val="0"/>
          <w:marRight w:val="0"/>
          <w:marTop w:val="0"/>
          <w:marBottom w:val="0"/>
          <w:divBdr>
            <w:top w:val="none" w:sz="0" w:space="0" w:color="auto"/>
            <w:left w:val="none" w:sz="0" w:space="0" w:color="auto"/>
            <w:bottom w:val="none" w:sz="0" w:space="0" w:color="auto"/>
            <w:right w:val="none" w:sz="0" w:space="0" w:color="auto"/>
          </w:divBdr>
          <w:divsChild>
            <w:div w:id="1363167883">
              <w:marLeft w:val="0"/>
              <w:marRight w:val="0"/>
              <w:marTop w:val="0"/>
              <w:marBottom w:val="0"/>
              <w:divBdr>
                <w:top w:val="none" w:sz="0" w:space="0" w:color="auto"/>
                <w:left w:val="none" w:sz="0" w:space="0" w:color="auto"/>
                <w:bottom w:val="none" w:sz="0" w:space="0" w:color="auto"/>
                <w:right w:val="none" w:sz="0" w:space="0" w:color="auto"/>
              </w:divBdr>
            </w:div>
          </w:divsChild>
        </w:div>
        <w:div w:id="300237674">
          <w:marLeft w:val="0"/>
          <w:marRight w:val="0"/>
          <w:marTop w:val="0"/>
          <w:marBottom w:val="0"/>
          <w:divBdr>
            <w:top w:val="none" w:sz="0" w:space="0" w:color="auto"/>
            <w:left w:val="none" w:sz="0" w:space="0" w:color="auto"/>
            <w:bottom w:val="none" w:sz="0" w:space="0" w:color="auto"/>
            <w:right w:val="none" w:sz="0" w:space="0" w:color="auto"/>
          </w:divBdr>
          <w:divsChild>
            <w:div w:id="9588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9998">
      <w:bodyDiv w:val="1"/>
      <w:marLeft w:val="0"/>
      <w:marRight w:val="0"/>
      <w:marTop w:val="0"/>
      <w:marBottom w:val="0"/>
      <w:divBdr>
        <w:top w:val="none" w:sz="0" w:space="0" w:color="auto"/>
        <w:left w:val="none" w:sz="0" w:space="0" w:color="auto"/>
        <w:bottom w:val="none" w:sz="0" w:space="0" w:color="auto"/>
        <w:right w:val="none" w:sz="0" w:space="0" w:color="auto"/>
      </w:divBdr>
    </w:div>
    <w:div w:id="1203664602">
      <w:bodyDiv w:val="1"/>
      <w:marLeft w:val="0"/>
      <w:marRight w:val="0"/>
      <w:marTop w:val="0"/>
      <w:marBottom w:val="0"/>
      <w:divBdr>
        <w:top w:val="none" w:sz="0" w:space="0" w:color="auto"/>
        <w:left w:val="none" w:sz="0" w:space="0" w:color="auto"/>
        <w:bottom w:val="none" w:sz="0" w:space="0" w:color="auto"/>
        <w:right w:val="none" w:sz="0" w:space="0" w:color="auto"/>
      </w:divBdr>
    </w:div>
    <w:div w:id="1212811278">
      <w:bodyDiv w:val="1"/>
      <w:marLeft w:val="0"/>
      <w:marRight w:val="0"/>
      <w:marTop w:val="0"/>
      <w:marBottom w:val="0"/>
      <w:divBdr>
        <w:top w:val="none" w:sz="0" w:space="0" w:color="auto"/>
        <w:left w:val="none" w:sz="0" w:space="0" w:color="auto"/>
        <w:bottom w:val="none" w:sz="0" w:space="0" w:color="auto"/>
        <w:right w:val="none" w:sz="0" w:space="0" w:color="auto"/>
      </w:divBdr>
    </w:div>
    <w:div w:id="1215193855">
      <w:bodyDiv w:val="1"/>
      <w:marLeft w:val="0"/>
      <w:marRight w:val="0"/>
      <w:marTop w:val="0"/>
      <w:marBottom w:val="0"/>
      <w:divBdr>
        <w:top w:val="none" w:sz="0" w:space="0" w:color="auto"/>
        <w:left w:val="none" w:sz="0" w:space="0" w:color="auto"/>
        <w:bottom w:val="none" w:sz="0" w:space="0" w:color="auto"/>
        <w:right w:val="none" w:sz="0" w:space="0" w:color="auto"/>
      </w:divBdr>
    </w:div>
    <w:div w:id="1228489771">
      <w:bodyDiv w:val="1"/>
      <w:marLeft w:val="0"/>
      <w:marRight w:val="0"/>
      <w:marTop w:val="0"/>
      <w:marBottom w:val="0"/>
      <w:divBdr>
        <w:top w:val="none" w:sz="0" w:space="0" w:color="auto"/>
        <w:left w:val="none" w:sz="0" w:space="0" w:color="auto"/>
        <w:bottom w:val="none" w:sz="0" w:space="0" w:color="auto"/>
        <w:right w:val="none" w:sz="0" w:space="0" w:color="auto"/>
      </w:divBdr>
    </w:div>
    <w:div w:id="1228497209">
      <w:bodyDiv w:val="1"/>
      <w:marLeft w:val="0"/>
      <w:marRight w:val="0"/>
      <w:marTop w:val="0"/>
      <w:marBottom w:val="0"/>
      <w:divBdr>
        <w:top w:val="none" w:sz="0" w:space="0" w:color="auto"/>
        <w:left w:val="none" w:sz="0" w:space="0" w:color="auto"/>
        <w:bottom w:val="none" w:sz="0" w:space="0" w:color="auto"/>
        <w:right w:val="none" w:sz="0" w:space="0" w:color="auto"/>
      </w:divBdr>
    </w:div>
    <w:div w:id="1234395796">
      <w:bodyDiv w:val="1"/>
      <w:marLeft w:val="0"/>
      <w:marRight w:val="0"/>
      <w:marTop w:val="0"/>
      <w:marBottom w:val="0"/>
      <w:divBdr>
        <w:top w:val="none" w:sz="0" w:space="0" w:color="auto"/>
        <w:left w:val="none" w:sz="0" w:space="0" w:color="auto"/>
        <w:bottom w:val="none" w:sz="0" w:space="0" w:color="auto"/>
        <w:right w:val="none" w:sz="0" w:space="0" w:color="auto"/>
      </w:divBdr>
    </w:div>
    <w:div w:id="1237593658">
      <w:bodyDiv w:val="1"/>
      <w:marLeft w:val="0"/>
      <w:marRight w:val="0"/>
      <w:marTop w:val="0"/>
      <w:marBottom w:val="0"/>
      <w:divBdr>
        <w:top w:val="none" w:sz="0" w:space="0" w:color="auto"/>
        <w:left w:val="none" w:sz="0" w:space="0" w:color="auto"/>
        <w:bottom w:val="none" w:sz="0" w:space="0" w:color="auto"/>
        <w:right w:val="none" w:sz="0" w:space="0" w:color="auto"/>
      </w:divBdr>
    </w:div>
    <w:div w:id="1240359390">
      <w:bodyDiv w:val="1"/>
      <w:marLeft w:val="0"/>
      <w:marRight w:val="0"/>
      <w:marTop w:val="0"/>
      <w:marBottom w:val="0"/>
      <w:divBdr>
        <w:top w:val="none" w:sz="0" w:space="0" w:color="auto"/>
        <w:left w:val="none" w:sz="0" w:space="0" w:color="auto"/>
        <w:bottom w:val="none" w:sz="0" w:space="0" w:color="auto"/>
        <w:right w:val="none" w:sz="0" w:space="0" w:color="auto"/>
      </w:divBdr>
    </w:div>
    <w:div w:id="1240793308">
      <w:bodyDiv w:val="1"/>
      <w:marLeft w:val="0"/>
      <w:marRight w:val="0"/>
      <w:marTop w:val="0"/>
      <w:marBottom w:val="0"/>
      <w:divBdr>
        <w:top w:val="none" w:sz="0" w:space="0" w:color="auto"/>
        <w:left w:val="none" w:sz="0" w:space="0" w:color="auto"/>
        <w:bottom w:val="none" w:sz="0" w:space="0" w:color="auto"/>
        <w:right w:val="none" w:sz="0" w:space="0" w:color="auto"/>
      </w:divBdr>
    </w:div>
    <w:div w:id="1244922297">
      <w:bodyDiv w:val="1"/>
      <w:marLeft w:val="0"/>
      <w:marRight w:val="0"/>
      <w:marTop w:val="0"/>
      <w:marBottom w:val="0"/>
      <w:divBdr>
        <w:top w:val="none" w:sz="0" w:space="0" w:color="auto"/>
        <w:left w:val="none" w:sz="0" w:space="0" w:color="auto"/>
        <w:bottom w:val="none" w:sz="0" w:space="0" w:color="auto"/>
        <w:right w:val="none" w:sz="0" w:space="0" w:color="auto"/>
      </w:divBdr>
    </w:div>
    <w:div w:id="1246915662">
      <w:bodyDiv w:val="1"/>
      <w:marLeft w:val="0"/>
      <w:marRight w:val="0"/>
      <w:marTop w:val="0"/>
      <w:marBottom w:val="0"/>
      <w:divBdr>
        <w:top w:val="none" w:sz="0" w:space="0" w:color="auto"/>
        <w:left w:val="none" w:sz="0" w:space="0" w:color="auto"/>
        <w:bottom w:val="none" w:sz="0" w:space="0" w:color="auto"/>
        <w:right w:val="none" w:sz="0" w:space="0" w:color="auto"/>
      </w:divBdr>
    </w:div>
    <w:div w:id="1257861314">
      <w:bodyDiv w:val="1"/>
      <w:marLeft w:val="0"/>
      <w:marRight w:val="0"/>
      <w:marTop w:val="0"/>
      <w:marBottom w:val="0"/>
      <w:divBdr>
        <w:top w:val="none" w:sz="0" w:space="0" w:color="auto"/>
        <w:left w:val="none" w:sz="0" w:space="0" w:color="auto"/>
        <w:bottom w:val="none" w:sz="0" w:space="0" w:color="auto"/>
        <w:right w:val="none" w:sz="0" w:space="0" w:color="auto"/>
      </w:divBdr>
    </w:div>
    <w:div w:id="1259371175">
      <w:bodyDiv w:val="1"/>
      <w:marLeft w:val="0"/>
      <w:marRight w:val="0"/>
      <w:marTop w:val="0"/>
      <w:marBottom w:val="0"/>
      <w:divBdr>
        <w:top w:val="none" w:sz="0" w:space="0" w:color="auto"/>
        <w:left w:val="none" w:sz="0" w:space="0" w:color="auto"/>
        <w:bottom w:val="none" w:sz="0" w:space="0" w:color="auto"/>
        <w:right w:val="none" w:sz="0" w:space="0" w:color="auto"/>
      </w:divBdr>
    </w:div>
    <w:div w:id="1267807409">
      <w:bodyDiv w:val="1"/>
      <w:marLeft w:val="0"/>
      <w:marRight w:val="0"/>
      <w:marTop w:val="0"/>
      <w:marBottom w:val="0"/>
      <w:divBdr>
        <w:top w:val="none" w:sz="0" w:space="0" w:color="auto"/>
        <w:left w:val="none" w:sz="0" w:space="0" w:color="auto"/>
        <w:bottom w:val="none" w:sz="0" w:space="0" w:color="auto"/>
        <w:right w:val="none" w:sz="0" w:space="0" w:color="auto"/>
      </w:divBdr>
    </w:div>
    <w:div w:id="1267885743">
      <w:bodyDiv w:val="1"/>
      <w:marLeft w:val="0"/>
      <w:marRight w:val="0"/>
      <w:marTop w:val="0"/>
      <w:marBottom w:val="0"/>
      <w:divBdr>
        <w:top w:val="none" w:sz="0" w:space="0" w:color="auto"/>
        <w:left w:val="none" w:sz="0" w:space="0" w:color="auto"/>
        <w:bottom w:val="none" w:sz="0" w:space="0" w:color="auto"/>
        <w:right w:val="none" w:sz="0" w:space="0" w:color="auto"/>
      </w:divBdr>
    </w:div>
    <w:div w:id="1269049999">
      <w:bodyDiv w:val="1"/>
      <w:marLeft w:val="0"/>
      <w:marRight w:val="0"/>
      <w:marTop w:val="0"/>
      <w:marBottom w:val="0"/>
      <w:divBdr>
        <w:top w:val="none" w:sz="0" w:space="0" w:color="auto"/>
        <w:left w:val="none" w:sz="0" w:space="0" w:color="auto"/>
        <w:bottom w:val="none" w:sz="0" w:space="0" w:color="auto"/>
        <w:right w:val="none" w:sz="0" w:space="0" w:color="auto"/>
      </w:divBdr>
    </w:div>
    <w:div w:id="1273829161">
      <w:bodyDiv w:val="1"/>
      <w:marLeft w:val="0"/>
      <w:marRight w:val="0"/>
      <w:marTop w:val="0"/>
      <w:marBottom w:val="0"/>
      <w:divBdr>
        <w:top w:val="none" w:sz="0" w:space="0" w:color="auto"/>
        <w:left w:val="none" w:sz="0" w:space="0" w:color="auto"/>
        <w:bottom w:val="none" w:sz="0" w:space="0" w:color="auto"/>
        <w:right w:val="none" w:sz="0" w:space="0" w:color="auto"/>
      </w:divBdr>
    </w:div>
    <w:div w:id="1274822785">
      <w:bodyDiv w:val="1"/>
      <w:marLeft w:val="0"/>
      <w:marRight w:val="0"/>
      <w:marTop w:val="0"/>
      <w:marBottom w:val="0"/>
      <w:divBdr>
        <w:top w:val="none" w:sz="0" w:space="0" w:color="auto"/>
        <w:left w:val="none" w:sz="0" w:space="0" w:color="auto"/>
        <w:bottom w:val="none" w:sz="0" w:space="0" w:color="auto"/>
        <w:right w:val="none" w:sz="0" w:space="0" w:color="auto"/>
      </w:divBdr>
    </w:div>
    <w:div w:id="1281646588">
      <w:bodyDiv w:val="1"/>
      <w:marLeft w:val="0"/>
      <w:marRight w:val="0"/>
      <w:marTop w:val="0"/>
      <w:marBottom w:val="0"/>
      <w:divBdr>
        <w:top w:val="none" w:sz="0" w:space="0" w:color="auto"/>
        <w:left w:val="none" w:sz="0" w:space="0" w:color="auto"/>
        <w:bottom w:val="none" w:sz="0" w:space="0" w:color="auto"/>
        <w:right w:val="none" w:sz="0" w:space="0" w:color="auto"/>
      </w:divBdr>
    </w:div>
    <w:div w:id="1282683021">
      <w:bodyDiv w:val="1"/>
      <w:marLeft w:val="0"/>
      <w:marRight w:val="0"/>
      <w:marTop w:val="0"/>
      <w:marBottom w:val="0"/>
      <w:divBdr>
        <w:top w:val="none" w:sz="0" w:space="0" w:color="auto"/>
        <w:left w:val="none" w:sz="0" w:space="0" w:color="auto"/>
        <w:bottom w:val="none" w:sz="0" w:space="0" w:color="auto"/>
        <w:right w:val="none" w:sz="0" w:space="0" w:color="auto"/>
      </w:divBdr>
    </w:div>
    <w:div w:id="1285774738">
      <w:bodyDiv w:val="1"/>
      <w:marLeft w:val="0"/>
      <w:marRight w:val="0"/>
      <w:marTop w:val="0"/>
      <w:marBottom w:val="0"/>
      <w:divBdr>
        <w:top w:val="none" w:sz="0" w:space="0" w:color="auto"/>
        <w:left w:val="none" w:sz="0" w:space="0" w:color="auto"/>
        <w:bottom w:val="none" w:sz="0" w:space="0" w:color="auto"/>
        <w:right w:val="none" w:sz="0" w:space="0" w:color="auto"/>
      </w:divBdr>
    </w:div>
    <w:div w:id="1289967161">
      <w:bodyDiv w:val="1"/>
      <w:marLeft w:val="0"/>
      <w:marRight w:val="0"/>
      <w:marTop w:val="0"/>
      <w:marBottom w:val="0"/>
      <w:divBdr>
        <w:top w:val="none" w:sz="0" w:space="0" w:color="auto"/>
        <w:left w:val="none" w:sz="0" w:space="0" w:color="auto"/>
        <w:bottom w:val="none" w:sz="0" w:space="0" w:color="auto"/>
        <w:right w:val="none" w:sz="0" w:space="0" w:color="auto"/>
      </w:divBdr>
    </w:div>
    <w:div w:id="1296134618">
      <w:bodyDiv w:val="1"/>
      <w:marLeft w:val="0"/>
      <w:marRight w:val="0"/>
      <w:marTop w:val="0"/>
      <w:marBottom w:val="0"/>
      <w:divBdr>
        <w:top w:val="none" w:sz="0" w:space="0" w:color="auto"/>
        <w:left w:val="none" w:sz="0" w:space="0" w:color="auto"/>
        <w:bottom w:val="none" w:sz="0" w:space="0" w:color="auto"/>
        <w:right w:val="none" w:sz="0" w:space="0" w:color="auto"/>
      </w:divBdr>
    </w:div>
    <w:div w:id="1305238357">
      <w:bodyDiv w:val="1"/>
      <w:marLeft w:val="0"/>
      <w:marRight w:val="0"/>
      <w:marTop w:val="0"/>
      <w:marBottom w:val="0"/>
      <w:divBdr>
        <w:top w:val="none" w:sz="0" w:space="0" w:color="auto"/>
        <w:left w:val="none" w:sz="0" w:space="0" w:color="auto"/>
        <w:bottom w:val="none" w:sz="0" w:space="0" w:color="auto"/>
        <w:right w:val="none" w:sz="0" w:space="0" w:color="auto"/>
      </w:divBdr>
    </w:div>
    <w:div w:id="1305888079">
      <w:bodyDiv w:val="1"/>
      <w:marLeft w:val="0"/>
      <w:marRight w:val="0"/>
      <w:marTop w:val="0"/>
      <w:marBottom w:val="0"/>
      <w:divBdr>
        <w:top w:val="none" w:sz="0" w:space="0" w:color="auto"/>
        <w:left w:val="none" w:sz="0" w:space="0" w:color="auto"/>
        <w:bottom w:val="none" w:sz="0" w:space="0" w:color="auto"/>
        <w:right w:val="none" w:sz="0" w:space="0" w:color="auto"/>
      </w:divBdr>
    </w:div>
    <w:div w:id="1319847295">
      <w:bodyDiv w:val="1"/>
      <w:marLeft w:val="0"/>
      <w:marRight w:val="0"/>
      <w:marTop w:val="0"/>
      <w:marBottom w:val="0"/>
      <w:divBdr>
        <w:top w:val="none" w:sz="0" w:space="0" w:color="auto"/>
        <w:left w:val="none" w:sz="0" w:space="0" w:color="auto"/>
        <w:bottom w:val="none" w:sz="0" w:space="0" w:color="auto"/>
        <w:right w:val="none" w:sz="0" w:space="0" w:color="auto"/>
      </w:divBdr>
    </w:div>
    <w:div w:id="1323393865">
      <w:bodyDiv w:val="1"/>
      <w:marLeft w:val="0"/>
      <w:marRight w:val="0"/>
      <w:marTop w:val="0"/>
      <w:marBottom w:val="0"/>
      <w:divBdr>
        <w:top w:val="none" w:sz="0" w:space="0" w:color="auto"/>
        <w:left w:val="none" w:sz="0" w:space="0" w:color="auto"/>
        <w:bottom w:val="none" w:sz="0" w:space="0" w:color="auto"/>
        <w:right w:val="none" w:sz="0" w:space="0" w:color="auto"/>
      </w:divBdr>
    </w:div>
    <w:div w:id="1327703732">
      <w:bodyDiv w:val="1"/>
      <w:marLeft w:val="0"/>
      <w:marRight w:val="0"/>
      <w:marTop w:val="0"/>
      <w:marBottom w:val="0"/>
      <w:divBdr>
        <w:top w:val="none" w:sz="0" w:space="0" w:color="auto"/>
        <w:left w:val="none" w:sz="0" w:space="0" w:color="auto"/>
        <w:bottom w:val="none" w:sz="0" w:space="0" w:color="auto"/>
        <w:right w:val="none" w:sz="0" w:space="0" w:color="auto"/>
      </w:divBdr>
    </w:div>
    <w:div w:id="1332833956">
      <w:bodyDiv w:val="1"/>
      <w:marLeft w:val="0"/>
      <w:marRight w:val="0"/>
      <w:marTop w:val="0"/>
      <w:marBottom w:val="0"/>
      <w:divBdr>
        <w:top w:val="none" w:sz="0" w:space="0" w:color="auto"/>
        <w:left w:val="none" w:sz="0" w:space="0" w:color="auto"/>
        <w:bottom w:val="none" w:sz="0" w:space="0" w:color="auto"/>
        <w:right w:val="none" w:sz="0" w:space="0" w:color="auto"/>
      </w:divBdr>
    </w:div>
    <w:div w:id="1334458318">
      <w:bodyDiv w:val="1"/>
      <w:marLeft w:val="0"/>
      <w:marRight w:val="0"/>
      <w:marTop w:val="0"/>
      <w:marBottom w:val="0"/>
      <w:divBdr>
        <w:top w:val="none" w:sz="0" w:space="0" w:color="auto"/>
        <w:left w:val="none" w:sz="0" w:space="0" w:color="auto"/>
        <w:bottom w:val="none" w:sz="0" w:space="0" w:color="auto"/>
        <w:right w:val="none" w:sz="0" w:space="0" w:color="auto"/>
      </w:divBdr>
    </w:div>
    <w:div w:id="1339965773">
      <w:bodyDiv w:val="1"/>
      <w:marLeft w:val="0"/>
      <w:marRight w:val="0"/>
      <w:marTop w:val="0"/>
      <w:marBottom w:val="0"/>
      <w:divBdr>
        <w:top w:val="none" w:sz="0" w:space="0" w:color="auto"/>
        <w:left w:val="none" w:sz="0" w:space="0" w:color="auto"/>
        <w:bottom w:val="none" w:sz="0" w:space="0" w:color="auto"/>
        <w:right w:val="none" w:sz="0" w:space="0" w:color="auto"/>
      </w:divBdr>
    </w:div>
    <w:div w:id="1346054334">
      <w:bodyDiv w:val="1"/>
      <w:marLeft w:val="0"/>
      <w:marRight w:val="0"/>
      <w:marTop w:val="0"/>
      <w:marBottom w:val="0"/>
      <w:divBdr>
        <w:top w:val="none" w:sz="0" w:space="0" w:color="auto"/>
        <w:left w:val="none" w:sz="0" w:space="0" w:color="auto"/>
        <w:bottom w:val="none" w:sz="0" w:space="0" w:color="auto"/>
        <w:right w:val="none" w:sz="0" w:space="0" w:color="auto"/>
      </w:divBdr>
    </w:div>
    <w:div w:id="1356807793">
      <w:bodyDiv w:val="1"/>
      <w:marLeft w:val="0"/>
      <w:marRight w:val="0"/>
      <w:marTop w:val="0"/>
      <w:marBottom w:val="0"/>
      <w:divBdr>
        <w:top w:val="none" w:sz="0" w:space="0" w:color="auto"/>
        <w:left w:val="none" w:sz="0" w:space="0" w:color="auto"/>
        <w:bottom w:val="none" w:sz="0" w:space="0" w:color="auto"/>
        <w:right w:val="none" w:sz="0" w:space="0" w:color="auto"/>
      </w:divBdr>
    </w:div>
    <w:div w:id="1366755661">
      <w:bodyDiv w:val="1"/>
      <w:marLeft w:val="0"/>
      <w:marRight w:val="0"/>
      <w:marTop w:val="0"/>
      <w:marBottom w:val="0"/>
      <w:divBdr>
        <w:top w:val="none" w:sz="0" w:space="0" w:color="auto"/>
        <w:left w:val="none" w:sz="0" w:space="0" w:color="auto"/>
        <w:bottom w:val="none" w:sz="0" w:space="0" w:color="auto"/>
        <w:right w:val="none" w:sz="0" w:space="0" w:color="auto"/>
      </w:divBdr>
    </w:div>
    <w:div w:id="1370061418">
      <w:bodyDiv w:val="1"/>
      <w:marLeft w:val="0"/>
      <w:marRight w:val="0"/>
      <w:marTop w:val="0"/>
      <w:marBottom w:val="0"/>
      <w:divBdr>
        <w:top w:val="none" w:sz="0" w:space="0" w:color="auto"/>
        <w:left w:val="none" w:sz="0" w:space="0" w:color="auto"/>
        <w:bottom w:val="none" w:sz="0" w:space="0" w:color="auto"/>
        <w:right w:val="none" w:sz="0" w:space="0" w:color="auto"/>
      </w:divBdr>
    </w:div>
    <w:div w:id="1377506345">
      <w:bodyDiv w:val="1"/>
      <w:marLeft w:val="0"/>
      <w:marRight w:val="0"/>
      <w:marTop w:val="0"/>
      <w:marBottom w:val="0"/>
      <w:divBdr>
        <w:top w:val="none" w:sz="0" w:space="0" w:color="auto"/>
        <w:left w:val="none" w:sz="0" w:space="0" w:color="auto"/>
        <w:bottom w:val="none" w:sz="0" w:space="0" w:color="auto"/>
        <w:right w:val="none" w:sz="0" w:space="0" w:color="auto"/>
      </w:divBdr>
    </w:div>
    <w:div w:id="1380979473">
      <w:bodyDiv w:val="1"/>
      <w:marLeft w:val="0"/>
      <w:marRight w:val="0"/>
      <w:marTop w:val="0"/>
      <w:marBottom w:val="0"/>
      <w:divBdr>
        <w:top w:val="none" w:sz="0" w:space="0" w:color="auto"/>
        <w:left w:val="none" w:sz="0" w:space="0" w:color="auto"/>
        <w:bottom w:val="none" w:sz="0" w:space="0" w:color="auto"/>
        <w:right w:val="none" w:sz="0" w:space="0" w:color="auto"/>
      </w:divBdr>
    </w:div>
    <w:div w:id="1382904132">
      <w:bodyDiv w:val="1"/>
      <w:marLeft w:val="0"/>
      <w:marRight w:val="0"/>
      <w:marTop w:val="0"/>
      <w:marBottom w:val="0"/>
      <w:divBdr>
        <w:top w:val="none" w:sz="0" w:space="0" w:color="auto"/>
        <w:left w:val="none" w:sz="0" w:space="0" w:color="auto"/>
        <w:bottom w:val="none" w:sz="0" w:space="0" w:color="auto"/>
        <w:right w:val="none" w:sz="0" w:space="0" w:color="auto"/>
      </w:divBdr>
    </w:div>
    <w:div w:id="1385568970">
      <w:bodyDiv w:val="1"/>
      <w:marLeft w:val="0"/>
      <w:marRight w:val="0"/>
      <w:marTop w:val="0"/>
      <w:marBottom w:val="0"/>
      <w:divBdr>
        <w:top w:val="none" w:sz="0" w:space="0" w:color="auto"/>
        <w:left w:val="none" w:sz="0" w:space="0" w:color="auto"/>
        <w:bottom w:val="none" w:sz="0" w:space="0" w:color="auto"/>
        <w:right w:val="none" w:sz="0" w:space="0" w:color="auto"/>
      </w:divBdr>
    </w:div>
    <w:div w:id="1393767548">
      <w:bodyDiv w:val="1"/>
      <w:marLeft w:val="0"/>
      <w:marRight w:val="0"/>
      <w:marTop w:val="0"/>
      <w:marBottom w:val="0"/>
      <w:divBdr>
        <w:top w:val="none" w:sz="0" w:space="0" w:color="auto"/>
        <w:left w:val="none" w:sz="0" w:space="0" w:color="auto"/>
        <w:bottom w:val="none" w:sz="0" w:space="0" w:color="auto"/>
        <w:right w:val="none" w:sz="0" w:space="0" w:color="auto"/>
      </w:divBdr>
    </w:div>
    <w:div w:id="1396665675">
      <w:bodyDiv w:val="1"/>
      <w:marLeft w:val="0"/>
      <w:marRight w:val="0"/>
      <w:marTop w:val="0"/>
      <w:marBottom w:val="0"/>
      <w:divBdr>
        <w:top w:val="none" w:sz="0" w:space="0" w:color="auto"/>
        <w:left w:val="none" w:sz="0" w:space="0" w:color="auto"/>
        <w:bottom w:val="none" w:sz="0" w:space="0" w:color="auto"/>
        <w:right w:val="none" w:sz="0" w:space="0" w:color="auto"/>
      </w:divBdr>
    </w:div>
    <w:div w:id="1400250923">
      <w:bodyDiv w:val="1"/>
      <w:marLeft w:val="0"/>
      <w:marRight w:val="0"/>
      <w:marTop w:val="0"/>
      <w:marBottom w:val="0"/>
      <w:divBdr>
        <w:top w:val="none" w:sz="0" w:space="0" w:color="auto"/>
        <w:left w:val="none" w:sz="0" w:space="0" w:color="auto"/>
        <w:bottom w:val="none" w:sz="0" w:space="0" w:color="auto"/>
        <w:right w:val="none" w:sz="0" w:space="0" w:color="auto"/>
      </w:divBdr>
    </w:div>
    <w:div w:id="1406029542">
      <w:bodyDiv w:val="1"/>
      <w:marLeft w:val="0"/>
      <w:marRight w:val="0"/>
      <w:marTop w:val="0"/>
      <w:marBottom w:val="0"/>
      <w:divBdr>
        <w:top w:val="none" w:sz="0" w:space="0" w:color="auto"/>
        <w:left w:val="none" w:sz="0" w:space="0" w:color="auto"/>
        <w:bottom w:val="none" w:sz="0" w:space="0" w:color="auto"/>
        <w:right w:val="none" w:sz="0" w:space="0" w:color="auto"/>
      </w:divBdr>
    </w:div>
    <w:div w:id="1409300860">
      <w:bodyDiv w:val="1"/>
      <w:marLeft w:val="0"/>
      <w:marRight w:val="0"/>
      <w:marTop w:val="0"/>
      <w:marBottom w:val="0"/>
      <w:divBdr>
        <w:top w:val="none" w:sz="0" w:space="0" w:color="auto"/>
        <w:left w:val="none" w:sz="0" w:space="0" w:color="auto"/>
        <w:bottom w:val="none" w:sz="0" w:space="0" w:color="auto"/>
        <w:right w:val="none" w:sz="0" w:space="0" w:color="auto"/>
      </w:divBdr>
    </w:div>
    <w:div w:id="1415591225">
      <w:bodyDiv w:val="1"/>
      <w:marLeft w:val="0"/>
      <w:marRight w:val="0"/>
      <w:marTop w:val="0"/>
      <w:marBottom w:val="0"/>
      <w:divBdr>
        <w:top w:val="none" w:sz="0" w:space="0" w:color="auto"/>
        <w:left w:val="none" w:sz="0" w:space="0" w:color="auto"/>
        <w:bottom w:val="none" w:sz="0" w:space="0" w:color="auto"/>
        <w:right w:val="none" w:sz="0" w:space="0" w:color="auto"/>
      </w:divBdr>
    </w:div>
    <w:div w:id="1421025811">
      <w:bodyDiv w:val="1"/>
      <w:marLeft w:val="0"/>
      <w:marRight w:val="0"/>
      <w:marTop w:val="0"/>
      <w:marBottom w:val="0"/>
      <w:divBdr>
        <w:top w:val="none" w:sz="0" w:space="0" w:color="auto"/>
        <w:left w:val="none" w:sz="0" w:space="0" w:color="auto"/>
        <w:bottom w:val="none" w:sz="0" w:space="0" w:color="auto"/>
        <w:right w:val="none" w:sz="0" w:space="0" w:color="auto"/>
      </w:divBdr>
    </w:div>
    <w:div w:id="1435903622">
      <w:bodyDiv w:val="1"/>
      <w:marLeft w:val="0"/>
      <w:marRight w:val="0"/>
      <w:marTop w:val="0"/>
      <w:marBottom w:val="0"/>
      <w:divBdr>
        <w:top w:val="none" w:sz="0" w:space="0" w:color="auto"/>
        <w:left w:val="none" w:sz="0" w:space="0" w:color="auto"/>
        <w:bottom w:val="none" w:sz="0" w:space="0" w:color="auto"/>
        <w:right w:val="none" w:sz="0" w:space="0" w:color="auto"/>
      </w:divBdr>
    </w:div>
    <w:div w:id="1443375146">
      <w:bodyDiv w:val="1"/>
      <w:marLeft w:val="0"/>
      <w:marRight w:val="0"/>
      <w:marTop w:val="0"/>
      <w:marBottom w:val="0"/>
      <w:divBdr>
        <w:top w:val="none" w:sz="0" w:space="0" w:color="auto"/>
        <w:left w:val="none" w:sz="0" w:space="0" w:color="auto"/>
        <w:bottom w:val="none" w:sz="0" w:space="0" w:color="auto"/>
        <w:right w:val="none" w:sz="0" w:space="0" w:color="auto"/>
      </w:divBdr>
    </w:div>
    <w:div w:id="1446120144">
      <w:bodyDiv w:val="1"/>
      <w:marLeft w:val="0"/>
      <w:marRight w:val="0"/>
      <w:marTop w:val="0"/>
      <w:marBottom w:val="0"/>
      <w:divBdr>
        <w:top w:val="none" w:sz="0" w:space="0" w:color="auto"/>
        <w:left w:val="none" w:sz="0" w:space="0" w:color="auto"/>
        <w:bottom w:val="none" w:sz="0" w:space="0" w:color="auto"/>
        <w:right w:val="none" w:sz="0" w:space="0" w:color="auto"/>
      </w:divBdr>
    </w:div>
    <w:div w:id="1446343015">
      <w:bodyDiv w:val="1"/>
      <w:marLeft w:val="0"/>
      <w:marRight w:val="0"/>
      <w:marTop w:val="0"/>
      <w:marBottom w:val="0"/>
      <w:divBdr>
        <w:top w:val="none" w:sz="0" w:space="0" w:color="auto"/>
        <w:left w:val="none" w:sz="0" w:space="0" w:color="auto"/>
        <w:bottom w:val="none" w:sz="0" w:space="0" w:color="auto"/>
        <w:right w:val="none" w:sz="0" w:space="0" w:color="auto"/>
      </w:divBdr>
    </w:div>
    <w:div w:id="1451242515">
      <w:bodyDiv w:val="1"/>
      <w:marLeft w:val="0"/>
      <w:marRight w:val="0"/>
      <w:marTop w:val="0"/>
      <w:marBottom w:val="0"/>
      <w:divBdr>
        <w:top w:val="none" w:sz="0" w:space="0" w:color="auto"/>
        <w:left w:val="none" w:sz="0" w:space="0" w:color="auto"/>
        <w:bottom w:val="none" w:sz="0" w:space="0" w:color="auto"/>
        <w:right w:val="none" w:sz="0" w:space="0" w:color="auto"/>
      </w:divBdr>
    </w:div>
    <w:div w:id="1455825501">
      <w:bodyDiv w:val="1"/>
      <w:marLeft w:val="0"/>
      <w:marRight w:val="0"/>
      <w:marTop w:val="0"/>
      <w:marBottom w:val="0"/>
      <w:divBdr>
        <w:top w:val="none" w:sz="0" w:space="0" w:color="auto"/>
        <w:left w:val="none" w:sz="0" w:space="0" w:color="auto"/>
        <w:bottom w:val="none" w:sz="0" w:space="0" w:color="auto"/>
        <w:right w:val="none" w:sz="0" w:space="0" w:color="auto"/>
      </w:divBdr>
    </w:div>
    <w:div w:id="1457597757">
      <w:bodyDiv w:val="1"/>
      <w:marLeft w:val="0"/>
      <w:marRight w:val="0"/>
      <w:marTop w:val="0"/>
      <w:marBottom w:val="0"/>
      <w:divBdr>
        <w:top w:val="none" w:sz="0" w:space="0" w:color="auto"/>
        <w:left w:val="none" w:sz="0" w:space="0" w:color="auto"/>
        <w:bottom w:val="none" w:sz="0" w:space="0" w:color="auto"/>
        <w:right w:val="none" w:sz="0" w:space="0" w:color="auto"/>
      </w:divBdr>
    </w:div>
    <w:div w:id="1458451626">
      <w:bodyDiv w:val="1"/>
      <w:marLeft w:val="0"/>
      <w:marRight w:val="0"/>
      <w:marTop w:val="0"/>
      <w:marBottom w:val="0"/>
      <w:divBdr>
        <w:top w:val="none" w:sz="0" w:space="0" w:color="auto"/>
        <w:left w:val="none" w:sz="0" w:space="0" w:color="auto"/>
        <w:bottom w:val="none" w:sz="0" w:space="0" w:color="auto"/>
        <w:right w:val="none" w:sz="0" w:space="0" w:color="auto"/>
      </w:divBdr>
    </w:div>
    <w:div w:id="1460607790">
      <w:bodyDiv w:val="1"/>
      <w:marLeft w:val="0"/>
      <w:marRight w:val="0"/>
      <w:marTop w:val="0"/>
      <w:marBottom w:val="0"/>
      <w:divBdr>
        <w:top w:val="none" w:sz="0" w:space="0" w:color="auto"/>
        <w:left w:val="none" w:sz="0" w:space="0" w:color="auto"/>
        <w:bottom w:val="none" w:sz="0" w:space="0" w:color="auto"/>
        <w:right w:val="none" w:sz="0" w:space="0" w:color="auto"/>
      </w:divBdr>
      <w:divsChild>
        <w:div w:id="698701202">
          <w:marLeft w:val="0"/>
          <w:marRight w:val="0"/>
          <w:marTop w:val="0"/>
          <w:marBottom w:val="0"/>
          <w:divBdr>
            <w:top w:val="none" w:sz="0" w:space="0" w:color="auto"/>
            <w:left w:val="none" w:sz="0" w:space="0" w:color="auto"/>
            <w:bottom w:val="none" w:sz="0" w:space="0" w:color="auto"/>
            <w:right w:val="none" w:sz="0" w:space="0" w:color="auto"/>
          </w:divBdr>
          <w:divsChild>
            <w:div w:id="1851871666">
              <w:marLeft w:val="0"/>
              <w:marRight w:val="0"/>
              <w:marTop w:val="0"/>
              <w:marBottom w:val="0"/>
              <w:divBdr>
                <w:top w:val="none" w:sz="0" w:space="0" w:color="auto"/>
                <w:left w:val="none" w:sz="0" w:space="0" w:color="auto"/>
                <w:bottom w:val="none" w:sz="0" w:space="0" w:color="auto"/>
                <w:right w:val="none" w:sz="0" w:space="0" w:color="auto"/>
              </w:divBdr>
              <w:divsChild>
                <w:div w:id="907110106">
                  <w:marLeft w:val="150"/>
                  <w:marRight w:val="150"/>
                  <w:marTop w:val="0"/>
                  <w:marBottom w:val="0"/>
                  <w:divBdr>
                    <w:top w:val="none" w:sz="0" w:space="0" w:color="auto"/>
                    <w:left w:val="none" w:sz="0" w:space="0" w:color="auto"/>
                    <w:bottom w:val="none" w:sz="0" w:space="0" w:color="auto"/>
                    <w:right w:val="none" w:sz="0" w:space="0" w:color="auto"/>
                  </w:divBdr>
                  <w:divsChild>
                    <w:div w:id="12382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20806">
      <w:bodyDiv w:val="1"/>
      <w:marLeft w:val="0"/>
      <w:marRight w:val="0"/>
      <w:marTop w:val="0"/>
      <w:marBottom w:val="0"/>
      <w:divBdr>
        <w:top w:val="none" w:sz="0" w:space="0" w:color="auto"/>
        <w:left w:val="none" w:sz="0" w:space="0" w:color="auto"/>
        <w:bottom w:val="none" w:sz="0" w:space="0" w:color="auto"/>
        <w:right w:val="none" w:sz="0" w:space="0" w:color="auto"/>
      </w:divBdr>
    </w:div>
    <w:div w:id="1462964579">
      <w:bodyDiv w:val="1"/>
      <w:marLeft w:val="0"/>
      <w:marRight w:val="0"/>
      <w:marTop w:val="0"/>
      <w:marBottom w:val="0"/>
      <w:divBdr>
        <w:top w:val="none" w:sz="0" w:space="0" w:color="auto"/>
        <w:left w:val="none" w:sz="0" w:space="0" w:color="auto"/>
        <w:bottom w:val="none" w:sz="0" w:space="0" w:color="auto"/>
        <w:right w:val="none" w:sz="0" w:space="0" w:color="auto"/>
      </w:divBdr>
    </w:div>
    <w:div w:id="1467431201">
      <w:bodyDiv w:val="1"/>
      <w:marLeft w:val="0"/>
      <w:marRight w:val="0"/>
      <w:marTop w:val="0"/>
      <w:marBottom w:val="0"/>
      <w:divBdr>
        <w:top w:val="none" w:sz="0" w:space="0" w:color="auto"/>
        <w:left w:val="none" w:sz="0" w:space="0" w:color="auto"/>
        <w:bottom w:val="none" w:sz="0" w:space="0" w:color="auto"/>
        <w:right w:val="none" w:sz="0" w:space="0" w:color="auto"/>
      </w:divBdr>
    </w:div>
    <w:div w:id="1469588202">
      <w:bodyDiv w:val="1"/>
      <w:marLeft w:val="0"/>
      <w:marRight w:val="0"/>
      <w:marTop w:val="0"/>
      <w:marBottom w:val="0"/>
      <w:divBdr>
        <w:top w:val="none" w:sz="0" w:space="0" w:color="auto"/>
        <w:left w:val="none" w:sz="0" w:space="0" w:color="auto"/>
        <w:bottom w:val="none" w:sz="0" w:space="0" w:color="auto"/>
        <w:right w:val="none" w:sz="0" w:space="0" w:color="auto"/>
      </w:divBdr>
    </w:div>
    <w:div w:id="1475681193">
      <w:bodyDiv w:val="1"/>
      <w:marLeft w:val="0"/>
      <w:marRight w:val="0"/>
      <w:marTop w:val="0"/>
      <w:marBottom w:val="0"/>
      <w:divBdr>
        <w:top w:val="none" w:sz="0" w:space="0" w:color="auto"/>
        <w:left w:val="none" w:sz="0" w:space="0" w:color="auto"/>
        <w:bottom w:val="none" w:sz="0" w:space="0" w:color="auto"/>
        <w:right w:val="none" w:sz="0" w:space="0" w:color="auto"/>
      </w:divBdr>
    </w:div>
    <w:div w:id="1478261751">
      <w:bodyDiv w:val="1"/>
      <w:marLeft w:val="0"/>
      <w:marRight w:val="0"/>
      <w:marTop w:val="0"/>
      <w:marBottom w:val="0"/>
      <w:divBdr>
        <w:top w:val="none" w:sz="0" w:space="0" w:color="auto"/>
        <w:left w:val="none" w:sz="0" w:space="0" w:color="auto"/>
        <w:bottom w:val="none" w:sz="0" w:space="0" w:color="auto"/>
        <w:right w:val="none" w:sz="0" w:space="0" w:color="auto"/>
      </w:divBdr>
      <w:divsChild>
        <w:div w:id="49546653">
          <w:marLeft w:val="120"/>
          <w:marRight w:val="120"/>
          <w:marTop w:val="150"/>
          <w:marBottom w:val="150"/>
          <w:divBdr>
            <w:top w:val="none" w:sz="0" w:space="0" w:color="auto"/>
            <w:left w:val="none" w:sz="0" w:space="0" w:color="auto"/>
            <w:bottom w:val="none" w:sz="0" w:space="0" w:color="auto"/>
            <w:right w:val="none" w:sz="0" w:space="0" w:color="auto"/>
          </w:divBdr>
          <w:divsChild>
            <w:div w:id="272979203">
              <w:marLeft w:val="0"/>
              <w:marRight w:val="0"/>
              <w:marTop w:val="0"/>
              <w:marBottom w:val="0"/>
              <w:divBdr>
                <w:top w:val="none" w:sz="0" w:space="0" w:color="auto"/>
                <w:left w:val="none" w:sz="0" w:space="0" w:color="auto"/>
                <w:bottom w:val="none" w:sz="0" w:space="0" w:color="auto"/>
                <w:right w:val="none" w:sz="0" w:space="0" w:color="auto"/>
              </w:divBdr>
              <w:divsChild>
                <w:div w:id="1115371895">
                  <w:marLeft w:val="540"/>
                  <w:marRight w:val="0"/>
                  <w:marTop w:val="0"/>
                  <w:marBottom w:val="0"/>
                  <w:divBdr>
                    <w:top w:val="none" w:sz="0" w:space="0" w:color="auto"/>
                    <w:left w:val="none" w:sz="0" w:space="0" w:color="auto"/>
                    <w:bottom w:val="none" w:sz="0" w:space="0" w:color="auto"/>
                    <w:right w:val="none" w:sz="0" w:space="0" w:color="auto"/>
                  </w:divBdr>
                  <w:divsChild>
                    <w:div w:id="1889955719">
                      <w:marLeft w:val="0"/>
                      <w:marRight w:val="0"/>
                      <w:marTop w:val="0"/>
                      <w:marBottom w:val="0"/>
                      <w:divBdr>
                        <w:top w:val="none" w:sz="0" w:space="0" w:color="auto"/>
                        <w:left w:val="none" w:sz="0" w:space="0" w:color="auto"/>
                        <w:bottom w:val="none" w:sz="0" w:space="0" w:color="auto"/>
                        <w:right w:val="none" w:sz="0" w:space="0" w:color="auto"/>
                      </w:divBdr>
                      <w:divsChild>
                        <w:div w:id="289674137">
                          <w:marLeft w:val="0"/>
                          <w:marRight w:val="0"/>
                          <w:marTop w:val="30"/>
                          <w:marBottom w:val="30"/>
                          <w:divBdr>
                            <w:top w:val="single" w:sz="6" w:space="0" w:color="D5D5D5"/>
                            <w:left w:val="single" w:sz="6" w:space="0" w:color="D5D5D5"/>
                            <w:bottom w:val="single" w:sz="6" w:space="0" w:color="D5D5D5"/>
                            <w:right w:val="single" w:sz="6" w:space="0" w:color="D5D5D5"/>
                          </w:divBdr>
                          <w:divsChild>
                            <w:div w:id="1191648929">
                              <w:marLeft w:val="0"/>
                              <w:marRight w:val="0"/>
                              <w:marTop w:val="0"/>
                              <w:marBottom w:val="0"/>
                              <w:divBdr>
                                <w:top w:val="none" w:sz="0" w:space="0" w:color="auto"/>
                                <w:left w:val="none" w:sz="0" w:space="0" w:color="auto"/>
                                <w:bottom w:val="none" w:sz="0" w:space="0" w:color="auto"/>
                                <w:right w:val="none" w:sz="0" w:space="0" w:color="auto"/>
                              </w:divBdr>
                              <w:divsChild>
                                <w:div w:id="144808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3707">
          <w:marLeft w:val="120"/>
          <w:marRight w:val="120"/>
          <w:marTop w:val="150"/>
          <w:marBottom w:val="150"/>
          <w:divBdr>
            <w:top w:val="none" w:sz="0" w:space="0" w:color="auto"/>
            <w:left w:val="none" w:sz="0" w:space="0" w:color="auto"/>
            <w:bottom w:val="none" w:sz="0" w:space="0" w:color="auto"/>
            <w:right w:val="none" w:sz="0" w:space="0" w:color="auto"/>
          </w:divBdr>
          <w:divsChild>
            <w:div w:id="1482505129">
              <w:marLeft w:val="0"/>
              <w:marRight w:val="0"/>
              <w:marTop w:val="0"/>
              <w:marBottom w:val="0"/>
              <w:divBdr>
                <w:top w:val="none" w:sz="0" w:space="0" w:color="auto"/>
                <w:left w:val="none" w:sz="0" w:space="0" w:color="auto"/>
                <w:bottom w:val="none" w:sz="0" w:space="0" w:color="auto"/>
                <w:right w:val="none" w:sz="0" w:space="0" w:color="auto"/>
              </w:divBdr>
            </w:div>
            <w:div w:id="77484241">
              <w:marLeft w:val="0"/>
              <w:marRight w:val="0"/>
              <w:marTop w:val="0"/>
              <w:marBottom w:val="0"/>
              <w:divBdr>
                <w:top w:val="none" w:sz="0" w:space="0" w:color="auto"/>
                <w:left w:val="none" w:sz="0" w:space="0" w:color="auto"/>
                <w:bottom w:val="none" w:sz="0" w:space="0" w:color="auto"/>
                <w:right w:val="none" w:sz="0" w:space="0" w:color="auto"/>
              </w:divBdr>
              <w:divsChild>
                <w:div w:id="857697227">
                  <w:marLeft w:val="540"/>
                  <w:marRight w:val="0"/>
                  <w:marTop w:val="0"/>
                  <w:marBottom w:val="0"/>
                  <w:divBdr>
                    <w:top w:val="none" w:sz="0" w:space="0" w:color="auto"/>
                    <w:left w:val="none" w:sz="0" w:space="0" w:color="auto"/>
                    <w:bottom w:val="none" w:sz="0" w:space="0" w:color="auto"/>
                    <w:right w:val="none" w:sz="0" w:space="0" w:color="auto"/>
                  </w:divBdr>
                  <w:divsChild>
                    <w:div w:id="1379359892">
                      <w:marLeft w:val="0"/>
                      <w:marRight w:val="0"/>
                      <w:marTop w:val="0"/>
                      <w:marBottom w:val="0"/>
                      <w:divBdr>
                        <w:top w:val="none" w:sz="0" w:space="0" w:color="auto"/>
                        <w:left w:val="none" w:sz="0" w:space="0" w:color="auto"/>
                        <w:bottom w:val="none" w:sz="0" w:space="0" w:color="auto"/>
                        <w:right w:val="none" w:sz="0" w:space="0" w:color="auto"/>
                      </w:divBdr>
                      <w:divsChild>
                        <w:div w:id="817116352">
                          <w:marLeft w:val="0"/>
                          <w:marRight w:val="0"/>
                          <w:marTop w:val="0"/>
                          <w:marBottom w:val="0"/>
                          <w:divBdr>
                            <w:top w:val="single" w:sz="6" w:space="0" w:color="D5D5D5"/>
                            <w:left w:val="single" w:sz="6" w:space="0" w:color="D5D5D5"/>
                            <w:bottom w:val="single" w:sz="6" w:space="0" w:color="D5D5D5"/>
                            <w:right w:val="single" w:sz="6" w:space="0" w:color="D5D5D5"/>
                          </w:divBdr>
                          <w:divsChild>
                            <w:div w:id="463618014">
                              <w:marLeft w:val="0"/>
                              <w:marRight w:val="0"/>
                              <w:marTop w:val="0"/>
                              <w:marBottom w:val="0"/>
                              <w:divBdr>
                                <w:top w:val="none" w:sz="0" w:space="0" w:color="auto"/>
                                <w:left w:val="none" w:sz="0" w:space="0" w:color="auto"/>
                                <w:bottom w:val="none" w:sz="0" w:space="0" w:color="auto"/>
                                <w:right w:val="none" w:sz="0" w:space="0" w:color="auto"/>
                              </w:divBdr>
                              <w:divsChild>
                                <w:div w:id="14422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764176">
      <w:bodyDiv w:val="1"/>
      <w:marLeft w:val="0"/>
      <w:marRight w:val="0"/>
      <w:marTop w:val="0"/>
      <w:marBottom w:val="0"/>
      <w:divBdr>
        <w:top w:val="none" w:sz="0" w:space="0" w:color="auto"/>
        <w:left w:val="none" w:sz="0" w:space="0" w:color="auto"/>
        <w:bottom w:val="none" w:sz="0" w:space="0" w:color="auto"/>
        <w:right w:val="none" w:sz="0" w:space="0" w:color="auto"/>
      </w:divBdr>
    </w:div>
    <w:div w:id="1482387510">
      <w:bodyDiv w:val="1"/>
      <w:marLeft w:val="0"/>
      <w:marRight w:val="0"/>
      <w:marTop w:val="0"/>
      <w:marBottom w:val="0"/>
      <w:divBdr>
        <w:top w:val="none" w:sz="0" w:space="0" w:color="auto"/>
        <w:left w:val="none" w:sz="0" w:space="0" w:color="auto"/>
        <w:bottom w:val="none" w:sz="0" w:space="0" w:color="auto"/>
        <w:right w:val="none" w:sz="0" w:space="0" w:color="auto"/>
      </w:divBdr>
    </w:div>
    <w:div w:id="1491211709">
      <w:bodyDiv w:val="1"/>
      <w:marLeft w:val="0"/>
      <w:marRight w:val="0"/>
      <w:marTop w:val="0"/>
      <w:marBottom w:val="0"/>
      <w:divBdr>
        <w:top w:val="none" w:sz="0" w:space="0" w:color="auto"/>
        <w:left w:val="none" w:sz="0" w:space="0" w:color="auto"/>
        <w:bottom w:val="none" w:sz="0" w:space="0" w:color="auto"/>
        <w:right w:val="none" w:sz="0" w:space="0" w:color="auto"/>
      </w:divBdr>
    </w:div>
    <w:div w:id="1495099396">
      <w:bodyDiv w:val="1"/>
      <w:marLeft w:val="0"/>
      <w:marRight w:val="0"/>
      <w:marTop w:val="0"/>
      <w:marBottom w:val="0"/>
      <w:divBdr>
        <w:top w:val="none" w:sz="0" w:space="0" w:color="auto"/>
        <w:left w:val="none" w:sz="0" w:space="0" w:color="auto"/>
        <w:bottom w:val="none" w:sz="0" w:space="0" w:color="auto"/>
        <w:right w:val="none" w:sz="0" w:space="0" w:color="auto"/>
      </w:divBdr>
    </w:div>
    <w:div w:id="1497186735">
      <w:bodyDiv w:val="1"/>
      <w:marLeft w:val="0"/>
      <w:marRight w:val="0"/>
      <w:marTop w:val="0"/>
      <w:marBottom w:val="0"/>
      <w:divBdr>
        <w:top w:val="none" w:sz="0" w:space="0" w:color="auto"/>
        <w:left w:val="none" w:sz="0" w:space="0" w:color="auto"/>
        <w:bottom w:val="none" w:sz="0" w:space="0" w:color="auto"/>
        <w:right w:val="none" w:sz="0" w:space="0" w:color="auto"/>
      </w:divBdr>
    </w:div>
    <w:div w:id="1508443615">
      <w:bodyDiv w:val="1"/>
      <w:marLeft w:val="0"/>
      <w:marRight w:val="0"/>
      <w:marTop w:val="0"/>
      <w:marBottom w:val="0"/>
      <w:divBdr>
        <w:top w:val="none" w:sz="0" w:space="0" w:color="auto"/>
        <w:left w:val="none" w:sz="0" w:space="0" w:color="auto"/>
        <w:bottom w:val="none" w:sz="0" w:space="0" w:color="auto"/>
        <w:right w:val="none" w:sz="0" w:space="0" w:color="auto"/>
      </w:divBdr>
    </w:div>
    <w:div w:id="1513497082">
      <w:bodyDiv w:val="1"/>
      <w:marLeft w:val="0"/>
      <w:marRight w:val="0"/>
      <w:marTop w:val="0"/>
      <w:marBottom w:val="0"/>
      <w:divBdr>
        <w:top w:val="none" w:sz="0" w:space="0" w:color="auto"/>
        <w:left w:val="none" w:sz="0" w:space="0" w:color="auto"/>
        <w:bottom w:val="none" w:sz="0" w:space="0" w:color="auto"/>
        <w:right w:val="none" w:sz="0" w:space="0" w:color="auto"/>
      </w:divBdr>
    </w:div>
    <w:div w:id="1514883791">
      <w:bodyDiv w:val="1"/>
      <w:marLeft w:val="0"/>
      <w:marRight w:val="0"/>
      <w:marTop w:val="0"/>
      <w:marBottom w:val="0"/>
      <w:divBdr>
        <w:top w:val="none" w:sz="0" w:space="0" w:color="auto"/>
        <w:left w:val="none" w:sz="0" w:space="0" w:color="auto"/>
        <w:bottom w:val="none" w:sz="0" w:space="0" w:color="auto"/>
        <w:right w:val="none" w:sz="0" w:space="0" w:color="auto"/>
      </w:divBdr>
    </w:div>
    <w:div w:id="1520582872">
      <w:bodyDiv w:val="1"/>
      <w:marLeft w:val="0"/>
      <w:marRight w:val="0"/>
      <w:marTop w:val="0"/>
      <w:marBottom w:val="0"/>
      <w:divBdr>
        <w:top w:val="none" w:sz="0" w:space="0" w:color="auto"/>
        <w:left w:val="none" w:sz="0" w:space="0" w:color="auto"/>
        <w:bottom w:val="none" w:sz="0" w:space="0" w:color="auto"/>
        <w:right w:val="none" w:sz="0" w:space="0" w:color="auto"/>
      </w:divBdr>
      <w:divsChild>
        <w:div w:id="851335326">
          <w:marLeft w:val="0"/>
          <w:marRight w:val="0"/>
          <w:marTop w:val="0"/>
          <w:marBottom w:val="0"/>
          <w:divBdr>
            <w:top w:val="none" w:sz="0" w:space="0" w:color="auto"/>
            <w:left w:val="none" w:sz="0" w:space="0" w:color="auto"/>
            <w:bottom w:val="none" w:sz="0" w:space="0" w:color="auto"/>
            <w:right w:val="none" w:sz="0" w:space="0" w:color="auto"/>
          </w:divBdr>
        </w:div>
      </w:divsChild>
    </w:div>
    <w:div w:id="1523939757">
      <w:bodyDiv w:val="1"/>
      <w:marLeft w:val="0"/>
      <w:marRight w:val="0"/>
      <w:marTop w:val="0"/>
      <w:marBottom w:val="0"/>
      <w:divBdr>
        <w:top w:val="none" w:sz="0" w:space="0" w:color="auto"/>
        <w:left w:val="none" w:sz="0" w:space="0" w:color="auto"/>
        <w:bottom w:val="none" w:sz="0" w:space="0" w:color="auto"/>
        <w:right w:val="none" w:sz="0" w:space="0" w:color="auto"/>
      </w:divBdr>
    </w:div>
    <w:div w:id="1527524366">
      <w:bodyDiv w:val="1"/>
      <w:marLeft w:val="0"/>
      <w:marRight w:val="0"/>
      <w:marTop w:val="0"/>
      <w:marBottom w:val="0"/>
      <w:divBdr>
        <w:top w:val="none" w:sz="0" w:space="0" w:color="auto"/>
        <w:left w:val="none" w:sz="0" w:space="0" w:color="auto"/>
        <w:bottom w:val="none" w:sz="0" w:space="0" w:color="auto"/>
        <w:right w:val="none" w:sz="0" w:space="0" w:color="auto"/>
      </w:divBdr>
    </w:div>
    <w:div w:id="1528837929">
      <w:bodyDiv w:val="1"/>
      <w:marLeft w:val="0"/>
      <w:marRight w:val="0"/>
      <w:marTop w:val="0"/>
      <w:marBottom w:val="0"/>
      <w:divBdr>
        <w:top w:val="none" w:sz="0" w:space="0" w:color="auto"/>
        <w:left w:val="none" w:sz="0" w:space="0" w:color="auto"/>
        <w:bottom w:val="none" w:sz="0" w:space="0" w:color="auto"/>
        <w:right w:val="none" w:sz="0" w:space="0" w:color="auto"/>
      </w:divBdr>
    </w:div>
    <w:div w:id="1529835066">
      <w:bodyDiv w:val="1"/>
      <w:marLeft w:val="0"/>
      <w:marRight w:val="0"/>
      <w:marTop w:val="0"/>
      <w:marBottom w:val="0"/>
      <w:divBdr>
        <w:top w:val="none" w:sz="0" w:space="0" w:color="auto"/>
        <w:left w:val="none" w:sz="0" w:space="0" w:color="auto"/>
        <w:bottom w:val="none" w:sz="0" w:space="0" w:color="auto"/>
        <w:right w:val="none" w:sz="0" w:space="0" w:color="auto"/>
      </w:divBdr>
    </w:div>
    <w:div w:id="1532105421">
      <w:bodyDiv w:val="1"/>
      <w:marLeft w:val="0"/>
      <w:marRight w:val="0"/>
      <w:marTop w:val="0"/>
      <w:marBottom w:val="0"/>
      <w:divBdr>
        <w:top w:val="none" w:sz="0" w:space="0" w:color="auto"/>
        <w:left w:val="none" w:sz="0" w:space="0" w:color="auto"/>
        <w:bottom w:val="none" w:sz="0" w:space="0" w:color="auto"/>
        <w:right w:val="none" w:sz="0" w:space="0" w:color="auto"/>
      </w:divBdr>
    </w:div>
    <w:div w:id="1543708176">
      <w:bodyDiv w:val="1"/>
      <w:marLeft w:val="0"/>
      <w:marRight w:val="0"/>
      <w:marTop w:val="0"/>
      <w:marBottom w:val="0"/>
      <w:divBdr>
        <w:top w:val="none" w:sz="0" w:space="0" w:color="auto"/>
        <w:left w:val="none" w:sz="0" w:space="0" w:color="auto"/>
        <w:bottom w:val="none" w:sz="0" w:space="0" w:color="auto"/>
        <w:right w:val="none" w:sz="0" w:space="0" w:color="auto"/>
      </w:divBdr>
    </w:div>
    <w:div w:id="1560823475">
      <w:bodyDiv w:val="1"/>
      <w:marLeft w:val="0"/>
      <w:marRight w:val="0"/>
      <w:marTop w:val="0"/>
      <w:marBottom w:val="0"/>
      <w:divBdr>
        <w:top w:val="none" w:sz="0" w:space="0" w:color="auto"/>
        <w:left w:val="none" w:sz="0" w:space="0" w:color="auto"/>
        <w:bottom w:val="none" w:sz="0" w:space="0" w:color="auto"/>
        <w:right w:val="none" w:sz="0" w:space="0" w:color="auto"/>
      </w:divBdr>
    </w:div>
    <w:div w:id="1566910426">
      <w:bodyDiv w:val="1"/>
      <w:marLeft w:val="0"/>
      <w:marRight w:val="0"/>
      <w:marTop w:val="0"/>
      <w:marBottom w:val="0"/>
      <w:divBdr>
        <w:top w:val="none" w:sz="0" w:space="0" w:color="auto"/>
        <w:left w:val="none" w:sz="0" w:space="0" w:color="auto"/>
        <w:bottom w:val="none" w:sz="0" w:space="0" w:color="auto"/>
        <w:right w:val="none" w:sz="0" w:space="0" w:color="auto"/>
      </w:divBdr>
    </w:div>
    <w:div w:id="1569462359">
      <w:bodyDiv w:val="1"/>
      <w:marLeft w:val="0"/>
      <w:marRight w:val="0"/>
      <w:marTop w:val="0"/>
      <w:marBottom w:val="0"/>
      <w:divBdr>
        <w:top w:val="none" w:sz="0" w:space="0" w:color="auto"/>
        <w:left w:val="none" w:sz="0" w:space="0" w:color="auto"/>
        <w:bottom w:val="none" w:sz="0" w:space="0" w:color="auto"/>
        <w:right w:val="none" w:sz="0" w:space="0" w:color="auto"/>
      </w:divBdr>
    </w:div>
    <w:div w:id="1586378558">
      <w:bodyDiv w:val="1"/>
      <w:marLeft w:val="0"/>
      <w:marRight w:val="0"/>
      <w:marTop w:val="0"/>
      <w:marBottom w:val="0"/>
      <w:divBdr>
        <w:top w:val="none" w:sz="0" w:space="0" w:color="auto"/>
        <w:left w:val="none" w:sz="0" w:space="0" w:color="auto"/>
        <w:bottom w:val="none" w:sz="0" w:space="0" w:color="auto"/>
        <w:right w:val="none" w:sz="0" w:space="0" w:color="auto"/>
      </w:divBdr>
    </w:div>
    <w:div w:id="1587225091">
      <w:bodyDiv w:val="1"/>
      <w:marLeft w:val="0"/>
      <w:marRight w:val="0"/>
      <w:marTop w:val="0"/>
      <w:marBottom w:val="0"/>
      <w:divBdr>
        <w:top w:val="none" w:sz="0" w:space="0" w:color="auto"/>
        <w:left w:val="none" w:sz="0" w:space="0" w:color="auto"/>
        <w:bottom w:val="none" w:sz="0" w:space="0" w:color="auto"/>
        <w:right w:val="none" w:sz="0" w:space="0" w:color="auto"/>
      </w:divBdr>
    </w:div>
    <w:div w:id="1588267475">
      <w:bodyDiv w:val="1"/>
      <w:marLeft w:val="0"/>
      <w:marRight w:val="0"/>
      <w:marTop w:val="0"/>
      <w:marBottom w:val="0"/>
      <w:divBdr>
        <w:top w:val="none" w:sz="0" w:space="0" w:color="auto"/>
        <w:left w:val="none" w:sz="0" w:space="0" w:color="auto"/>
        <w:bottom w:val="none" w:sz="0" w:space="0" w:color="auto"/>
        <w:right w:val="none" w:sz="0" w:space="0" w:color="auto"/>
      </w:divBdr>
    </w:div>
    <w:div w:id="1603564786">
      <w:bodyDiv w:val="1"/>
      <w:marLeft w:val="0"/>
      <w:marRight w:val="0"/>
      <w:marTop w:val="0"/>
      <w:marBottom w:val="0"/>
      <w:divBdr>
        <w:top w:val="none" w:sz="0" w:space="0" w:color="auto"/>
        <w:left w:val="none" w:sz="0" w:space="0" w:color="auto"/>
        <w:bottom w:val="none" w:sz="0" w:space="0" w:color="auto"/>
        <w:right w:val="none" w:sz="0" w:space="0" w:color="auto"/>
      </w:divBdr>
    </w:div>
    <w:div w:id="1605992403">
      <w:bodyDiv w:val="1"/>
      <w:marLeft w:val="0"/>
      <w:marRight w:val="0"/>
      <w:marTop w:val="0"/>
      <w:marBottom w:val="0"/>
      <w:divBdr>
        <w:top w:val="none" w:sz="0" w:space="0" w:color="auto"/>
        <w:left w:val="none" w:sz="0" w:space="0" w:color="auto"/>
        <w:bottom w:val="none" w:sz="0" w:space="0" w:color="auto"/>
        <w:right w:val="none" w:sz="0" w:space="0" w:color="auto"/>
      </w:divBdr>
    </w:div>
    <w:div w:id="1606812613">
      <w:bodyDiv w:val="1"/>
      <w:marLeft w:val="0"/>
      <w:marRight w:val="0"/>
      <w:marTop w:val="0"/>
      <w:marBottom w:val="0"/>
      <w:divBdr>
        <w:top w:val="none" w:sz="0" w:space="0" w:color="auto"/>
        <w:left w:val="none" w:sz="0" w:space="0" w:color="auto"/>
        <w:bottom w:val="none" w:sz="0" w:space="0" w:color="auto"/>
        <w:right w:val="none" w:sz="0" w:space="0" w:color="auto"/>
      </w:divBdr>
    </w:div>
    <w:div w:id="1611083745">
      <w:bodyDiv w:val="1"/>
      <w:marLeft w:val="0"/>
      <w:marRight w:val="0"/>
      <w:marTop w:val="0"/>
      <w:marBottom w:val="0"/>
      <w:divBdr>
        <w:top w:val="none" w:sz="0" w:space="0" w:color="auto"/>
        <w:left w:val="none" w:sz="0" w:space="0" w:color="auto"/>
        <w:bottom w:val="none" w:sz="0" w:space="0" w:color="auto"/>
        <w:right w:val="none" w:sz="0" w:space="0" w:color="auto"/>
      </w:divBdr>
    </w:div>
    <w:div w:id="1616135261">
      <w:bodyDiv w:val="1"/>
      <w:marLeft w:val="0"/>
      <w:marRight w:val="0"/>
      <w:marTop w:val="0"/>
      <w:marBottom w:val="0"/>
      <w:divBdr>
        <w:top w:val="none" w:sz="0" w:space="0" w:color="auto"/>
        <w:left w:val="none" w:sz="0" w:space="0" w:color="auto"/>
        <w:bottom w:val="none" w:sz="0" w:space="0" w:color="auto"/>
        <w:right w:val="none" w:sz="0" w:space="0" w:color="auto"/>
      </w:divBdr>
    </w:div>
    <w:div w:id="1618414871">
      <w:bodyDiv w:val="1"/>
      <w:marLeft w:val="0"/>
      <w:marRight w:val="0"/>
      <w:marTop w:val="0"/>
      <w:marBottom w:val="0"/>
      <w:divBdr>
        <w:top w:val="none" w:sz="0" w:space="0" w:color="auto"/>
        <w:left w:val="none" w:sz="0" w:space="0" w:color="auto"/>
        <w:bottom w:val="none" w:sz="0" w:space="0" w:color="auto"/>
        <w:right w:val="none" w:sz="0" w:space="0" w:color="auto"/>
      </w:divBdr>
    </w:div>
    <w:div w:id="1623806455">
      <w:bodyDiv w:val="1"/>
      <w:marLeft w:val="0"/>
      <w:marRight w:val="0"/>
      <w:marTop w:val="0"/>
      <w:marBottom w:val="0"/>
      <w:divBdr>
        <w:top w:val="none" w:sz="0" w:space="0" w:color="auto"/>
        <w:left w:val="none" w:sz="0" w:space="0" w:color="auto"/>
        <w:bottom w:val="none" w:sz="0" w:space="0" w:color="auto"/>
        <w:right w:val="none" w:sz="0" w:space="0" w:color="auto"/>
      </w:divBdr>
    </w:div>
    <w:div w:id="1633633992">
      <w:bodyDiv w:val="1"/>
      <w:marLeft w:val="0"/>
      <w:marRight w:val="0"/>
      <w:marTop w:val="0"/>
      <w:marBottom w:val="0"/>
      <w:divBdr>
        <w:top w:val="none" w:sz="0" w:space="0" w:color="auto"/>
        <w:left w:val="none" w:sz="0" w:space="0" w:color="auto"/>
        <w:bottom w:val="none" w:sz="0" w:space="0" w:color="auto"/>
        <w:right w:val="none" w:sz="0" w:space="0" w:color="auto"/>
      </w:divBdr>
    </w:div>
    <w:div w:id="1634752533">
      <w:bodyDiv w:val="1"/>
      <w:marLeft w:val="0"/>
      <w:marRight w:val="0"/>
      <w:marTop w:val="0"/>
      <w:marBottom w:val="0"/>
      <w:divBdr>
        <w:top w:val="none" w:sz="0" w:space="0" w:color="auto"/>
        <w:left w:val="none" w:sz="0" w:space="0" w:color="auto"/>
        <w:bottom w:val="none" w:sz="0" w:space="0" w:color="auto"/>
        <w:right w:val="none" w:sz="0" w:space="0" w:color="auto"/>
      </w:divBdr>
    </w:div>
    <w:div w:id="1635452259">
      <w:bodyDiv w:val="1"/>
      <w:marLeft w:val="0"/>
      <w:marRight w:val="0"/>
      <w:marTop w:val="0"/>
      <w:marBottom w:val="0"/>
      <w:divBdr>
        <w:top w:val="none" w:sz="0" w:space="0" w:color="auto"/>
        <w:left w:val="none" w:sz="0" w:space="0" w:color="auto"/>
        <w:bottom w:val="none" w:sz="0" w:space="0" w:color="auto"/>
        <w:right w:val="none" w:sz="0" w:space="0" w:color="auto"/>
      </w:divBdr>
    </w:div>
    <w:div w:id="1639721135">
      <w:bodyDiv w:val="1"/>
      <w:marLeft w:val="0"/>
      <w:marRight w:val="0"/>
      <w:marTop w:val="0"/>
      <w:marBottom w:val="0"/>
      <w:divBdr>
        <w:top w:val="none" w:sz="0" w:space="0" w:color="auto"/>
        <w:left w:val="none" w:sz="0" w:space="0" w:color="auto"/>
        <w:bottom w:val="none" w:sz="0" w:space="0" w:color="auto"/>
        <w:right w:val="none" w:sz="0" w:space="0" w:color="auto"/>
      </w:divBdr>
    </w:div>
    <w:div w:id="1642150467">
      <w:bodyDiv w:val="1"/>
      <w:marLeft w:val="0"/>
      <w:marRight w:val="0"/>
      <w:marTop w:val="0"/>
      <w:marBottom w:val="0"/>
      <w:divBdr>
        <w:top w:val="none" w:sz="0" w:space="0" w:color="auto"/>
        <w:left w:val="none" w:sz="0" w:space="0" w:color="auto"/>
        <w:bottom w:val="none" w:sz="0" w:space="0" w:color="auto"/>
        <w:right w:val="none" w:sz="0" w:space="0" w:color="auto"/>
      </w:divBdr>
    </w:div>
    <w:div w:id="1647512685">
      <w:bodyDiv w:val="1"/>
      <w:marLeft w:val="0"/>
      <w:marRight w:val="0"/>
      <w:marTop w:val="0"/>
      <w:marBottom w:val="0"/>
      <w:divBdr>
        <w:top w:val="none" w:sz="0" w:space="0" w:color="auto"/>
        <w:left w:val="none" w:sz="0" w:space="0" w:color="auto"/>
        <w:bottom w:val="none" w:sz="0" w:space="0" w:color="auto"/>
        <w:right w:val="none" w:sz="0" w:space="0" w:color="auto"/>
      </w:divBdr>
    </w:div>
    <w:div w:id="1648709504">
      <w:bodyDiv w:val="1"/>
      <w:marLeft w:val="0"/>
      <w:marRight w:val="0"/>
      <w:marTop w:val="0"/>
      <w:marBottom w:val="0"/>
      <w:divBdr>
        <w:top w:val="none" w:sz="0" w:space="0" w:color="auto"/>
        <w:left w:val="none" w:sz="0" w:space="0" w:color="auto"/>
        <w:bottom w:val="none" w:sz="0" w:space="0" w:color="auto"/>
        <w:right w:val="none" w:sz="0" w:space="0" w:color="auto"/>
      </w:divBdr>
    </w:div>
    <w:div w:id="1660189173">
      <w:bodyDiv w:val="1"/>
      <w:marLeft w:val="0"/>
      <w:marRight w:val="0"/>
      <w:marTop w:val="0"/>
      <w:marBottom w:val="0"/>
      <w:divBdr>
        <w:top w:val="none" w:sz="0" w:space="0" w:color="auto"/>
        <w:left w:val="none" w:sz="0" w:space="0" w:color="auto"/>
        <w:bottom w:val="none" w:sz="0" w:space="0" w:color="auto"/>
        <w:right w:val="none" w:sz="0" w:space="0" w:color="auto"/>
      </w:divBdr>
    </w:div>
    <w:div w:id="1665545056">
      <w:bodyDiv w:val="1"/>
      <w:marLeft w:val="0"/>
      <w:marRight w:val="0"/>
      <w:marTop w:val="0"/>
      <w:marBottom w:val="0"/>
      <w:divBdr>
        <w:top w:val="none" w:sz="0" w:space="0" w:color="auto"/>
        <w:left w:val="none" w:sz="0" w:space="0" w:color="auto"/>
        <w:bottom w:val="none" w:sz="0" w:space="0" w:color="auto"/>
        <w:right w:val="none" w:sz="0" w:space="0" w:color="auto"/>
      </w:divBdr>
    </w:div>
    <w:div w:id="1666322471">
      <w:bodyDiv w:val="1"/>
      <w:marLeft w:val="0"/>
      <w:marRight w:val="0"/>
      <w:marTop w:val="0"/>
      <w:marBottom w:val="0"/>
      <w:divBdr>
        <w:top w:val="none" w:sz="0" w:space="0" w:color="auto"/>
        <w:left w:val="none" w:sz="0" w:space="0" w:color="auto"/>
        <w:bottom w:val="none" w:sz="0" w:space="0" w:color="auto"/>
        <w:right w:val="none" w:sz="0" w:space="0" w:color="auto"/>
      </w:divBdr>
    </w:div>
    <w:div w:id="1673945059">
      <w:bodyDiv w:val="1"/>
      <w:marLeft w:val="0"/>
      <w:marRight w:val="0"/>
      <w:marTop w:val="0"/>
      <w:marBottom w:val="0"/>
      <w:divBdr>
        <w:top w:val="none" w:sz="0" w:space="0" w:color="auto"/>
        <w:left w:val="none" w:sz="0" w:space="0" w:color="auto"/>
        <w:bottom w:val="none" w:sz="0" w:space="0" w:color="auto"/>
        <w:right w:val="none" w:sz="0" w:space="0" w:color="auto"/>
      </w:divBdr>
    </w:div>
    <w:div w:id="1673988480">
      <w:bodyDiv w:val="1"/>
      <w:marLeft w:val="0"/>
      <w:marRight w:val="0"/>
      <w:marTop w:val="0"/>
      <w:marBottom w:val="0"/>
      <w:divBdr>
        <w:top w:val="none" w:sz="0" w:space="0" w:color="auto"/>
        <w:left w:val="none" w:sz="0" w:space="0" w:color="auto"/>
        <w:bottom w:val="none" w:sz="0" w:space="0" w:color="auto"/>
        <w:right w:val="none" w:sz="0" w:space="0" w:color="auto"/>
      </w:divBdr>
    </w:div>
    <w:div w:id="1678579621">
      <w:bodyDiv w:val="1"/>
      <w:marLeft w:val="0"/>
      <w:marRight w:val="0"/>
      <w:marTop w:val="0"/>
      <w:marBottom w:val="0"/>
      <w:divBdr>
        <w:top w:val="none" w:sz="0" w:space="0" w:color="auto"/>
        <w:left w:val="none" w:sz="0" w:space="0" w:color="auto"/>
        <w:bottom w:val="none" w:sz="0" w:space="0" w:color="auto"/>
        <w:right w:val="none" w:sz="0" w:space="0" w:color="auto"/>
      </w:divBdr>
    </w:div>
    <w:div w:id="1680500821">
      <w:bodyDiv w:val="1"/>
      <w:marLeft w:val="0"/>
      <w:marRight w:val="0"/>
      <w:marTop w:val="0"/>
      <w:marBottom w:val="0"/>
      <w:divBdr>
        <w:top w:val="none" w:sz="0" w:space="0" w:color="auto"/>
        <w:left w:val="none" w:sz="0" w:space="0" w:color="auto"/>
        <w:bottom w:val="none" w:sz="0" w:space="0" w:color="auto"/>
        <w:right w:val="none" w:sz="0" w:space="0" w:color="auto"/>
      </w:divBdr>
    </w:div>
    <w:div w:id="1682007593">
      <w:bodyDiv w:val="1"/>
      <w:marLeft w:val="0"/>
      <w:marRight w:val="0"/>
      <w:marTop w:val="0"/>
      <w:marBottom w:val="0"/>
      <w:divBdr>
        <w:top w:val="none" w:sz="0" w:space="0" w:color="auto"/>
        <w:left w:val="none" w:sz="0" w:space="0" w:color="auto"/>
        <w:bottom w:val="none" w:sz="0" w:space="0" w:color="auto"/>
        <w:right w:val="none" w:sz="0" w:space="0" w:color="auto"/>
      </w:divBdr>
    </w:div>
    <w:div w:id="1682052821">
      <w:bodyDiv w:val="1"/>
      <w:marLeft w:val="0"/>
      <w:marRight w:val="0"/>
      <w:marTop w:val="0"/>
      <w:marBottom w:val="0"/>
      <w:divBdr>
        <w:top w:val="none" w:sz="0" w:space="0" w:color="auto"/>
        <w:left w:val="none" w:sz="0" w:space="0" w:color="auto"/>
        <w:bottom w:val="none" w:sz="0" w:space="0" w:color="auto"/>
        <w:right w:val="none" w:sz="0" w:space="0" w:color="auto"/>
      </w:divBdr>
    </w:div>
    <w:div w:id="1683120991">
      <w:bodyDiv w:val="1"/>
      <w:marLeft w:val="0"/>
      <w:marRight w:val="0"/>
      <w:marTop w:val="0"/>
      <w:marBottom w:val="0"/>
      <w:divBdr>
        <w:top w:val="none" w:sz="0" w:space="0" w:color="auto"/>
        <w:left w:val="none" w:sz="0" w:space="0" w:color="auto"/>
        <w:bottom w:val="none" w:sz="0" w:space="0" w:color="auto"/>
        <w:right w:val="none" w:sz="0" w:space="0" w:color="auto"/>
      </w:divBdr>
    </w:div>
    <w:div w:id="1683896445">
      <w:bodyDiv w:val="1"/>
      <w:marLeft w:val="0"/>
      <w:marRight w:val="0"/>
      <w:marTop w:val="0"/>
      <w:marBottom w:val="0"/>
      <w:divBdr>
        <w:top w:val="none" w:sz="0" w:space="0" w:color="auto"/>
        <w:left w:val="none" w:sz="0" w:space="0" w:color="auto"/>
        <w:bottom w:val="none" w:sz="0" w:space="0" w:color="auto"/>
        <w:right w:val="none" w:sz="0" w:space="0" w:color="auto"/>
      </w:divBdr>
    </w:div>
    <w:div w:id="1688091904">
      <w:bodyDiv w:val="1"/>
      <w:marLeft w:val="0"/>
      <w:marRight w:val="0"/>
      <w:marTop w:val="0"/>
      <w:marBottom w:val="0"/>
      <w:divBdr>
        <w:top w:val="none" w:sz="0" w:space="0" w:color="auto"/>
        <w:left w:val="none" w:sz="0" w:space="0" w:color="auto"/>
        <w:bottom w:val="none" w:sz="0" w:space="0" w:color="auto"/>
        <w:right w:val="none" w:sz="0" w:space="0" w:color="auto"/>
      </w:divBdr>
    </w:div>
    <w:div w:id="1696539663">
      <w:bodyDiv w:val="1"/>
      <w:marLeft w:val="0"/>
      <w:marRight w:val="0"/>
      <w:marTop w:val="0"/>
      <w:marBottom w:val="0"/>
      <w:divBdr>
        <w:top w:val="none" w:sz="0" w:space="0" w:color="auto"/>
        <w:left w:val="none" w:sz="0" w:space="0" w:color="auto"/>
        <w:bottom w:val="none" w:sz="0" w:space="0" w:color="auto"/>
        <w:right w:val="none" w:sz="0" w:space="0" w:color="auto"/>
      </w:divBdr>
    </w:div>
    <w:div w:id="1698192025">
      <w:bodyDiv w:val="1"/>
      <w:marLeft w:val="0"/>
      <w:marRight w:val="0"/>
      <w:marTop w:val="0"/>
      <w:marBottom w:val="0"/>
      <w:divBdr>
        <w:top w:val="none" w:sz="0" w:space="0" w:color="auto"/>
        <w:left w:val="none" w:sz="0" w:space="0" w:color="auto"/>
        <w:bottom w:val="none" w:sz="0" w:space="0" w:color="auto"/>
        <w:right w:val="none" w:sz="0" w:space="0" w:color="auto"/>
      </w:divBdr>
    </w:div>
    <w:div w:id="1704093428">
      <w:bodyDiv w:val="1"/>
      <w:marLeft w:val="0"/>
      <w:marRight w:val="0"/>
      <w:marTop w:val="0"/>
      <w:marBottom w:val="0"/>
      <w:divBdr>
        <w:top w:val="none" w:sz="0" w:space="0" w:color="auto"/>
        <w:left w:val="none" w:sz="0" w:space="0" w:color="auto"/>
        <w:bottom w:val="none" w:sz="0" w:space="0" w:color="auto"/>
        <w:right w:val="none" w:sz="0" w:space="0" w:color="auto"/>
      </w:divBdr>
    </w:div>
    <w:div w:id="1711804125">
      <w:bodyDiv w:val="1"/>
      <w:marLeft w:val="0"/>
      <w:marRight w:val="0"/>
      <w:marTop w:val="0"/>
      <w:marBottom w:val="0"/>
      <w:divBdr>
        <w:top w:val="none" w:sz="0" w:space="0" w:color="auto"/>
        <w:left w:val="none" w:sz="0" w:space="0" w:color="auto"/>
        <w:bottom w:val="none" w:sz="0" w:space="0" w:color="auto"/>
        <w:right w:val="none" w:sz="0" w:space="0" w:color="auto"/>
      </w:divBdr>
    </w:div>
    <w:div w:id="1714309975">
      <w:bodyDiv w:val="1"/>
      <w:marLeft w:val="0"/>
      <w:marRight w:val="0"/>
      <w:marTop w:val="0"/>
      <w:marBottom w:val="0"/>
      <w:divBdr>
        <w:top w:val="none" w:sz="0" w:space="0" w:color="auto"/>
        <w:left w:val="none" w:sz="0" w:space="0" w:color="auto"/>
        <w:bottom w:val="none" w:sz="0" w:space="0" w:color="auto"/>
        <w:right w:val="none" w:sz="0" w:space="0" w:color="auto"/>
      </w:divBdr>
    </w:div>
    <w:div w:id="1719816223">
      <w:bodyDiv w:val="1"/>
      <w:marLeft w:val="0"/>
      <w:marRight w:val="0"/>
      <w:marTop w:val="0"/>
      <w:marBottom w:val="0"/>
      <w:divBdr>
        <w:top w:val="none" w:sz="0" w:space="0" w:color="auto"/>
        <w:left w:val="none" w:sz="0" w:space="0" w:color="auto"/>
        <w:bottom w:val="none" w:sz="0" w:space="0" w:color="auto"/>
        <w:right w:val="none" w:sz="0" w:space="0" w:color="auto"/>
      </w:divBdr>
    </w:div>
    <w:div w:id="1720781155">
      <w:bodyDiv w:val="1"/>
      <w:marLeft w:val="0"/>
      <w:marRight w:val="0"/>
      <w:marTop w:val="0"/>
      <w:marBottom w:val="0"/>
      <w:divBdr>
        <w:top w:val="none" w:sz="0" w:space="0" w:color="auto"/>
        <w:left w:val="none" w:sz="0" w:space="0" w:color="auto"/>
        <w:bottom w:val="none" w:sz="0" w:space="0" w:color="auto"/>
        <w:right w:val="none" w:sz="0" w:space="0" w:color="auto"/>
      </w:divBdr>
    </w:div>
    <w:div w:id="1725829803">
      <w:bodyDiv w:val="1"/>
      <w:marLeft w:val="0"/>
      <w:marRight w:val="0"/>
      <w:marTop w:val="0"/>
      <w:marBottom w:val="0"/>
      <w:divBdr>
        <w:top w:val="none" w:sz="0" w:space="0" w:color="auto"/>
        <w:left w:val="none" w:sz="0" w:space="0" w:color="auto"/>
        <w:bottom w:val="none" w:sz="0" w:space="0" w:color="auto"/>
        <w:right w:val="none" w:sz="0" w:space="0" w:color="auto"/>
      </w:divBdr>
    </w:div>
    <w:div w:id="1727297668">
      <w:bodyDiv w:val="1"/>
      <w:marLeft w:val="0"/>
      <w:marRight w:val="0"/>
      <w:marTop w:val="0"/>
      <w:marBottom w:val="0"/>
      <w:divBdr>
        <w:top w:val="none" w:sz="0" w:space="0" w:color="auto"/>
        <w:left w:val="none" w:sz="0" w:space="0" w:color="auto"/>
        <w:bottom w:val="none" w:sz="0" w:space="0" w:color="auto"/>
        <w:right w:val="none" w:sz="0" w:space="0" w:color="auto"/>
      </w:divBdr>
    </w:div>
    <w:div w:id="1729526603">
      <w:bodyDiv w:val="1"/>
      <w:marLeft w:val="0"/>
      <w:marRight w:val="0"/>
      <w:marTop w:val="0"/>
      <w:marBottom w:val="0"/>
      <w:divBdr>
        <w:top w:val="none" w:sz="0" w:space="0" w:color="auto"/>
        <w:left w:val="none" w:sz="0" w:space="0" w:color="auto"/>
        <w:bottom w:val="none" w:sz="0" w:space="0" w:color="auto"/>
        <w:right w:val="none" w:sz="0" w:space="0" w:color="auto"/>
      </w:divBdr>
    </w:div>
    <w:div w:id="1733238796">
      <w:bodyDiv w:val="1"/>
      <w:marLeft w:val="0"/>
      <w:marRight w:val="0"/>
      <w:marTop w:val="0"/>
      <w:marBottom w:val="0"/>
      <w:divBdr>
        <w:top w:val="none" w:sz="0" w:space="0" w:color="auto"/>
        <w:left w:val="none" w:sz="0" w:space="0" w:color="auto"/>
        <w:bottom w:val="none" w:sz="0" w:space="0" w:color="auto"/>
        <w:right w:val="none" w:sz="0" w:space="0" w:color="auto"/>
      </w:divBdr>
    </w:div>
    <w:div w:id="1736585810">
      <w:bodyDiv w:val="1"/>
      <w:marLeft w:val="0"/>
      <w:marRight w:val="0"/>
      <w:marTop w:val="0"/>
      <w:marBottom w:val="0"/>
      <w:divBdr>
        <w:top w:val="none" w:sz="0" w:space="0" w:color="auto"/>
        <w:left w:val="none" w:sz="0" w:space="0" w:color="auto"/>
        <w:bottom w:val="none" w:sz="0" w:space="0" w:color="auto"/>
        <w:right w:val="none" w:sz="0" w:space="0" w:color="auto"/>
      </w:divBdr>
    </w:div>
    <w:div w:id="1737050006">
      <w:bodyDiv w:val="1"/>
      <w:marLeft w:val="0"/>
      <w:marRight w:val="0"/>
      <w:marTop w:val="0"/>
      <w:marBottom w:val="0"/>
      <w:divBdr>
        <w:top w:val="none" w:sz="0" w:space="0" w:color="auto"/>
        <w:left w:val="none" w:sz="0" w:space="0" w:color="auto"/>
        <w:bottom w:val="none" w:sz="0" w:space="0" w:color="auto"/>
        <w:right w:val="none" w:sz="0" w:space="0" w:color="auto"/>
      </w:divBdr>
    </w:div>
    <w:div w:id="1742406932">
      <w:bodyDiv w:val="1"/>
      <w:marLeft w:val="0"/>
      <w:marRight w:val="0"/>
      <w:marTop w:val="0"/>
      <w:marBottom w:val="0"/>
      <w:divBdr>
        <w:top w:val="none" w:sz="0" w:space="0" w:color="auto"/>
        <w:left w:val="none" w:sz="0" w:space="0" w:color="auto"/>
        <w:bottom w:val="none" w:sz="0" w:space="0" w:color="auto"/>
        <w:right w:val="none" w:sz="0" w:space="0" w:color="auto"/>
      </w:divBdr>
    </w:div>
    <w:div w:id="1743481447">
      <w:bodyDiv w:val="1"/>
      <w:marLeft w:val="0"/>
      <w:marRight w:val="0"/>
      <w:marTop w:val="0"/>
      <w:marBottom w:val="0"/>
      <w:divBdr>
        <w:top w:val="none" w:sz="0" w:space="0" w:color="auto"/>
        <w:left w:val="none" w:sz="0" w:space="0" w:color="auto"/>
        <w:bottom w:val="none" w:sz="0" w:space="0" w:color="auto"/>
        <w:right w:val="none" w:sz="0" w:space="0" w:color="auto"/>
      </w:divBdr>
    </w:div>
    <w:div w:id="1747459684">
      <w:bodyDiv w:val="1"/>
      <w:marLeft w:val="0"/>
      <w:marRight w:val="0"/>
      <w:marTop w:val="0"/>
      <w:marBottom w:val="0"/>
      <w:divBdr>
        <w:top w:val="none" w:sz="0" w:space="0" w:color="auto"/>
        <w:left w:val="none" w:sz="0" w:space="0" w:color="auto"/>
        <w:bottom w:val="none" w:sz="0" w:space="0" w:color="auto"/>
        <w:right w:val="none" w:sz="0" w:space="0" w:color="auto"/>
      </w:divBdr>
    </w:div>
    <w:div w:id="1754735692">
      <w:bodyDiv w:val="1"/>
      <w:marLeft w:val="0"/>
      <w:marRight w:val="0"/>
      <w:marTop w:val="0"/>
      <w:marBottom w:val="0"/>
      <w:divBdr>
        <w:top w:val="none" w:sz="0" w:space="0" w:color="auto"/>
        <w:left w:val="none" w:sz="0" w:space="0" w:color="auto"/>
        <w:bottom w:val="none" w:sz="0" w:space="0" w:color="auto"/>
        <w:right w:val="none" w:sz="0" w:space="0" w:color="auto"/>
      </w:divBdr>
    </w:div>
    <w:div w:id="1759056151">
      <w:bodyDiv w:val="1"/>
      <w:marLeft w:val="0"/>
      <w:marRight w:val="0"/>
      <w:marTop w:val="0"/>
      <w:marBottom w:val="0"/>
      <w:divBdr>
        <w:top w:val="none" w:sz="0" w:space="0" w:color="auto"/>
        <w:left w:val="none" w:sz="0" w:space="0" w:color="auto"/>
        <w:bottom w:val="none" w:sz="0" w:space="0" w:color="auto"/>
        <w:right w:val="none" w:sz="0" w:space="0" w:color="auto"/>
      </w:divBdr>
    </w:div>
    <w:div w:id="1770008149">
      <w:bodyDiv w:val="1"/>
      <w:marLeft w:val="0"/>
      <w:marRight w:val="0"/>
      <w:marTop w:val="0"/>
      <w:marBottom w:val="0"/>
      <w:divBdr>
        <w:top w:val="none" w:sz="0" w:space="0" w:color="auto"/>
        <w:left w:val="none" w:sz="0" w:space="0" w:color="auto"/>
        <w:bottom w:val="none" w:sz="0" w:space="0" w:color="auto"/>
        <w:right w:val="none" w:sz="0" w:space="0" w:color="auto"/>
      </w:divBdr>
    </w:div>
    <w:div w:id="1778139545">
      <w:bodyDiv w:val="1"/>
      <w:marLeft w:val="0"/>
      <w:marRight w:val="0"/>
      <w:marTop w:val="0"/>
      <w:marBottom w:val="0"/>
      <w:divBdr>
        <w:top w:val="none" w:sz="0" w:space="0" w:color="auto"/>
        <w:left w:val="none" w:sz="0" w:space="0" w:color="auto"/>
        <w:bottom w:val="none" w:sz="0" w:space="0" w:color="auto"/>
        <w:right w:val="none" w:sz="0" w:space="0" w:color="auto"/>
      </w:divBdr>
    </w:div>
    <w:div w:id="1796557688">
      <w:bodyDiv w:val="1"/>
      <w:marLeft w:val="0"/>
      <w:marRight w:val="0"/>
      <w:marTop w:val="0"/>
      <w:marBottom w:val="0"/>
      <w:divBdr>
        <w:top w:val="none" w:sz="0" w:space="0" w:color="auto"/>
        <w:left w:val="none" w:sz="0" w:space="0" w:color="auto"/>
        <w:bottom w:val="none" w:sz="0" w:space="0" w:color="auto"/>
        <w:right w:val="none" w:sz="0" w:space="0" w:color="auto"/>
      </w:divBdr>
    </w:div>
    <w:div w:id="1796947601">
      <w:bodyDiv w:val="1"/>
      <w:marLeft w:val="0"/>
      <w:marRight w:val="0"/>
      <w:marTop w:val="0"/>
      <w:marBottom w:val="0"/>
      <w:divBdr>
        <w:top w:val="none" w:sz="0" w:space="0" w:color="auto"/>
        <w:left w:val="none" w:sz="0" w:space="0" w:color="auto"/>
        <w:bottom w:val="none" w:sz="0" w:space="0" w:color="auto"/>
        <w:right w:val="none" w:sz="0" w:space="0" w:color="auto"/>
      </w:divBdr>
    </w:div>
    <w:div w:id="1819151697">
      <w:bodyDiv w:val="1"/>
      <w:marLeft w:val="0"/>
      <w:marRight w:val="0"/>
      <w:marTop w:val="0"/>
      <w:marBottom w:val="0"/>
      <w:divBdr>
        <w:top w:val="none" w:sz="0" w:space="0" w:color="auto"/>
        <w:left w:val="none" w:sz="0" w:space="0" w:color="auto"/>
        <w:bottom w:val="none" w:sz="0" w:space="0" w:color="auto"/>
        <w:right w:val="none" w:sz="0" w:space="0" w:color="auto"/>
      </w:divBdr>
    </w:div>
    <w:div w:id="1831871302">
      <w:bodyDiv w:val="1"/>
      <w:marLeft w:val="0"/>
      <w:marRight w:val="0"/>
      <w:marTop w:val="0"/>
      <w:marBottom w:val="0"/>
      <w:divBdr>
        <w:top w:val="none" w:sz="0" w:space="0" w:color="auto"/>
        <w:left w:val="none" w:sz="0" w:space="0" w:color="auto"/>
        <w:bottom w:val="none" w:sz="0" w:space="0" w:color="auto"/>
        <w:right w:val="none" w:sz="0" w:space="0" w:color="auto"/>
      </w:divBdr>
    </w:div>
    <w:div w:id="1834224306">
      <w:bodyDiv w:val="1"/>
      <w:marLeft w:val="0"/>
      <w:marRight w:val="0"/>
      <w:marTop w:val="0"/>
      <w:marBottom w:val="0"/>
      <w:divBdr>
        <w:top w:val="none" w:sz="0" w:space="0" w:color="auto"/>
        <w:left w:val="none" w:sz="0" w:space="0" w:color="auto"/>
        <w:bottom w:val="none" w:sz="0" w:space="0" w:color="auto"/>
        <w:right w:val="none" w:sz="0" w:space="0" w:color="auto"/>
      </w:divBdr>
    </w:div>
    <w:div w:id="1841693802">
      <w:bodyDiv w:val="1"/>
      <w:marLeft w:val="0"/>
      <w:marRight w:val="0"/>
      <w:marTop w:val="0"/>
      <w:marBottom w:val="0"/>
      <w:divBdr>
        <w:top w:val="none" w:sz="0" w:space="0" w:color="auto"/>
        <w:left w:val="none" w:sz="0" w:space="0" w:color="auto"/>
        <w:bottom w:val="none" w:sz="0" w:space="0" w:color="auto"/>
        <w:right w:val="none" w:sz="0" w:space="0" w:color="auto"/>
      </w:divBdr>
    </w:div>
    <w:div w:id="1843085448">
      <w:bodyDiv w:val="1"/>
      <w:marLeft w:val="0"/>
      <w:marRight w:val="0"/>
      <w:marTop w:val="0"/>
      <w:marBottom w:val="0"/>
      <w:divBdr>
        <w:top w:val="none" w:sz="0" w:space="0" w:color="auto"/>
        <w:left w:val="none" w:sz="0" w:space="0" w:color="auto"/>
        <w:bottom w:val="none" w:sz="0" w:space="0" w:color="auto"/>
        <w:right w:val="none" w:sz="0" w:space="0" w:color="auto"/>
      </w:divBdr>
    </w:div>
    <w:div w:id="1853762414">
      <w:bodyDiv w:val="1"/>
      <w:marLeft w:val="0"/>
      <w:marRight w:val="0"/>
      <w:marTop w:val="0"/>
      <w:marBottom w:val="0"/>
      <w:divBdr>
        <w:top w:val="none" w:sz="0" w:space="0" w:color="auto"/>
        <w:left w:val="none" w:sz="0" w:space="0" w:color="auto"/>
        <w:bottom w:val="none" w:sz="0" w:space="0" w:color="auto"/>
        <w:right w:val="none" w:sz="0" w:space="0" w:color="auto"/>
      </w:divBdr>
    </w:div>
    <w:div w:id="1862628290">
      <w:bodyDiv w:val="1"/>
      <w:marLeft w:val="0"/>
      <w:marRight w:val="0"/>
      <w:marTop w:val="0"/>
      <w:marBottom w:val="0"/>
      <w:divBdr>
        <w:top w:val="none" w:sz="0" w:space="0" w:color="auto"/>
        <w:left w:val="none" w:sz="0" w:space="0" w:color="auto"/>
        <w:bottom w:val="none" w:sz="0" w:space="0" w:color="auto"/>
        <w:right w:val="none" w:sz="0" w:space="0" w:color="auto"/>
      </w:divBdr>
    </w:div>
    <w:div w:id="1870221642">
      <w:bodyDiv w:val="1"/>
      <w:marLeft w:val="0"/>
      <w:marRight w:val="0"/>
      <w:marTop w:val="0"/>
      <w:marBottom w:val="0"/>
      <w:divBdr>
        <w:top w:val="none" w:sz="0" w:space="0" w:color="auto"/>
        <w:left w:val="none" w:sz="0" w:space="0" w:color="auto"/>
        <w:bottom w:val="none" w:sz="0" w:space="0" w:color="auto"/>
        <w:right w:val="none" w:sz="0" w:space="0" w:color="auto"/>
      </w:divBdr>
    </w:div>
    <w:div w:id="1876691914">
      <w:bodyDiv w:val="1"/>
      <w:marLeft w:val="0"/>
      <w:marRight w:val="0"/>
      <w:marTop w:val="0"/>
      <w:marBottom w:val="0"/>
      <w:divBdr>
        <w:top w:val="none" w:sz="0" w:space="0" w:color="auto"/>
        <w:left w:val="none" w:sz="0" w:space="0" w:color="auto"/>
        <w:bottom w:val="none" w:sz="0" w:space="0" w:color="auto"/>
        <w:right w:val="none" w:sz="0" w:space="0" w:color="auto"/>
      </w:divBdr>
    </w:div>
    <w:div w:id="1884292069">
      <w:bodyDiv w:val="1"/>
      <w:marLeft w:val="0"/>
      <w:marRight w:val="0"/>
      <w:marTop w:val="0"/>
      <w:marBottom w:val="0"/>
      <w:divBdr>
        <w:top w:val="none" w:sz="0" w:space="0" w:color="auto"/>
        <w:left w:val="none" w:sz="0" w:space="0" w:color="auto"/>
        <w:bottom w:val="none" w:sz="0" w:space="0" w:color="auto"/>
        <w:right w:val="none" w:sz="0" w:space="0" w:color="auto"/>
      </w:divBdr>
    </w:div>
    <w:div w:id="1888298401">
      <w:bodyDiv w:val="1"/>
      <w:marLeft w:val="0"/>
      <w:marRight w:val="0"/>
      <w:marTop w:val="0"/>
      <w:marBottom w:val="0"/>
      <w:divBdr>
        <w:top w:val="none" w:sz="0" w:space="0" w:color="auto"/>
        <w:left w:val="none" w:sz="0" w:space="0" w:color="auto"/>
        <w:bottom w:val="none" w:sz="0" w:space="0" w:color="auto"/>
        <w:right w:val="none" w:sz="0" w:space="0" w:color="auto"/>
      </w:divBdr>
    </w:div>
    <w:div w:id="1889562763">
      <w:bodyDiv w:val="1"/>
      <w:marLeft w:val="0"/>
      <w:marRight w:val="0"/>
      <w:marTop w:val="0"/>
      <w:marBottom w:val="0"/>
      <w:divBdr>
        <w:top w:val="none" w:sz="0" w:space="0" w:color="auto"/>
        <w:left w:val="none" w:sz="0" w:space="0" w:color="auto"/>
        <w:bottom w:val="none" w:sz="0" w:space="0" w:color="auto"/>
        <w:right w:val="none" w:sz="0" w:space="0" w:color="auto"/>
      </w:divBdr>
    </w:div>
    <w:div w:id="1894270258">
      <w:bodyDiv w:val="1"/>
      <w:marLeft w:val="0"/>
      <w:marRight w:val="0"/>
      <w:marTop w:val="0"/>
      <w:marBottom w:val="0"/>
      <w:divBdr>
        <w:top w:val="none" w:sz="0" w:space="0" w:color="auto"/>
        <w:left w:val="none" w:sz="0" w:space="0" w:color="auto"/>
        <w:bottom w:val="none" w:sz="0" w:space="0" w:color="auto"/>
        <w:right w:val="none" w:sz="0" w:space="0" w:color="auto"/>
      </w:divBdr>
    </w:div>
    <w:div w:id="1903175137">
      <w:bodyDiv w:val="1"/>
      <w:marLeft w:val="0"/>
      <w:marRight w:val="0"/>
      <w:marTop w:val="0"/>
      <w:marBottom w:val="0"/>
      <w:divBdr>
        <w:top w:val="none" w:sz="0" w:space="0" w:color="auto"/>
        <w:left w:val="none" w:sz="0" w:space="0" w:color="auto"/>
        <w:bottom w:val="none" w:sz="0" w:space="0" w:color="auto"/>
        <w:right w:val="none" w:sz="0" w:space="0" w:color="auto"/>
      </w:divBdr>
    </w:div>
    <w:div w:id="1904024338">
      <w:bodyDiv w:val="1"/>
      <w:marLeft w:val="0"/>
      <w:marRight w:val="0"/>
      <w:marTop w:val="0"/>
      <w:marBottom w:val="0"/>
      <w:divBdr>
        <w:top w:val="none" w:sz="0" w:space="0" w:color="auto"/>
        <w:left w:val="none" w:sz="0" w:space="0" w:color="auto"/>
        <w:bottom w:val="none" w:sz="0" w:space="0" w:color="auto"/>
        <w:right w:val="none" w:sz="0" w:space="0" w:color="auto"/>
      </w:divBdr>
    </w:div>
    <w:div w:id="1917276075">
      <w:bodyDiv w:val="1"/>
      <w:marLeft w:val="0"/>
      <w:marRight w:val="0"/>
      <w:marTop w:val="0"/>
      <w:marBottom w:val="0"/>
      <w:divBdr>
        <w:top w:val="none" w:sz="0" w:space="0" w:color="auto"/>
        <w:left w:val="none" w:sz="0" w:space="0" w:color="auto"/>
        <w:bottom w:val="none" w:sz="0" w:space="0" w:color="auto"/>
        <w:right w:val="none" w:sz="0" w:space="0" w:color="auto"/>
      </w:divBdr>
    </w:div>
    <w:div w:id="1917398850">
      <w:bodyDiv w:val="1"/>
      <w:marLeft w:val="0"/>
      <w:marRight w:val="0"/>
      <w:marTop w:val="0"/>
      <w:marBottom w:val="0"/>
      <w:divBdr>
        <w:top w:val="none" w:sz="0" w:space="0" w:color="auto"/>
        <w:left w:val="none" w:sz="0" w:space="0" w:color="auto"/>
        <w:bottom w:val="none" w:sz="0" w:space="0" w:color="auto"/>
        <w:right w:val="none" w:sz="0" w:space="0" w:color="auto"/>
      </w:divBdr>
    </w:div>
    <w:div w:id="1917782059">
      <w:bodyDiv w:val="1"/>
      <w:marLeft w:val="0"/>
      <w:marRight w:val="0"/>
      <w:marTop w:val="0"/>
      <w:marBottom w:val="0"/>
      <w:divBdr>
        <w:top w:val="none" w:sz="0" w:space="0" w:color="auto"/>
        <w:left w:val="none" w:sz="0" w:space="0" w:color="auto"/>
        <w:bottom w:val="none" w:sz="0" w:space="0" w:color="auto"/>
        <w:right w:val="none" w:sz="0" w:space="0" w:color="auto"/>
      </w:divBdr>
    </w:div>
    <w:div w:id="1920869338">
      <w:bodyDiv w:val="1"/>
      <w:marLeft w:val="0"/>
      <w:marRight w:val="0"/>
      <w:marTop w:val="0"/>
      <w:marBottom w:val="0"/>
      <w:divBdr>
        <w:top w:val="none" w:sz="0" w:space="0" w:color="auto"/>
        <w:left w:val="none" w:sz="0" w:space="0" w:color="auto"/>
        <w:bottom w:val="none" w:sz="0" w:space="0" w:color="auto"/>
        <w:right w:val="none" w:sz="0" w:space="0" w:color="auto"/>
      </w:divBdr>
    </w:div>
    <w:div w:id="1929271697">
      <w:bodyDiv w:val="1"/>
      <w:marLeft w:val="0"/>
      <w:marRight w:val="0"/>
      <w:marTop w:val="0"/>
      <w:marBottom w:val="0"/>
      <w:divBdr>
        <w:top w:val="none" w:sz="0" w:space="0" w:color="auto"/>
        <w:left w:val="none" w:sz="0" w:space="0" w:color="auto"/>
        <w:bottom w:val="none" w:sz="0" w:space="0" w:color="auto"/>
        <w:right w:val="none" w:sz="0" w:space="0" w:color="auto"/>
      </w:divBdr>
    </w:div>
    <w:div w:id="1930042051">
      <w:bodyDiv w:val="1"/>
      <w:marLeft w:val="0"/>
      <w:marRight w:val="0"/>
      <w:marTop w:val="0"/>
      <w:marBottom w:val="0"/>
      <w:divBdr>
        <w:top w:val="none" w:sz="0" w:space="0" w:color="auto"/>
        <w:left w:val="none" w:sz="0" w:space="0" w:color="auto"/>
        <w:bottom w:val="none" w:sz="0" w:space="0" w:color="auto"/>
        <w:right w:val="none" w:sz="0" w:space="0" w:color="auto"/>
      </w:divBdr>
    </w:div>
    <w:div w:id="1936287109">
      <w:bodyDiv w:val="1"/>
      <w:marLeft w:val="0"/>
      <w:marRight w:val="0"/>
      <w:marTop w:val="0"/>
      <w:marBottom w:val="0"/>
      <w:divBdr>
        <w:top w:val="none" w:sz="0" w:space="0" w:color="auto"/>
        <w:left w:val="none" w:sz="0" w:space="0" w:color="auto"/>
        <w:bottom w:val="none" w:sz="0" w:space="0" w:color="auto"/>
        <w:right w:val="none" w:sz="0" w:space="0" w:color="auto"/>
      </w:divBdr>
    </w:div>
    <w:div w:id="1937059429">
      <w:bodyDiv w:val="1"/>
      <w:marLeft w:val="0"/>
      <w:marRight w:val="0"/>
      <w:marTop w:val="0"/>
      <w:marBottom w:val="0"/>
      <w:divBdr>
        <w:top w:val="none" w:sz="0" w:space="0" w:color="auto"/>
        <w:left w:val="none" w:sz="0" w:space="0" w:color="auto"/>
        <w:bottom w:val="none" w:sz="0" w:space="0" w:color="auto"/>
        <w:right w:val="none" w:sz="0" w:space="0" w:color="auto"/>
      </w:divBdr>
    </w:div>
    <w:div w:id="1940330916">
      <w:bodyDiv w:val="1"/>
      <w:marLeft w:val="0"/>
      <w:marRight w:val="0"/>
      <w:marTop w:val="0"/>
      <w:marBottom w:val="0"/>
      <w:divBdr>
        <w:top w:val="none" w:sz="0" w:space="0" w:color="auto"/>
        <w:left w:val="none" w:sz="0" w:space="0" w:color="auto"/>
        <w:bottom w:val="none" w:sz="0" w:space="0" w:color="auto"/>
        <w:right w:val="none" w:sz="0" w:space="0" w:color="auto"/>
      </w:divBdr>
    </w:div>
    <w:div w:id="1941133679">
      <w:bodyDiv w:val="1"/>
      <w:marLeft w:val="0"/>
      <w:marRight w:val="0"/>
      <w:marTop w:val="0"/>
      <w:marBottom w:val="0"/>
      <w:divBdr>
        <w:top w:val="none" w:sz="0" w:space="0" w:color="auto"/>
        <w:left w:val="none" w:sz="0" w:space="0" w:color="auto"/>
        <w:bottom w:val="none" w:sz="0" w:space="0" w:color="auto"/>
        <w:right w:val="none" w:sz="0" w:space="0" w:color="auto"/>
      </w:divBdr>
    </w:div>
    <w:div w:id="1944149320">
      <w:bodyDiv w:val="1"/>
      <w:marLeft w:val="0"/>
      <w:marRight w:val="0"/>
      <w:marTop w:val="0"/>
      <w:marBottom w:val="0"/>
      <w:divBdr>
        <w:top w:val="none" w:sz="0" w:space="0" w:color="auto"/>
        <w:left w:val="none" w:sz="0" w:space="0" w:color="auto"/>
        <w:bottom w:val="none" w:sz="0" w:space="0" w:color="auto"/>
        <w:right w:val="none" w:sz="0" w:space="0" w:color="auto"/>
      </w:divBdr>
    </w:div>
    <w:div w:id="1950312026">
      <w:bodyDiv w:val="1"/>
      <w:marLeft w:val="0"/>
      <w:marRight w:val="0"/>
      <w:marTop w:val="0"/>
      <w:marBottom w:val="0"/>
      <w:divBdr>
        <w:top w:val="none" w:sz="0" w:space="0" w:color="auto"/>
        <w:left w:val="none" w:sz="0" w:space="0" w:color="auto"/>
        <w:bottom w:val="none" w:sz="0" w:space="0" w:color="auto"/>
        <w:right w:val="none" w:sz="0" w:space="0" w:color="auto"/>
      </w:divBdr>
    </w:div>
    <w:div w:id="1957128868">
      <w:bodyDiv w:val="1"/>
      <w:marLeft w:val="0"/>
      <w:marRight w:val="0"/>
      <w:marTop w:val="0"/>
      <w:marBottom w:val="0"/>
      <w:divBdr>
        <w:top w:val="none" w:sz="0" w:space="0" w:color="auto"/>
        <w:left w:val="none" w:sz="0" w:space="0" w:color="auto"/>
        <w:bottom w:val="none" w:sz="0" w:space="0" w:color="auto"/>
        <w:right w:val="none" w:sz="0" w:space="0" w:color="auto"/>
      </w:divBdr>
    </w:div>
    <w:div w:id="1958636941">
      <w:bodyDiv w:val="1"/>
      <w:marLeft w:val="0"/>
      <w:marRight w:val="0"/>
      <w:marTop w:val="0"/>
      <w:marBottom w:val="0"/>
      <w:divBdr>
        <w:top w:val="none" w:sz="0" w:space="0" w:color="auto"/>
        <w:left w:val="none" w:sz="0" w:space="0" w:color="auto"/>
        <w:bottom w:val="none" w:sz="0" w:space="0" w:color="auto"/>
        <w:right w:val="none" w:sz="0" w:space="0" w:color="auto"/>
      </w:divBdr>
    </w:div>
    <w:div w:id="1967160189">
      <w:bodyDiv w:val="1"/>
      <w:marLeft w:val="0"/>
      <w:marRight w:val="0"/>
      <w:marTop w:val="0"/>
      <w:marBottom w:val="0"/>
      <w:divBdr>
        <w:top w:val="none" w:sz="0" w:space="0" w:color="auto"/>
        <w:left w:val="none" w:sz="0" w:space="0" w:color="auto"/>
        <w:bottom w:val="none" w:sz="0" w:space="0" w:color="auto"/>
        <w:right w:val="none" w:sz="0" w:space="0" w:color="auto"/>
      </w:divBdr>
    </w:div>
    <w:div w:id="1972901731">
      <w:bodyDiv w:val="1"/>
      <w:marLeft w:val="0"/>
      <w:marRight w:val="0"/>
      <w:marTop w:val="0"/>
      <w:marBottom w:val="0"/>
      <w:divBdr>
        <w:top w:val="none" w:sz="0" w:space="0" w:color="auto"/>
        <w:left w:val="none" w:sz="0" w:space="0" w:color="auto"/>
        <w:bottom w:val="none" w:sz="0" w:space="0" w:color="auto"/>
        <w:right w:val="none" w:sz="0" w:space="0" w:color="auto"/>
      </w:divBdr>
    </w:div>
    <w:div w:id="1975407672">
      <w:bodyDiv w:val="1"/>
      <w:marLeft w:val="0"/>
      <w:marRight w:val="0"/>
      <w:marTop w:val="0"/>
      <w:marBottom w:val="0"/>
      <w:divBdr>
        <w:top w:val="none" w:sz="0" w:space="0" w:color="auto"/>
        <w:left w:val="none" w:sz="0" w:space="0" w:color="auto"/>
        <w:bottom w:val="none" w:sz="0" w:space="0" w:color="auto"/>
        <w:right w:val="none" w:sz="0" w:space="0" w:color="auto"/>
      </w:divBdr>
    </w:div>
    <w:div w:id="1976718822">
      <w:bodyDiv w:val="1"/>
      <w:marLeft w:val="0"/>
      <w:marRight w:val="0"/>
      <w:marTop w:val="0"/>
      <w:marBottom w:val="0"/>
      <w:divBdr>
        <w:top w:val="none" w:sz="0" w:space="0" w:color="auto"/>
        <w:left w:val="none" w:sz="0" w:space="0" w:color="auto"/>
        <w:bottom w:val="none" w:sz="0" w:space="0" w:color="auto"/>
        <w:right w:val="none" w:sz="0" w:space="0" w:color="auto"/>
      </w:divBdr>
    </w:div>
    <w:div w:id="1979187662">
      <w:bodyDiv w:val="1"/>
      <w:marLeft w:val="0"/>
      <w:marRight w:val="0"/>
      <w:marTop w:val="0"/>
      <w:marBottom w:val="0"/>
      <w:divBdr>
        <w:top w:val="none" w:sz="0" w:space="0" w:color="auto"/>
        <w:left w:val="none" w:sz="0" w:space="0" w:color="auto"/>
        <w:bottom w:val="none" w:sz="0" w:space="0" w:color="auto"/>
        <w:right w:val="none" w:sz="0" w:space="0" w:color="auto"/>
      </w:divBdr>
    </w:div>
    <w:div w:id="1980188784">
      <w:bodyDiv w:val="1"/>
      <w:marLeft w:val="0"/>
      <w:marRight w:val="0"/>
      <w:marTop w:val="0"/>
      <w:marBottom w:val="0"/>
      <w:divBdr>
        <w:top w:val="none" w:sz="0" w:space="0" w:color="auto"/>
        <w:left w:val="none" w:sz="0" w:space="0" w:color="auto"/>
        <w:bottom w:val="none" w:sz="0" w:space="0" w:color="auto"/>
        <w:right w:val="none" w:sz="0" w:space="0" w:color="auto"/>
      </w:divBdr>
    </w:div>
    <w:div w:id="1983386855">
      <w:bodyDiv w:val="1"/>
      <w:marLeft w:val="0"/>
      <w:marRight w:val="0"/>
      <w:marTop w:val="0"/>
      <w:marBottom w:val="0"/>
      <w:divBdr>
        <w:top w:val="none" w:sz="0" w:space="0" w:color="auto"/>
        <w:left w:val="none" w:sz="0" w:space="0" w:color="auto"/>
        <w:bottom w:val="none" w:sz="0" w:space="0" w:color="auto"/>
        <w:right w:val="none" w:sz="0" w:space="0" w:color="auto"/>
      </w:divBdr>
    </w:div>
    <w:div w:id="1988241606">
      <w:bodyDiv w:val="1"/>
      <w:marLeft w:val="0"/>
      <w:marRight w:val="0"/>
      <w:marTop w:val="0"/>
      <w:marBottom w:val="0"/>
      <w:divBdr>
        <w:top w:val="none" w:sz="0" w:space="0" w:color="auto"/>
        <w:left w:val="none" w:sz="0" w:space="0" w:color="auto"/>
        <w:bottom w:val="none" w:sz="0" w:space="0" w:color="auto"/>
        <w:right w:val="none" w:sz="0" w:space="0" w:color="auto"/>
      </w:divBdr>
    </w:div>
    <w:div w:id="1991446860">
      <w:bodyDiv w:val="1"/>
      <w:marLeft w:val="0"/>
      <w:marRight w:val="0"/>
      <w:marTop w:val="0"/>
      <w:marBottom w:val="0"/>
      <w:divBdr>
        <w:top w:val="none" w:sz="0" w:space="0" w:color="auto"/>
        <w:left w:val="none" w:sz="0" w:space="0" w:color="auto"/>
        <w:bottom w:val="none" w:sz="0" w:space="0" w:color="auto"/>
        <w:right w:val="none" w:sz="0" w:space="0" w:color="auto"/>
      </w:divBdr>
    </w:div>
    <w:div w:id="1993293246">
      <w:bodyDiv w:val="1"/>
      <w:marLeft w:val="0"/>
      <w:marRight w:val="0"/>
      <w:marTop w:val="0"/>
      <w:marBottom w:val="0"/>
      <w:divBdr>
        <w:top w:val="none" w:sz="0" w:space="0" w:color="auto"/>
        <w:left w:val="none" w:sz="0" w:space="0" w:color="auto"/>
        <w:bottom w:val="none" w:sz="0" w:space="0" w:color="auto"/>
        <w:right w:val="none" w:sz="0" w:space="0" w:color="auto"/>
      </w:divBdr>
    </w:div>
    <w:div w:id="2002462435">
      <w:bodyDiv w:val="1"/>
      <w:marLeft w:val="0"/>
      <w:marRight w:val="0"/>
      <w:marTop w:val="0"/>
      <w:marBottom w:val="0"/>
      <w:divBdr>
        <w:top w:val="none" w:sz="0" w:space="0" w:color="auto"/>
        <w:left w:val="none" w:sz="0" w:space="0" w:color="auto"/>
        <w:bottom w:val="none" w:sz="0" w:space="0" w:color="auto"/>
        <w:right w:val="none" w:sz="0" w:space="0" w:color="auto"/>
      </w:divBdr>
    </w:div>
    <w:div w:id="2013750559">
      <w:bodyDiv w:val="1"/>
      <w:marLeft w:val="0"/>
      <w:marRight w:val="0"/>
      <w:marTop w:val="0"/>
      <w:marBottom w:val="0"/>
      <w:divBdr>
        <w:top w:val="none" w:sz="0" w:space="0" w:color="auto"/>
        <w:left w:val="none" w:sz="0" w:space="0" w:color="auto"/>
        <w:bottom w:val="none" w:sz="0" w:space="0" w:color="auto"/>
        <w:right w:val="none" w:sz="0" w:space="0" w:color="auto"/>
      </w:divBdr>
    </w:div>
    <w:div w:id="2016227392">
      <w:bodyDiv w:val="1"/>
      <w:marLeft w:val="0"/>
      <w:marRight w:val="0"/>
      <w:marTop w:val="0"/>
      <w:marBottom w:val="0"/>
      <w:divBdr>
        <w:top w:val="none" w:sz="0" w:space="0" w:color="auto"/>
        <w:left w:val="none" w:sz="0" w:space="0" w:color="auto"/>
        <w:bottom w:val="none" w:sz="0" w:space="0" w:color="auto"/>
        <w:right w:val="none" w:sz="0" w:space="0" w:color="auto"/>
      </w:divBdr>
    </w:div>
    <w:div w:id="2020620096">
      <w:bodyDiv w:val="1"/>
      <w:marLeft w:val="0"/>
      <w:marRight w:val="0"/>
      <w:marTop w:val="0"/>
      <w:marBottom w:val="0"/>
      <w:divBdr>
        <w:top w:val="none" w:sz="0" w:space="0" w:color="auto"/>
        <w:left w:val="none" w:sz="0" w:space="0" w:color="auto"/>
        <w:bottom w:val="none" w:sz="0" w:space="0" w:color="auto"/>
        <w:right w:val="none" w:sz="0" w:space="0" w:color="auto"/>
      </w:divBdr>
    </w:div>
    <w:div w:id="2022507784">
      <w:bodyDiv w:val="1"/>
      <w:marLeft w:val="0"/>
      <w:marRight w:val="0"/>
      <w:marTop w:val="0"/>
      <w:marBottom w:val="0"/>
      <w:divBdr>
        <w:top w:val="none" w:sz="0" w:space="0" w:color="auto"/>
        <w:left w:val="none" w:sz="0" w:space="0" w:color="auto"/>
        <w:bottom w:val="none" w:sz="0" w:space="0" w:color="auto"/>
        <w:right w:val="none" w:sz="0" w:space="0" w:color="auto"/>
      </w:divBdr>
    </w:div>
    <w:div w:id="2023315125">
      <w:bodyDiv w:val="1"/>
      <w:marLeft w:val="0"/>
      <w:marRight w:val="0"/>
      <w:marTop w:val="0"/>
      <w:marBottom w:val="0"/>
      <w:divBdr>
        <w:top w:val="none" w:sz="0" w:space="0" w:color="auto"/>
        <w:left w:val="none" w:sz="0" w:space="0" w:color="auto"/>
        <w:bottom w:val="none" w:sz="0" w:space="0" w:color="auto"/>
        <w:right w:val="none" w:sz="0" w:space="0" w:color="auto"/>
      </w:divBdr>
    </w:div>
    <w:div w:id="2025477889">
      <w:bodyDiv w:val="1"/>
      <w:marLeft w:val="0"/>
      <w:marRight w:val="0"/>
      <w:marTop w:val="0"/>
      <w:marBottom w:val="0"/>
      <w:divBdr>
        <w:top w:val="none" w:sz="0" w:space="0" w:color="auto"/>
        <w:left w:val="none" w:sz="0" w:space="0" w:color="auto"/>
        <w:bottom w:val="none" w:sz="0" w:space="0" w:color="auto"/>
        <w:right w:val="none" w:sz="0" w:space="0" w:color="auto"/>
      </w:divBdr>
    </w:div>
    <w:div w:id="2025747409">
      <w:bodyDiv w:val="1"/>
      <w:marLeft w:val="0"/>
      <w:marRight w:val="0"/>
      <w:marTop w:val="0"/>
      <w:marBottom w:val="0"/>
      <w:divBdr>
        <w:top w:val="none" w:sz="0" w:space="0" w:color="auto"/>
        <w:left w:val="none" w:sz="0" w:space="0" w:color="auto"/>
        <w:bottom w:val="none" w:sz="0" w:space="0" w:color="auto"/>
        <w:right w:val="none" w:sz="0" w:space="0" w:color="auto"/>
      </w:divBdr>
    </w:div>
    <w:div w:id="2026012326">
      <w:bodyDiv w:val="1"/>
      <w:marLeft w:val="0"/>
      <w:marRight w:val="0"/>
      <w:marTop w:val="0"/>
      <w:marBottom w:val="0"/>
      <w:divBdr>
        <w:top w:val="none" w:sz="0" w:space="0" w:color="auto"/>
        <w:left w:val="none" w:sz="0" w:space="0" w:color="auto"/>
        <w:bottom w:val="none" w:sz="0" w:space="0" w:color="auto"/>
        <w:right w:val="none" w:sz="0" w:space="0" w:color="auto"/>
      </w:divBdr>
    </w:div>
    <w:div w:id="2026200602">
      <w:bodyDiv w:val="1"/>
      <w:marLeft w:val="0"/>
      <w:marRight w:val="0"/>
      <w:marTop w:val="0"/>
      <w:marBottom w:val="0"/>
      <w:divBdr>
        <w:top w:val="none" w:sz="0" w:space="0" w:color="auto"/>
        <w:left w:val="none" w:sz="0" w:space="0" w:color="auto"/>
        <w:bottom w:val="none" w:sz="0" w:space="0" w:color="auto"/>
        <w:right w:val="none" w:sz="0" w:space="0" w:color="auto"/>
      </w:divBdr>
    </w:div>
    <w:div w:id="2026247903">
      <w:bodyDiv w:val="1"/>
      <w:marLeft w:val="0"/>
      <w:marRight w:val="0"/>
      <w:marTop w:val="0"/>
      <w:marBottom w:val="0"/>
      <w:divBdr>
        <w:top w:val="none" w:sz="0" w:space="0" w:color="auto"/>
        <w:left w:val="none" w:sz="0" w:space="0" w:color="auto"/>
        <w:bottom w:val="none" w:sz="0" w:space="0" w:color="auto"/>
        <w:right w:val="none" w:sz="0" w:space="0" w:color="auto"/>
      </w:divBdr>
    </w:div>
    <w:div w:id="2036224696">
      <w:bodyDiv w:val="1"/>
      <w:marLeft w:val="0"/>
      <w:marRight w:val="0"/>
      <w:marTop w:val="0"/>
      <w:marBottom w:val="0"/>
      <w:divBdr>
        <w:top w:val="none" w:sz="0" w:space="0" w:color="auto"/>
        <w:left w:val="none" w:sz="0" w:space="0" w:color="auto"/>
        <w:bottom w:val="none" w:sz="0" w:space="0" w:color="auto"/>
        <w:right w:val="none" w:sz="0" w:space="0" w:color="auto"/>
      </w:divBdr>
    </w:div>
    <w:div w:id="2040620060">
      <w:bodyDiv w:val="1"/>
      <w:marLeft w:val="0"/>
      <w:marRight w:val="0"/>
      <w:marTop w:val="0"/>
      <w:marBottom w:val="0"/>
      <w:divBdr>
        <w:top w:val="none" w:sz="0" w:space="0" w:color="auto"/>
        <w:left w:val="none" w:sz="0" w:space="0" w:color="auto"/>
        <w:bottom w:val="none" w:sz="0" w:space="0" w:color="auto"/>
        <w:right w:val="none" w:sz="0" w:space="0" w:color="auto"/>
      </w:divBdr>
    </w:div>
    <w:div w:id="2049181489">
      <w:bodyDiv w:val="1"/>
      <w:marLeft w:val="0"/>
      <w:marRight w:val="0"/>
      <w:marTop w:val="0"/>
      <w:marBottom w:val="0"/>
      <w:divBdr>
        <w:top w:val="none" w:sz="0" w:space="0" w:color="auto"/>
        <w:left w:val="none" w:sz="0" w:space="0" w:color="auto"/>
        <w:bottom w:val="none" w:sz="0" w:space="0" w:color="auto"/>
        <w:right w:val="none" w:sz="0" w:space="0" w:color="auto"/>
      </w:divBdr>
    </w:div>
    <w:div w:id="2063405892">
      <w:bodyDiv w:val="1"/>
      <w:marLeft w:val="0"/>
      <w:marRight w:val="0"/>
      <w:marTop w:val="0"/>
      <w:marBottom w:val="0"/>
      <w:divBdr>
        <w:top w:val="none" w:sz="0" w:space="0" w:color="auto"/>
        <w:left w:val="none" w:sz="0" w:space="0" w:color="auto"/>
        <w:bottom w:val="none" w:sz="0" w:space="0" w:color="auto"/>
        <w:right w:val="none" w:sz="0" w:space="0" w:color="auto"/>
      </w:divBdr>
    </w:div>
    <w:div w:id="2063558270">
      <w:bodyDiv w:val="1"/>
      <w:marLeft w:val="0"/>
      <w:marRight w:val="0"/>
      <w:marTop w:val="0"/>
      <w:marBottom w:val="0"/>
      <w:divBdr>
        <w:top w:val="none" w:sz="0" w:space="0" w:color="auto"/>
        <w:left w:val="none" w:sz="0" w:space="0" w:color="auto"/>
        <w:bottom w:val="none" w:sz="0" w:space="0" w:color="auto"/>
        <w:right w:val="none" w:sz="0" w:space="0" w:color="auto"/>
      </w:divBdr>
    </w:div>
    <w:div w:id="2065912794">
      <w:bodyDiv w:val="1"/>
      <w:marLeft w:val="0"/>
      <w:marRight w:val="0"/>
      <w:marTop w:val="0"/>
      <w:marBottom w:val="0"/>
      <w:divBdr>
        <w:top w:val="none" w:sz="0" w:space="0" w:color="auto"/>
        <w:left w:val="none" w:sz="0" w:space="0" w:color="auto"/>
        <w:bottom w:val="none" w:sz="0" w:space="0" w:color="auto"/>
        <w:right w:val="none" w:sz="0" w:space="0" w:color="auto"/>
      </w:divBdr>
    </w:div>
    <w:div w:id="2067336798">
      <w:bodyDiv w:val="1"/>
      <w:marLeft w:val="0"/>
      <w:marRight w:val="0"/>
      <w:marTop w:val="0"/>
      <w:marBottom w:val="0"/>
      <w:divBdr>
        <w:top w:val="none" w:sz="0" w:space="0" w:color="auto"/>
        <w:left w:val="none" w:sz="0" w:space="0" w:color="auto"/>
        <w:bottom w:val="none" w:sz="0" w:space="0" w:color="auto"/>
        <w:right w:val="none" w:sz="0" w:space="0" w:color="auto"/>
      </w:divBdr>
    </w:div>
    <w:div w:id="2070685945">
      <w:bodyDiv w:val="1"/>
      <w:marLeft w:val="0"/>
      <w:marRight w:val="0"/>
      <w:marTop w:val="0"/>
      <w:marBottom w:val="0"/>
      <w:divBdr>
        <w:top w:val="none" w:sz="0" w:space="0" w:color="auto"/>
        <w:left w:val="none" w:sz="0" w:space="0" w:color="auto"/>
        <w:bottom w:val="none" w:sz="0" w:space="0" w:color="auto"/>
        <w:right w:val="none" w:sz="0" w:space="0" w:color="auto"/>
      </w:divBdr>
    </w:div>
    <w:div w:id="2076119309">
      <w:bodyDiv w:val="1"/>
      <w:marLeft w:val="0"/>
      <w:marRight w:val="0"/>
      <w:marTop w:val="0"/>
      <w:marBottom w:val="0"/>
      <w:divBdr>
        <w:top w:val="none" w:sz="0" w:space="0" w:color="auto"/>
        <w:left w:val="none" w:sz="0" w:space="0" w:color="auto"/>
        <w:bottom w:val="none" w:sz="0" w:space="0" w:color="auto"/>
        <w:right w:val="none" w:sz="0" w:space="0" w:color="auto"/>
      </w:divBdr>
    </w:div>
    <w:div w:id="2077702620">
      <w:bodyDiv w:val="1"/>
      <w:marLeft w:val="0"/>
      <w:marRight w:val="0"/>
      <w:marTop w:val="0"/>
      <w:marBottom w:val="0"/>
      <w:divBdr>
        <w:top w:val="none" w:sz="0" w:space="0" w:color="auto"/>
        <w:left w:val="none" w:sz="0" w:space="0" w:color="auto"/>
        <w:bottom w:val="none" w:sz="0" w:space="0" w:color="auto"/>
        <w:right w:val="none" w:sz="0" w:space="0" w:color="auto"/>
      </w:divBdr>
    </w:div>
    <w:div w:id="2081440381">
      <w:bodyDiv w:val="1"/>
      <w:marLeft w:val="0"/>
      <w:marRight w:val="0"/>
      <w:marTop w:val="0"/>
      <w:marBottom w:val="0"/>
      <w:divBdr>
        <w:top w:val="none" w:sz="0" w:space="0" w:color="auto"/>
        <w:left w:val="none" w:sz="0" w:space="0" w:color="auto"/>
        <w:bottom w:val="none" w:sz="0" w:space="0" w:color="auto"/>
        <w:right w:val="none" w:sz="0" w:space="0" w:color="auto"/>
      </w:divBdr>
    </w:div>
    <w:div w:id="2100248234">
      <w:bodyDiv w:val="1"/>
      <w:marLeft w:val="0"/>
      <w:marRight w:val="0"/>
      <w:marTop w:val="0"/>
      <w:marBottom w:val="0"/>
      <w:divBdr>
        <w:top w:val="none" w:sz="0" w:space="0" w:color="auto"/>
        <w:left w:val="none" w:sz="0" w:space="0" w:color="auto"/>
        <w:bottom w:val="none" w:sz="0" w:space="0" w:color="auto"/>
        <w:right w:val="none" w:sz="0" w:space="0" w:color="auto"/>
      </w:divBdr>
    </w:div>
    <w:div w:id="2106605612">
      <w:bodyDiv w:val="1"/>
      <w:marLeft w:val="0"/>
      <w:marRight w:val="0"/>
      <w:marTop w:val="0"/>
      <w:marBottom w:val="0"/>
      <w:divBdr>
        <w:top w:val="none" w:sz="0" w:space="0" w:color="auto"/>
        <w:left w:val="none" w:sz="0" w:space="0" w:color="auto"/>
        <w:bottom w:val="none" w:sz="0" w:space="0" w:color="auto"/>
        <w:right w:val="none" w:sz="0" w:space="0" w:color="auto"/>
      </w:divBdr>
    </w:div>
    <w:div w:id="2108113625">
      <w:bodyDiv w:val="1"/>
      <w:marLeft w:val="0"/>
      <w:marRight w:val="0"/>
      <w:marTop w:val="0"/>
      <w:marBottom w:val="0"/>
      <w:divBdr>
        <w:top w:val="none" w:sz="0" w:space="0" w:color="auto"/>
        <w:left w:val="none" w:sz="0" w:space="0" w:color="auto"/>
        <w:bottom w:val="none" w:sz="0" w:space="0" w:color="auto"/>
        <w:right w:val="none" w:sz="0" w:space="0" w:color="auto"/>
      </w:divBdr>
    </w:div>
    <w:div w:id="2111005046">
      <w:bodyDiv w:val="1"/>
      <w:marLeft w:val="0"/>
      <w:marRight w:val="0"/>
      <w:marTop w:val="0"/>
      <w:marBottom w:val="0"/>
      <w:divBdr>
        <w:top w:val="none" w:sz="0" w:space="0" w:color="auto"/>
        <w:left w:val="none" w:sz="0" w:space="0" w:color="auto"/>
        <w:bottom w:val="none" w:sz="0" w:space="0" w:color="auto"/>
        <w:right w:val="none" w:sz="0" w:space="0" w:color="auto"/>
      </w:divBdr>
    </w:div>
    <w:div w:id="2111006870">
      <w:bodyDiv w:val="1"/>
      <w:marLeft w:val="0"/>
      <w:marRight w:val="0"/>
      <w:marTop w:val="0"/>
      <w:marBottom w:val="0"/>
      <w:divBdr>
        <w:top w:val="none" w:sz="0" w:space="0" w:color="auto"/>
        <w:left w:val="none" w:sz="0" w:space="0" w:color="auto"/>
        <w:bottom w:val="none" w:sz="0" w:space="0" w:color="auto"/>
        <w:right w:val="none" w:sz="0" w:space="0" w:color="auto"/>
      </w:divBdr>
    </w:div>
    <w:div w:id="2128304347">
      <w:bodyDiv w:val="1"/>
      <w:marLeft w:val="0"/>
      <w:marRight w:val="0"/>
      <w:marTop w:val="0"/>
      <w:marBottom w:val="0"/>
      <w:divBdr>
        <w:top w:val="none" w:sz="0" w:space="0" w:color="auto"/>
        <w:left w:val="none" w:sz="0" w:space="0" w:color="auto"/>
        <w:bottom w:val="none" w:sz="0" w:space="0" w:color="auto"/>
        <w:right w:val="none" w:sz="0" w:space="0" w:color="auto"/>
      </w:divBdr>
    </w:div>
    <w:div w:id="2130736477">
      <w:bodyDiv w:val="1"/>
      <w:marLeft w:val="0"/>
      <w:marRight w:val="0"/>
      <w:marTop w:val="0"/>
      <w:marBottom w:val="0"/>
      <w:divBdr>
        <w:top w:val="none" w:sz="0" w:space="0" w:color="auto"/>
        <w:left w:val="none" w:sz="0" w:space="0" w:color="auto"/>
        <w:bottom w:val="none" w:sz="0" w:space="0" w:color="auto"/>
        <w:right w:val="none" w:sz="0" w:space="0" w:color="auto"/>
      </w:divBdr>
    </w:div>
    <w:div w:id="213100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oleObject" Target="embeddings/oleObject19.bin"/><Relationship Id="rId47" Type="http://schemas.openxmlformats.org/officeDocument/2006/relationships/oleObject" Target="embeddings/oleObject24.bin"/><Relationship Id="rId63" Type="http://schemas.openxmlformats.org/officeDocument/2006/relationships/image" Target="media/image23.wmf"/><Relationship Id="rId68" Type="http://schemas.openxmlformats.org/officeDocument/2006/relationships/oleObject" Target="embeddings/oleObject36.bin"/><Relationship Id="rId84" Type="http://schemas.openxmlformats.org/officeDocument/2006/relationships/oleObject" Target="embeddings/oleObject44.bin"/><Relationship Id="rId89" Type="http://schemas.microsoft.com/office/2007/relationships/hdphoto" Target="media/hdphoto1.wdp"/><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image" Target="media/image14.wmf"/><Relationship Id="rId53" Type="http://schemas.openxmlformats.org/officeDocument/2006/relationships/image" Target="media/image18.wmf"/><Relationship Id="rId58" Type="http://schemas.openxmlformats.org/officeDocument/2006/relationships/oleObject" Target="embeddings/oleObject31.bin"/><Relationship Id="rId74" Type="http://schemas.openxmlformats.org/officeDocument/2006/relationships/oleObject" Target="embeddings/oleObject39.bin"/><Relationship Id="rId79" Type="http://schemas.openxmlformats.org/officeDocument/2006/relationships/oleObject" Target="embeddings/oleObject42.bin"/><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5.png"/><Relationship Id="rId95" Type="http://schemas.openxmlformats.org/officeDocument/2006/relationships/oleObject" Target="embeddings/oleObject49.bin"/><Relationship Id="rId22" Type="http://schemas.openxmlformats.org/officeDocument/2006/relationships/image" Target="media/image8.wmf"/><Relationship Id="rId27" Type="http://schemas.openxmlformats.org/officeDocument/2006/relationships/image" Target="media/image10.wmf"/><Relationship Id="rId43" Type="http://schemas.openxmlformats.org/officeDocument/2006/relationships/oleObject" Target="embeddings/oleObject20.bin"/><Relationship Id="rId48" Type="http://schemas.openxmlformats.org/officeDocument/2006/relationships/oleObject" Target="embeddings/oleObject25.bin"/><Relationship Id="rId64" Type="http://schemas.openxmlformats.org/officeDocument/2006/relationships/oleObject" Target="embeddings/oleObject34.bin"/><Relationship Id="rId69" Type="http://schemas.openxmlformats.org/officeDocument/2006/relationships/image" Target="media/image26.wmf"/><Relationship Id="rId80" Type="http://schemas.openxmlformats.org/officeDocument/2006/relationships/image" Target="media/image31.png"/><Relationship Id="rId85" Type="http://schemas.openxmlformats.org/officeDocument/2006/relationships/oleObject" Target="embeddings/oleObject45.bin"/><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3.bin"/><Relationship Id="rId59" Type="http://schemas.openxmlformats.org/officeDocument/2006/relationships/image" Target="media/image21.wmf"/><Relationship Id="rId67" Type="http://schemas.openxmlformats.org/officeDocument/2006/relationships/image" Target="media/image25.wmf"/><Relationship Id="rId20" Type="http://schemas.openxmlformats.org/officeDocument/2006/relationships/image" Target="media/image7.wmf"/><Relationship Id="rId41" Type="http://schemas.openxmlformats.org/officeDocument/2006/relationships/image" Target="media/image16.wmf"/><Relationship Id="rId54" Type="http://schemas.openxmlformats.org/officeDocument/2006/relationships/oleObject" Target="embeddings/oleObject29.bin"/><Relationship Id="rId62" Type="http://schemas.openxmlformats.org/officeDocument/2006/relationships/oleObject" Target="embeddings/oleObject33.bin"/><Relationship Id="rId70" Type="http://schemas.openxmlformats.org/officeDocument/2006/relationships/oleObject" Target="embeddings/oleObject37.bin"/><Relationship Id="rId75" Type="http://schemas.openxmlformats.org/officeDocument/2006/relationships/image" Target="media/image29.wmf"/><Relationship Id="rId83" Type="http://schemas.openxmlformats.org/officeDocument/2006/relationships/oleObject" Target="embeddings/oleObject43.bin"/><Relationship Id="rId88" Type="http://schemas.openxmlformats.org/officeDocument/2006/relationships/image" Target="media/image34.png"/><Relationship Id="rId91" Type="http://schemas.microsoft.com/office/2007/relationships/hdphoto" Target="media/hdphoto2.wdp"/><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oleObject" Target="embeddings/oleObject26.bin"/><Relationship Id="rId57" Type="http://schemas.openxmlformats.org/officeDocument/2006/relationships/image" Target="media/image20.wmf"/><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oleObject" Target="embeddings/oleObject21.bin"/><Relationship Id="rId52" Type="http://schemas.openxmlformats.org/officeDocument/2006/relationships/oleObject" Target="embeddings/oleObject28.bin"/><Relationship Id="rId60" Type="http://schemas.openxmlformats.org/officeDocument/2006/relationships/oleObject" Target="embeddings/oleObject32.bin"/><Relationship Id="rId65" Type="http://schemas.openxmlformats.org/officeDocument/2006/relationships/image" Target="media/image24.wmf"/><Relationship Id="rId73" Type="http://schemas.openxmlformats.org/officeDocument/2006/relationships/image" Target="media/image28.wmf"/><Relationship Id="rId78" Type="http://schemas.openxmlformats.org/officeDocument/2006/relationships/oleObject" Target="embeddings/oleObject41.bin"/><Relationship Id="rId81" Type="http://schemas.openxmlformats.org/officeDocument/2006/relationships/image" Target="media/image32.png"/><Relationship Id="rId86" Type="http://schemas.openxmlformats.org/officeDocument/2006/relationships/oleObject" Target="embeddings/oleObject46.bin"/><Relationship Id="rId94" Type="http://schemas.openxmlformats.org/officeDocument/2006/relationships/image" Target="media/image37.wmf"/><Relationship Id="rId99" Type="http://schemas.openxmlformats.org/officeDocument/2006/relationships/oleObject" Target="embeddings/oleObject51.bin"/><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5.wmf"/><Relationship Id="rId34" Type="http://schemas.openxmlformats.org/officeDocument/2006/relationships/oleObject" Target="embeddings/oleObject14.bin"/><Relationship Id="rId50" Type="http://schemas.openxmlformats.org/officeDocument/2006/relationships/oleObject" Target="embeddings/oleObject27.bin"/><Relationship Id="rId55" Type="http://schemas.openxmlformats.org/officeDocument/2006/relationships/image" Target="media/image19.wmf"/><Relationship Id="rId76" Type="http://schemas.openxmlformats.org/officeDocument/2006/relationships/oleObject" Target="embeddings/oleObject40.bin"/><Relationship Id="rId97" Type="http://schemas.openxmlformats.org/officeDocument/2006/relationships/oleObject" Target="embeddings/oleObject50.bin"/><Relationship Id="rId7" Type="http://schemas.openxmlformats.org/officeDocument/2006/relationships/endnotes" Target="endnotes.xml"/><Relationship Id="rId71" Type="http://schemas.openxmlformats.org/officeDocument/2006/relationships/image" Target="media/image27.wmf"/><Relationship Id="rId92" Type="http://schemas.openxmlformats.org/officeDocument/2006/relationships/image" Target="media/image36.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image" Target="media/image9.wmf"/><Relationship Id="rId40" Type="http://schemas.openxmlformats.org/officeDocument/2006/relationships/oleObject" Target="embeddings/oleObject18.bin"/><Relationship Id="rId45" Type="http://schemas.openxmlformats.org/officeDocument/2006/relationships/oleObject" Target="embeddings/oleObject22.bin"/><Relationship Id="rId66" Type="http://schemas.openxmlformats.org/officeDocument/2006/relationships/oleObject" Target="embeddings/oleObject35.bin"/><Relationship Id="rId87" Type="http://schemas.openxmlformats.org/officeDocument/2006/relationships/oleObject" Target="embeddings/oleObject47.bin"/><Relationship Id="rId61" Type="http://schemas.openxmlformats.org/officeDocument/2006/relationships/image" Target="media/image22.wmf"/><Relationship Id="rId82" Type="http://schemas.openxmlformats.org/officeDocument/2006/relationships/image" Target="media/image33.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oleObject" Target="embeddings/oleObject30.bin"/><Relationship Id="rId77" Type="http://schemas.openxmlformats.org/officeDocument/2006/relationships/image" Target="media/image30.wmf"/><Relationship Id="rId100"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image" Target="media/image17.wmf"/><Relationship Id="rId72" Type="http://schemas.openxmlformats.org/officeDocument/2006/relationships/oleObject" Target="embeddings/oleObject38.bin"/><Relationship Id="rId93" Type="http://schemas.openxmlformats.org/officeDocument/2006/relationships/oleObject" Target="embeddings/oleObject48.bin"/><Relationship Id="rId98" Type="http://schemas.openxmlformats.org/officeDocument/2006/relationships/image" Target="media/image39.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A60FDD-6471-4D1A-91CE-F42833B8D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5843</Words>
  <Characters>33306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ĐỀ ÔN HÓA VÔ CƠ</vt:lpstr>
    </vt:vector>
  </TitlesOfParts>
  <Company>SGK Hóa 11: Kết nối tri thức với cuộc sống</Company>
  <LinksUpToDate>false</LinksUpToDate>
  <CharactersWithSpaces>39071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ÔN HÓA VÔ CƠ</dc:title>
  <dc:creator>SONY</dc:creator>
  <cp:lastModifiedBy>Đặng Thị Vĩnh Thụy</cp:lastModifiedBy>
  <cp:revision>3</cp:revision>
  <cp:lastPrinted>2017-11-08T10:58:00Z</cp:lastPrinted>
  <dcterms:created xsi:type="dcterms:W3CDTF">2025-09-05T07:12:00Z</dcterms:created>
  <dcterms:modified xsi:type="dcterms:W3CDTF">2025-09-05T07:13:00Z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